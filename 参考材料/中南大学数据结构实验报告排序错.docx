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word/glossary/fontTable.xml" ContentType="application/vnd.openxmlformats-officedocument.wordprocessingml.fontTable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glossary/document.xml" ContentType="application/vnd.openxmlformats-officedocument.wordprocessingml.document.glossary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sdt>
      <w:sdtPr>
        <w:rPr>
          <w:rFonts w:asciiTheme="majorHAnsi" w:eastAsiaTheme="majorEastAsia" w:hAnsiTheme="majorHAnsi" w:cstheme="majorBidi"/>
          <w:caps/>
        </w:rPr>
        <w:id w:val="55852555"/>
        <w:docPartObj>
          <w:docPartGallery w:val="Cover Pages"/>
          <w:docPartUnique/>
        </w:docPartObj>
      </w:sdtPr>
      <w:sdtEndPr>
        <w:rPr>
          <w:rFonts w:asciiTheme="minorEastAsia" w:eastAsiaTheme="minorEastAsia" w:hAnsiTheme="minorEastAsia" w:cstheme="minorBidi"/>
          <w:b/>
          <w:caps w:val="0"/>
          <w:kern w:val="2"/>
          <w:sz w:val="24"/>
          <w:szCs w:val="24"/>
        </w:rPr>
      </w:sdtEndPr>
      <w:sdtContent>
        <w:tbl>
          <w:tblPr>
            <w:tblW w:w="5000" w:type="pct"/>
            <w:jc w:val="center"/>
            <w:tblLook w:val="04A0"/>
          </w:tblPr>
          <w:tblGrid>
            <w:gridCol w:w="8522"/>
          </w:tblGrid>
          <w:tr w:rsidR="00484F87">
            <w:trPr>
              <w:trHeight w:val="2880"/>
              <w:jc w:val="center"/>
            </w:trPr>
            <w:tc>
              <w:tcPr>
                <w:tcW w:w="5000" w:type="pct"/>
              </w:tcPr>
              <w:p w:rsidR="00484F87" w:rsidRDefault="00484F87" w:rsidP="00182309">
                <w:pPr>
                  <w:pStyle w:val="a6"/>
                  <w:rPr>
                    <w:rFonts w:asciiTheme="majorHAnsi" w:eastAsiaTheme="majorEastAsia" w:hAnsiTheme="majorHAnsi" w:cstheme="majorBidi" w:hint="eastAsia"/>
                    <w:caps/>
                  </w:rPr>
                </w:pPr>
              </w:p>
              <w:p w:rsidR="00182309" w:rsidRDefault="00182309" w:rsidP="00182309">
                <w:pPr>
                  <w:pStyle w:val="a6"/>
                  <w:rPr>
                    <w:rFonts w:asciiTheme="majorHAnsi" w:eastAsiaTheme="majorEastAsia" w:hAnsiTheme="majorHAnsi" w:cstheme="majorBidi" w:hint="eastAsia"/>
                    <w:caps/>
                  </w:rPr>
                </w:pPr>
              </w:p>
              <w:p w:rsidR="00182309" w:rsidRDefault="00182309" w:rsidP="00182309">
                <w:pPr>
                  <w:pStyle w:val="a6"/>
                  <w:rPr>
                    <w:rFonts w:asciiTheme="majorHAnsi" w:eastAsiaTheme="majorEastAsia" w:hAnsiTheme="majorHAnsi" w:cstheme="majorBidi" w:hint="eastAsia"/>
                    <w:caps/>
                  </w:rPr>
                </w:pPr>
              </w:p>
              <w:p w:rsidR="00182309" w:rsidRDefault="00182309" w:rsidP="00182309">
                <w:pPr>
                  <w:pStyle w:val="a6"/>
                  <w:rPr>
                    <w:rFonts w:asciiTheme="majorHAnsi" w:eastAsiaTheme="majorEastAsia" w:hAnsiTheme="majorHAnsi" w:cstheme="majorBidi" w:hint="eastAsia"/>
                    <w:caps/>
                  </w:rPr>
                </w:pPr>
              </w:p>
              <w:p w:rsidR="00182309" w:rsidRDefault="00182309" w:rsidP="00182309">
                <w:pPr>
                  <w:pStyle w:val="a6"/>
                  <w:rPr>
                    <w:rFonts w:asciiTheme="majorHAnsi" w:eastAsiaTheme="majorEastAsia" w:hAnsiTheme="majorHAnsi" w:cstheme="majorBidi" w:hint="eastAsia"/>
                    <w:caps/>
                  </w:rPr>
                </w:pPr>
              </w:p>
              <w:p w:rsidR="00182309" w:rsidRDefault="00182309" w:rsidP="00182309">
                <w:pPr>
                  <w:pStyle w:val="a6"/>
                  <w:jc w:val="center"/>
                  <w:rPr>
                    <w:rFonts w:asciiTheme="majorHAnsi" w:eastAsiaTheme="majorEastAsia" w:hAnsiTheme="majorHAnsi" w:cstheme="majorBidi" w:hint="eastAsia"/>
                    <w:caps/>
                  </w:rPr>
                </w:pPr>
                <w:sdt>
                  <w:sdtPr>
                    <w:rPr>
                      <w:rFonts w:ascii="黑体" w:eastAsia="黑体" w:hAnsi="黑体" w:cstheme="majorBidi"/>
                      <w:b/>
                      <w:sz w:val="72"/>
                      <w:szCs w:val="44"/>
                    </w:rPr>
                    <w:alias w:val="副标题"/>
                    <w:id w:val="15524255"/>
                    <w:placeholder>
                      <w:docPart w:val="F9629038D8A74A2B838C58AF769F06E9"/>
                    </w:placeholder>
    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    <w:text/>
                  </w:sdtPr>
                  <w:sdtContent>
                    <w:r w:rsidRPr="00182309">
                      <w:rPr>
                        <w:rFonts w:ascii="黑体" w:eastAsia="黑体" w:hAnsi="黑体" w:cstheme="majorBidi" w:hint="eastAsia"/>
                        <w:b/>
                        <w:sz w:val="72"/>
                        <w:szCs w:val="44"/>
                      </w:rPr>
                      <w:t>中南大学</w:t>
                    </w:r>
                  </w:sdtContent>
                </w:sdt>
              </w:p>
              <w:p w:rsidR="00182309" w:rsidRDefault="00182309" w:rsidP="00182309">
                <w:pPr>
                  <w:pStyle w:val="a6"/>
                  <w:rPr>
                    <w:rFonts w:asciiTheme="majorHAnsi" w:eastAsiaTheme="majorEastAsia" w:hAnsiTheme="majorHAnsi" w:cstheme="majorBidi"/>
                    <w:caps/>
                  </w:rPr>
                </w:pPr>
              </w:p>
            </w:tc>
          </w:tr>
          <w:tr w:rsidR="00484F87" w:rsidTr="00182309">
            <w:trPr>
              <w:trHeight w:val="80"/>
              <w:jc w:val="center"/>
            </w:trPr>
            <w:tc>
              <w:tcPr>
                <w:tcW w:w="5000" w:type="pct"/>
                <w:tcBorders>
                  <w:bottom w:val="single" w:sz="4" w:space="0" w:color="4F81BD" w:themeColor="accent1"/>
                </w:tcBorders>
                <w:vAlign w:val="center"/>
              </w:tcPr>
              <w:p w:rsidR="00484F87" w:rsidRPr="00182309" w:rsidRDefault="00484F87" w:rsidP="00182309">
                <w:pPr>
                  <w:pStyle w:val="a6"/>
                  <w:rPr>
                    <w:rFonts w:asciiTheme="majorHAnsi" w:eastAsiaTheme="majorEastAsia" w:hAnsiTheme="majorHAnsi" w:cstheme="majorBidi"/>
                    <w:sz w:val="32"/>
                    <w:szCs w:val="80"/>
                  </w:rPr>
                </w:pPr>
              </w:p>
            </w:tc>
          </w:tr>
          <w:tr w:rsidR="00484F87">
            <w:trPr>
              <w:trHeight w:val="720"/>
              <w:jc w:val="center"/>
            </w:trPr>
            <w:sdt>
              <w:sdtPr>
                <w:rPr>
                  <w:rFonts w:asciiTheme="majorHAnsi" w:eastAsiaTheme="majorEastAsia" w:hAnsiTheme="majorHAnsi" w:cstheme="majorBidi"/>
                  <w:b/>
                  <w:sz w:val="80"/>
                  <w:szCs w:val="80"/>
                </w:rPr>
                <w:alias w:val="标题"/>
                <w:id w:val="15524250"/>
                <w:placeholder>
                  <w:docPart w:val="E000DAAC65244B7581B3AFA935F14181"/>
                </w:placeholder>
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<w:text/>
              </w:sdtPr>
              <w:sdtContent>
                <w:tc>
                  <w:tcPr>
                    <w:tcW w:w="5000" w:type="pct"/>
                    <w:tcBorders>
                      <w:top w:val="single" w:sz="4" w:space="0" w:color="4F81BD" w:themeColor="accent1"/>
                    </w:tcBorders>
                    <w:vAlign w:val="center"/>
                  </w:tcPr>
                  <w:p w:rsidR="00484F87" w:rsidRDefault="00182309" w:rsidP="00484F87">
                    <w:pPr>
                      <w:pStyle w:val="a6"/>
                      <w:jc w:val="center"/>
                      <w:rPr>
                        <w:rFonts w:asciiTheme="majorHAnsi" w:eastAsiaTheme="majorEastAsia" w:hAnsiTheme="majorHAnsi" w:cstheme="majorBidi"/>
                        <w:sz w:val="44"/>
                        <w:szCs w:val="44"/>
                      </w:rPr>
                    </w:pPr>
                    <w:r w:rsidRPr="00484F87">
                      <w:rPr>
                        <w:rFonts w:asciiTheme="majorHAnsi" w:eastAsiaTheme="majorEastAsia" w:hAnsiTheme="majorHAnsi" w:cstheme="majorBidi" w:hint="eastAsia"/>
                        <w:b/>
                        <w:sz w:val="80"/>
                        <w:szCs w:val="80"/>
                      </w:rPr>
                      <w:t>数据结构实验报告</w:t>
                    </w:r>
                  </w:p>
                </w:tc>
              </w:sdtContent>
            </w:sdt>
          </w:tr>
          <w:tr w:rsidR="00484F87">
            <w:trPr>
              <w:trHeight w:val="360"/>
              <w:jc w:val="center"/>
            </w:trPr>
            <w:tc>
              <w:tcPr>
                <w:tcW w:w="5000" w:type="pct"/>
                <w:vAlign w:val="center"/>
              </w:tcPr>
              <w:p w:rsidR="00484F87" w:rsidRDefault="00484F87">
                <w:pPr>
                  <w:pStyle w:val="a6"/>
                  <w:jc w:val="center"/>
                </w:pPr>
              </w:p>
            </w:tc>
          </w:tr>
          <w:tr w:rsidR="00484F87">
            <w:trPr>
              <w:trHeight w:val="360"/>
              <w:jc w:val="center"/>
            </w:trPr>
            <w:tc>
              <w:tcPr>
                <w:tcW w:w="5000" w:type="pct"/>
                <w:vAlign w:val="center"/>
              </w:tcPr>
              <w:p w:rsidR="00484F87" w:rsidRDefault="00484F87" w:rsidP="00484F87">
                <w:pPr>
                  <w:pStyle w:val="a6"/>
                  <w:jc w:val="center"/>
                  <w:rPr>
                    <w:b/>
                    <w:bCs/>
                  </w:rPr>
                </w:pPr>
              </w:p>
            </w:tc>
          </w:tr>
          <w:tr w:rsidR="00484F87">
            <w:trPr>
              <w:trHeight w:val="360"/>
              <w:jc w:val="center"/>
            </w:trPr>
            <w:tc>
              <w:tcPr>
                <w:tcW w:w="5000" w:type="pct"/>
                <w:vAlign w:val="center"/>
              </w:tcPr>
              <w:p w:rsidR="00484F87" w:rsidRDefault="00484F87" w:rsidP="00484F87">
                <w:pPr>
                  <w:pStyle w:val="a6"/>
                  <w:jc w:val="center"/>
                  <w:rPr>
                    <w:b/>
                    <w:bCs/>
                  </w:rPr>
                </w:pPr>
              </w:p>
            </w:tc>
          </w:tr>
        </w:tbl>
        <w:p w:rsidR="00182309" w:rsidRDefault="00182309" w:rsidP="00182309">
          <w:pPr>
            <w:jc w:val="left"/>
            <w:rPr>
              <w:rFonts w:hint="eastAsia"/>
            </w:rPr>
          </w:pPr>
        </w:p>
        <w:p w:rsidR="00182309" w:rsidRDefault="00182309" w:rsidP="00182309">
          <w:pPr>
            <w:jc w:val="left"/>
            <w:rPr>
              <w:rFonts w:hint="eastAsia"/>
            </w:rPr>
          </w:pPr>
        </w:p>
        <w:p w:rsidR="00182309" w:rsidRPr="00182309" w:rsidRDefault="00484F87" w:rsidP="00182309">
          <w:pPr>
            <w:jc w:val="left"/>
            <w:rPr>
              <w:rFonts w:hint="eastAsia"/>
              <w:sz w:val="36"/>
              <w:u w:val="single"/>
            </w:rPr>
          </w:pPr>
          <w:r w:rsidRPr="00182309">
            <w:rPr>
              <w:rFonts w:hint="eastAsia"/>
              <w:sz w:val="36"/>
            </w:rPr>
            <w:t>实验</w:t>
          </w:r>
          <w:r w:rsidR="00182309">
            <w:rPr>
              <w:rFonts w:hint="eastAsia"/>
              <w:sz w:val="36"/>
            </w:rPr>
            <w:t>题目：</w:t>
          </w:r>
          <w:r w:rsidR="00182309" w:rsidRPr="00182309">
            <w:rPr>
              <w:rFonts w:hint="eastAsia"/>
              <w:sz w:val="36"/>
              <w:u w:val="thick"/>
            </w:rPr>
            <w:t>（</w:t>
          </w:r>
          <w:r w:rsidR="00182309" w:rsidRPr="00182309">
            <w:rPr>
              <w:rFonts w:hint="eastAsia"/>
              <w:sz w:val="36"/>
              <w:u w:val="thick"/>
            </w:rPr>
            <w:t>1</w:t>
          </w:r>
          <w:r w:rsidR="00182309" w:rsidRPr="00182309">
            <w:rPr>
              <w:rFonts w:hint="eastAsia"/>
              <w:sz w:val="36"/>
              <w:u w:val="thick"/>
            </w:rPr>
            <w:t>）单链表的实现（</w:t>
          </w:r>
          <w:r w:rsidR="00182309" w:rsidRPr="00182309">
            <w:rPr>
              <w:rFonts w:hint="eastAsia"/>
              <w:sz w:val="36"/>
              <w:u w:val="thick"/>
            </w:rPr>
            <w:t>2</w:t>
          </w:r>
          <w:r w:rsidR="00182309" w:rsidRPr="00182309">
            <w:rPr>
              <w:rFonts w:hint="eastAsia"/>
              <w:sz w:val="36"/>
              <w:u w:val="thick"/>
            </w:rPr>
            <w:t>）栈和队列</w:t>
          </w:r>
          <w:r w:rsidR="00182309" w:rsidRPr="00182309">
            <w:rPr>
              <w:rFonts w:hint="eastAsia"/>
              <w:sz w:val="36"/>
              <w:u w:val="thick"/>
            </w:rPr>
            <w:t xml:space="preserve"> </w:t>
          </w:r>
          <w:r w:rsidR="00182309">
            <w:rPr>
              <w:rFonts w:hint="eastAsia"/>
              <w:sz w:val="36"/>
              <w:u w:val="thick"/>
            </w:rPr>
            <w:t xml:space="preserve">      </w:t>
          </w:r>
        </w:p>
        <w:p w:rsidR="00484F87" w:rsidRPr="00182309" w:rsidRDefault="00182309" w:rsidP="00182309">
          <w:pPr>
            <w:ind w:firstLineChars="450" w:firstLine="1620"/>
            <w:jc w:val="left"/>
            <w:rPr>
              <w:rFonts w:hint="eastAsia"/>
              <w:sz w:val="36"/>
              <w:u w:val="thick"/>
            </w:rPr>
          </w:pPr>
          <w:r w:rsidRPr="00182309">
            <w:rPr>
              <w:rFonts w:hint="eastAsia"/>
              <w:sz w:val="36"/>
              <w:u w:val="thick"/>
            </w:rPr>
            <w:t>（</w:t>
          </w:r>
          <w:r w:rsidRPr="00182309">
            <w:rPr>
              <w:rFonts w:hint="eastAsia"/>
              <w:sz w:val="36"/>
              <w:u w:val="thick"/>
            </w:rPr>
            <w:t>3</w:t>
          </w:r>
          <w:r w:rsidRPr="00182309">
            <w:rPr>
              <w:rFonts w:hint="eastAsia"/>
              <w:sz w:val="36"/>
              <w:u w:val="thick"/>
            </w:rPr>
            <w:t>）二叉树的遍历（</w:t>
          </w:r>
          <w:r w:rsidRPr="00182309">
            <w:rPr>
              <w:rFonts w:hint="eastAsia"/>
              <w:sz w:val="36"/>
              <w:u w:val="thick"/>
            </w:rPr>
            <w:t>4</w:t>
          </w:r>
          <w:r w:rsidRPr="00182309">
            <w:rPr>
              <w:rFonts w:hint="eastAsia"/>
              <w:sz w:val="36"/>
              <w:u w:val="thick"/>
            </w:rPr>
            <w:t>）</w:t>
          </w:r>
          <w:r w:rsidR="00484F87" w:rsidRPr="00182309">
            <w:rPr>
              <w:rFonts w:hint="eastAsia"/>
              <w:sz w:val="36"/>
              <w:u w:val="thick"/>
            </w:rPr>
            <w:t>查找与排序</w:t>
          </w:r>
          <w:r>
            <w:rPr>
              <w:rFonts w:hint="eastAsia"/>
              <w:sz w:val="36"/>
              <w:u w:val="thick"/>
            </w:rPr>
            <w:t xml:space="preserve">     </w:t>
          </w:r>
        </w:p>
        <w:p w:rsidR="00484F87" w:rsidRPr="00182309" w:rsidRDefault="00484F87" w:rsidP="00182309">
          <w:pPr>
            <w:jc w:val="left"/>
            <w:rPr>
              <w:rFonts w:hint="eastAsia"/>
              <w:sz w:val="36"/>
            </w:rPr>
          </w:pPr>
          <w:r w:rsidRPr="00182309">
            <w:rPr>
              <w:rFonts w:hint="eastAsia"/>
              <w:sz w:val="36"/>
            </w:rPr>
            <w:t>学生姓名：</w:t>
          </w:r>
          <w:r w:rsidR="00182309" w:rsidRPr="00182309">
            <w:rPr>
              <w:rFonts w:hint="eastAsia"/>
              <w:sz w:val="36"/>
              <w:u w:val="single"/>
            </w:rPr>
            <w:t xml:space="preserve">           </w:t>
          </w:r>
          <w:r w:rsidRPr="00182309">
            <w:rPr>
              <w:rFonts w:hint="eastAsia"/>
              <w:sz w:val="36"/>
              <w:u w:val="single"/>
            </w:rPr>
            <w:t>代巍</w:t>
          </w:r>
          <w:r w:rsidR="00182309" w:rsidRPr="00182309">
            <w:rPr>
              <w:rFonts w:hint="eastAsia"/>
              <w:sz w:val="36"/>
              <w:u w:val="single"/>
            </w:rPr>
            <w:t xml:space="preserve">                     </w:t>
          </w:r>
        </w:p>
        <w:p w:rsidR="00484F87" w:rsidRPr="00182309" w:rsidRDefault="00484F87" w:rsidP="00182309">
          <w:pPr>
            <w:jc w:val="left"/>
            <w:rPr>
              <w:rFonts w:hint="eastAsia"/>
              <w:sz w:val="36"/>
            </w:rPr>
          </w:pPr>
          <w:r w:rsidRPr="00182309">
            <w:rPr>
              <w:rFonts w:hint="eastAsia"/>
              <w:sz w:val="36"/>
            </w:rPr>
            <w:t>学生学号：</w:t>
          </w:r>
          <w:r w:rsidR="00182309" w:rsidRPr="00182309">
            <w:rPr>
              <w:rFonts w:hint="eastAsia"/>
              <w:sz w:val="36"/>
              <w:u w:val="single"/>
            </w:rPr>
            <w:t xml:space="preserve">        </w:t>
          </w:r>
          <w:r w:rsidRPr="00182309">
            <w:rPr>
              <w:rFonts w:hint="eastAsia"/>
              <w:sz w:val="36"/>
              <w:u w:val="single"/>
            </w:rPr>
            <w:t>0909121615</w:t>
          </w:r>
          <w:r w:rsidR="00182309" w:rsidRPr="00182309">
            <w:rPr>
              <w:rFonts w:hint="eastAsia"/>
              <w:sz w:val="36"/>
              <w:u w:val="single"/>
            </w:rPr>
            <w:t xml:space="preserve">                  </w:t>
          </w:r>
        </w:p>
        <w:p w:rsidR="00484F87" w:rsidRPr="00182309" w:rsidRDefault="00484F87" w:rsidP="00182309">
          <w:pPr>
            <w:jc w:val="left"/>
            <w:rPr>
              <w:rFonts w:hint="eastAsia"/>
              <w:sz w:val="36"/>
            </w:rPr>
          </w:pPr>
          <w:r w:rsidRPr="00182309">
            <w:rPr>
              <w:rFonts w:hint="eastAsia"/>
              <w:sz w:val="36"/>
            </w:rPr>
            <w:t>指导老师：</w:t>
          </w:r>
          <w:r w:rsidR="00182309" w:rsidRPr="00182309">
            <w:rPr>
              <w:rFonts w:hint="eastAsia"/>
              <w:sz w:val="36"/>
              <w:u w:val="single"/>
            </w:rPr>
            <w:t xml:space="preserve">          </w:t>
          </w:r>
          <w:r w:rsidRPr="00182309">
            <w:rPr>
              <w:rFonts w:hint="eastAsia"/>
              <w:sz w:val="36"/>
              <w:u w:val="single"/>
            </w:rPr>
            <w:t>余腊生</w:t>
          </w:r>
          <w:r w:rsidR="00182309" w:rsidRPr="00182309">
            <w:rPr>
              <w:rFonts w:hint="eastAsia"/>
              <w:sz w:val="36"/>
              <w:u w:val="single"/>
            </w:rPr>
            <w:t xml:space="preserve">                    </w:t>
          </w:r>
        </w:p>
        <w:p w:rsidR="00182309" w:rsidRPr="00182309" w:rsidRDefault="00182309" w:rsidP="00182309">
          <w:pPr>
            <w:jc w:val="left"/>
            <w:rPr>
              <w:rFonts w:hint="eastAsia"/>
              <w:sz w:val="36"/>
            </w:rPr>
          </w:pPr>
          <w:r w:rsidRPr="00182309">
            <w:rPr>
              <w:rFonts w:hint="eastAsia"/>
              <w:sz w:val="36"/>
            </w:rPr>
            <w:t>所在学院：</w:t>
          </w:r>
          <w:r w:rsidRPr="00182309">
            <w:rPr>
              <w:rFonts w:hint="eastAsia"/>
              <w:b/>
              <w:sz w:val="36"/>
              <w:u w:val="thick"/>
            </w:rPr>
            <w:t xml:space="preserve">    </w:t>
          </w:r>
          <w:r w:rsidRPr="00182309">
            <w:rPr>
              <w:rFonts w:hint="eastAsia"/>
              <w:sz w:val="36"/>
              <w:u w:val="thick"/>
            </w:rPr>
            <w:t>信息科学与工程学院</w:t>
          </w:r>
          <w:r w:rsidRPr="00182309">
            <w:rPr>
              <w:rFonts w:hint="eastAsia"/>
              <w:b/>
              <w:sz w:val="36"/>
              <w:u w:val="thick"/>
            </w:rPr>
            <w:t xml:space="preserve">              </w:t>
          </w:r>
        </w:p>
        <w:p w:rsidR="00484F87" w:rsidRPr="00182309" w:rsidRDefault="00182309" w:rsidP="00182309">
          <w:pPr>
            <w:jc w:val="left"/>
            <w:rPr>
              <w:rFonts w:hint="eastAsia"/>
              <w:sz w:val="36"/>
            </w:rPr>
          </w:pPr>
          <w:r w:rsidRPr="00182309">
            <w:rPr>
              <w:rFonts w:hint="eastAsia"/>
              <w:sz w:val="36"/>
            </w:rPr>
            <w:t>专业班级：</w:t>
          </w:r>
          <w:r w:rsidRPr="00182309">
            <w:rPr>
              <w:rFonts w:hint="eastAsia"/>
              <w:sz w:val="36"/>
              <w:u w:val="single"/>
            </w:rPr>
            <w:t xml:space="preserve">     </w:t>
          </w:r>
          <w:r w:rsidRPr="00182309">
            <w:rPr>
              <w:rFonts w:hint="eastAsia"/>
              <w:sz w:val="36"/>
              <w:u w:val="single"/>
            </w:rPr>
            <w:t>信息安全</w:t>
          </w:r>
          <w:r w:rsidRPr="00182309">
            <w:rPr>
              <w:rFonts w:hint="eastAsia"/>
              <w:sz w:val="36"/>
              <w:u w:val="single"/>
            </w:rPr>
            <w:t>1201</w:t>
          </w:r>
          <w:r w:rsidRPr="00182309">
            <w:rPr>
              <w:rFonts w:hint="eastAsia"/>
              <w:sz w:val="36"/>
              <w:u w:val="single"/>
            </w:rPr>
            <w:t>班</w:t>
          </w:r>
          <w:r w:rsidRPr="00182309">
            <w:rPr>
              <w:rFonts w:hint="eastAsia"/>
              <w:sz w:val="36"/>
              <w:u w:val="single"/>
            </w:rPr>
            <w:t xml:space="preserve">                </w:t>
          </w:r>
        </w:p>
        <w:p w:rsidR="00182309" w:rsidRPr="00484F87" w:rsidRDefault="00182309"/>
        <w:p w:rsidR="00484F87" w:rsidRDefault="00484F87"/>
        <w:tbl>
          <w:tblPr>
            <w:tblpPr w:leftFromText="187" w:rightFromText="187" w:horzAnchor="margin" w:tblpXSpec="center" w:tblpYSpec="bottom"/>
            <w:tblW w:w="5000" w:type="pct"/>
            <w:tblLook w:val="04A0"/>
          </w:tblPr>
          <w:tblGrid>
            <w:gridCol w:w="8522"/>
          </w:tblGrid>
          <w:tr w:rsidR="00484F87">
            <w:tc>
              <w:tcPr>
                <w:tcW w:w="5000" w:type="pct"/>
              </w:tcPr>
              <w:p w:rsidR="00484F87" w:rsidRDefault="00484F87" w:rsidP="00182309">
                <w:pPr>
                  <w:pStyle w:val="a6"/>
                </w:pPr>
              </w:p>
            </w:tc>
          </w:tr>
        </w:tbl>
        <w:p w:rsidR="00484F87" w:rsidRDefault="00484F87"/>
        <w:p w:rsidR="00347E3C" w:rsidRPr="00347E3C" w:rsidRDefault="00347E3C" w:rsidP="00347E3C">
          <w:pPr>
            <w:rPr>
              <w:rFonts w:ascii="楷体_GB2312" w:hAnsi="宋体"/>
              <w:bCs/>
              <w:color w:val="000000"/>
              <w:sz w:val="32"/>
              <w:szCs w:val="28"/>
              <w:u w:val="single"/>
            </w:rPr>
          </w:pPr>
          <w:r w:rsidRPr="00347E3C">
            <w:rPr>
              <w:rFonts w:ascii="宋体" w:hAnsi="宋体" w:hint="eastAsia"/>
              <w:color w:val="000000"/>
              <w:sz w:val="32"/>
              <w:szCs w:val="28"/>
            </w:rPr>
            <w:t>指导教师评定：</w:t>
          </w:r>
          <w:r w:rsidRPr="00347E3C">
            <w:rPr>
              <w:rFonts w:ascii="楷体_GB2312" w:hAnsi="宋体" w:hint="eastAsia"/>
              <w:bCs/>
              <w:color w:val="000000"/>
              <w:sz w:val="32"/>
              <w:szCs w:val="28"/>
              <w:u w:val="thick"/>
            </w:rPr>
            <w:t xml:space="preserve">             </w:t>
          </w:r>
          <w:r>
            <w:rPr>
              <w:rFonts w:ascii="宋体" w:hAnsi="宋体" w:hint="eastAsia"/>
              <w:color w:val="000000"/>
              <w:sz w:val="32"/>
              <w:szCs w:val="28"/>
            </w:rPr>
            <w:t xml:space="preserve">    </w:t>
          </w:r>
          <w:r w:rsidRPr="00347E3C">
            <w:rPr>
              <w:rFonts w:ascii="宋体" w:hAnsi="宋体" w:hint="eastAsia"/>
              <w:color w:val="000000"/>
              <w:sz w:val="32"/>
              <w:szCs w:val="28"/>
            </w:rPr>
            <w:t>签    名：</w:t>
          </w:r>
          <w:r w:rsidRPr="00347E3C">
            <w:rPr>
              <w:rFonts w:ascii="楷体_GB2312" w:hAnsi="宋体" w:hint="eastAsia"/>
              <w:bCs/>
              <w:color w:val="000000"/>
              <w:sz w:val="32"/>
              <w:szCs w:val="28"/>
              <w:u w:val="thick"/>
            </w:rPr>
            <w:t xml:space="preserve">           </w:t>
          </w:r>
        </w:p>
        <w:p w:rsidR="00484F87" w:rsidRDefault="00484F87">
          <w:pPr>
            <w:widowControl/>
            <w:jc w:val="left"/>
            <w:rPr>
              <w:rFonts w:asciiTheme="minorEastAsia" w:hAnsiTheme="minorEastAsia"/>
              <w:b/>
              <w:sz w:val="24"/>
              <w:szCs w:val="24"/>
            </w:rPr>
          </w:pPr>
          <w:r>
            <w:rPr>
              <w:rFonts w:asciiTheme="minorEastAsia" w:hAnsiTheme="minorEastAsia"/>
              <w:b/>
              <w:sz w:val="24"/>
              <w:szCs w:val="24"/>
            </w:rPr>
            <w:br w:type="page"/>
          </w:r>
        </w:p>
      </w:sdtContent>
    </w:sdt>
    <w:p w:rsidR="00EB42A0" w:rsidRPr="00EB42A0" w:rsidRDefault="00EB42A0" w:rsidP="00484F87">
      <w:pPr>
        <w:spacing w:beforeLines="50" w:afterLines="50" w:line="400" w:lineRule="exact"/>
        <w:ind w:firstLineChars="200" w:firstLine="723"/>
        <w:jc w:val="center"/>
        <w:rPr>
          <w:rFonts w:asciiTheme="minorEastAsia" w:hAnsiTheme="minorEastAsia" w:hint="eastAsia"/>
          <w:b/>
          <w:sz w:val="36"/>
          <w:szCs w:val="36"/>
        </w:rPr>
      </w:pPr>
      <w:r w:rsidRPr="00EB42A0">
        <w:rPr>
          <w:rFonts w:asciiTheme="minorEastAsia" w:hAnsiTheme="minorEastAsia" w:hint="eastAsia"/>
          <w:b/>
          <w:sz w:val="36"/>
          <w:szCs w:val="36"/>
        </w:rPr>
        <w:lastRenderedPageBreak/>
        <w:t>实验一 单链表的实现</w:t>
      </w:r>
    </w:p>
    <w:p w:rsidR="00EB42A0" w:rsidRPr="00EB42A0" w:rsidRDefault="00EB42A0" w:rsidP="00EB42A0">
      <w:pPr>
        <w:spacing w:beforeLines="50" w:afterLines="50" w:line="400" w:lineRule="exact"/>
        <w:ind w:firstLineChars="200" w:firstLine="482"/>
        <w:jc w:val="left"/>
        <w:rPr>
          <w:rFonts w:asciiTheme="minorEastAsia" w:hAnsiTheme="minorEastAsia" w:hint="eastAsia"/>
          <w:b/>
          <w:sz w:val="24"/>
          <w:szCs w:val="24"/>
        </w:rPr>
      </w:pPr>
      <w:r w:rsidRPr="00EB42A0">
        <w:rPr>
          <w:rFonts w:asciiTheme="minorEastAsia" w:hAnsiTheme="minorEastAsia" w:hint="eastAsia"/>
          <w:b/>
          <w:sz w:val="24"/>
          <w:szCs w:val="24"/>
        </w:rPr>
        <w:t>一、实验目的</w:t>
      </w:r>
    </w:p>
    <w:p w:rsidR="00EB42A0" w:rsidRPr="00EB42A0" w:rsidRDefault="00EB42A0" w:rsidP="00EB42A0">
      <w:pPr>
        <w:spacing w:beforeLines="50" w:afterLines="50" w:line="400" w:lineRule="exact"/>
        <w:ind w:firstLineChars="200" w:firstLine="480"/>
        <w:jc w:val="left"/>
        <w:rPr>
          <w:rFonts w:asciiTheme="minorEastAsia" w:hAnsiTheme="minorEastAsia" w:hint="eastAsia"/>
          <w:sz w:val="24"/>
          <w:szCs w:val="24"/>
        </w:rPr>
      </w:pPr>
      <w:r w:rsidRPr="00EB42A0">
        <w:rPr>
          <w:rFonts w:asciiTheme="minorEastAsia" w:hAnsiTheme="minorEastAsia" w:hint="eastAsia"/>
          <w:sz w:val="24"/>
          <w:szCs w:val="24"/>
        </w:rPr>
        <w:t>了解线性表的逻辑结构和各种存储表示方法，以及定义在逻辑结构上的各种</w:t>
      </w:r>
    </w:p>
    <w:p w:rsidR="00000000" w:rsidRPr="00EB42A0" w:rsidRDefault="00EB42A0" w:rsidP="00EB42A0">
      <w:pPr>
        <w:spacing w:beforeLines="50" w:afterLines="50" w:line="400" w:lineRule="exact"/>
        <w:ind w:firstLineChars="200" w:firstLine="480"/>
        <w:jc w:val="left"/>
        <w:rPr>
          <w:rFonts w:asciiTheme="minorEastAsia" w:hAnsiTheme="minorEastAsia" w:hint="eastAsia"/>
          <w:sz w:val="24"/>
          <w:szCs w:val="24"/>
        </w:rPr>
      </w:pPr>
      <w:r w:rsidRPr="00EB42A0">
        <w:rPr>
          <w:rFonts w:asciiTheme="minorEastAsia" w:hAnsiTheme="minorEastAsia" w:hint="eastAsia"/>
          <w:sz w:val="24"/>
          <w:szCs w:val="24"/>
        </w:rPr>
        <w:t>基本运算及其在某种存储结构上如何实现这些基本运算。在熟悉上述内容的基础上，能够针对具体应用问题的要求和性质，选择合适的存储结构设计出相应的有效算法，解决与线性表相关的实际问题</w:t>
      </w:r>
    </w:p>
    <w:p w:rsidR="00EB42A0" w:rsidRPr="00EB42A0" w:rsidRDefault="00EB42A0" w:rsidP="00EB42A0">
      <w:pPr>
        <w:spacing w:beforeLines="50" w:afterLines="50" w:line="400" w:lineRule="exact"/>
        <w:ind w:firstLineChars="200" w:firstLine="482"/>
        <w:jc w:val="left"/>
        <w:rPr>
          <w:rFonts w:asciiTheme="minorEastAsia" w:hAnsiTheme="minorEastAsia" w:hint="eastAsia"/>
          <w:b/>
          <w:sz w:val="24"/>
          <w:szCs w:val="24"/>
        </w:rPr>
      </w:pPr>
      <w:r w:rsidRPr="00EB42A0">
        <w:rPr>
          <w:rFonts w:asciiTheme="minorEastAsia" w:hAnsiTheme="minorEastAsia" w:hint="eastAsia"/>
          <w:b/>
          <w:sz w:val="24"/>
          <w:szCs w:val="24"/>
        </w:rPr>
        <w:t>二、实验内容</w:t>
      </w:r>
    </w:p>
    <w:p w:rsidR="00EB42A0" w:rsidRPr="00EB42A0" w:rsidRDefault="00EB42A0" w:rsidP="00A471B9">
      <w:pPr>
        <w:spacing w:beforeLines="50" w:afterLines="50" w:line="400" w:lineRule="exact"/>
        <w:ind w:firstLineChars="200" w:firstLine="480"/>
        <w:jc w:val="left"/>
        <w:rPr>
          <w:rFonts w:asciiTheme="minorEastAsia" w:hAnsiTheme="minorEastAsia" w:hint="eastAsia"/>
          <w:sz w:val="24"/>
          <w:szCs w:val="24"/>
        </w:rPr>
      </w:pPr>
      <w:r w:rsidRPr="00EB42A0">
        <w:rPr>
          <w:rFonts w:asciiTheme="minorEastAsia" w:hAnsiTheme="minorEastAsia" w:hint="eastAsia"/>
          <w:sz w:val="24"/>
          <w:szCs w:val="24"/>
        </w:rPr>
        <w:t>用C/C++语言编写程序，完成以下功能：     </w:t>
      </w:r>
    </w:p>
    <w:p w:rsidR="00EB42A0" w:rsidRPr="00EB42A0" w:rsidRDefault="00EB42A0" w:rsidP="00A471B9">
      <w:pPr>
        <w:spacing w:beforeLines="50" w:afterLines="50" w:line="400" w:lineRule="exact"/>
        <w:ind w:firstLineChars="200" w:firstLine="480"/>
        <w:jc w:val="left"/>
        <w:rPr>
          <w:rFonts w:asciiTheme="minorEastAsia" w:hAnsiTheme="minorEastAsia" w:hint="eastAsia"/>
          <w:sz w:val="24"/>
          <w:szCs w:val="24"/>
        </w:rPr>
      </w:pPr>
      <w:r w:rsidRPr="00EB42A0">
        <w:rPr>
          <w:rFonts w:asciiTheme="minorEastAsia" w:hAnsiTheme="minorEastAsia" w:hint="eastAsia"/>
          <w:sz w:val="24"/>
          <w:szCs w:val="24"/>
        </w:rPr>
        <w:t>（1）运行时输入数据，创建一个单链表    </w:t>
      </w:r>
    </w:p>
    <w:p w:rsidR="00EB42A0" w:rsidRPr="00EB42A0" w:rsidRDefault="00EB42A0" w:rsidP="00A471B9">
      <w:pPr>
        <w:spacing w:beforeLines="50" w:afterLines="50" w:line="400" w:lineRule="exact"/>
        <w:ind w:firstLineChars="200" w:firstLine="480"/>
        <w:jc w:val="left"/>
        <w:rPr>
          <w:rFonts w:asciiTheme="minorEastAsia" w:hAnsiTheme="minorEastAsia" w:hint="eastAsia"/>
          <w:sz w:val="24"/>
          <w:szCs w:val="24"/>
        </w:rPr>
      </w:pPr>
      <w:r w:rsidRPr="00EB42A0">
        <w:rPr>
          <w:rFonts w:asciiTheme="minorEastAsia" w:hAnsiTheme="minorEastAsia" w:hint="eastAsia"/>
          <w:sz w:val="24"/>
          <w:szCs w:val="24"/>
        </w:rPr>
        <w:t>（2）可在单链表的任意位置插入新结点    </w:t>
      </w:r>
    </w:p>
    <w:p w:rsidR="00EB42A0" w:rsidRPr="00EB42A0" w:rsidRDefault="00EB42A0" w:rsidP="00A471B9">
      <w:pPr>
        <w:spacing w:beforeLines="50" w:afterLines="50" w:line="400" w:lineRule="exact"/>
        <w:ind w:firstLineChars="200" w:firstLine="480"/>
        <w:jc w:val="left"/>
        <w:rPr>
          <w:rFonts w:asciiTheme="minorEastAsia" w:hAnsiTheme="minorEastAsia" w:hint="eastAsia"/>
          <w:sz w:val="24"/>
          <w:szCs w:val="24"/>
        </w:rPr>
      </w:pPr>
      <w:r w:rsidRPr="00EB42A0">
        <w:rPr>
          <w:rFonts w:asciiTheme="minorEastAsia" w:hAnsiTheme="minorEastAsia" w:hint="eastAsia"/>
          <w:sz w:val="24"/>
          <w:szCs w:val="24"/>
        </w:rPr>
        <w:t>（3）可删除单链表的任意一个结点 </w:t>
      </w:r>
    </w:p>
    <w:p w:rsidR="00EB42A0" w:rsidRPr="00EB42A0" w:rsidRDefault="00EB42A0" w:rsidP="00A471B9">
      <w:pPr>
        <w:spacing w:beforeLines="50" w:afterLines="50" w:line="400" w:lineRule="exact"/>
        <w:ind w:firstLineChars="200" w:firstLine="480"/>
        <w:jc w:val="left"/>
        <w:rPr>
          <w:rFonts w:asciiTheme="minorEastAsia" w:hAnsiTheme="minorEastAsia" w:hint="eastAsia"/>
          <w:sz w:val="24"/>
          <w:szCs w:val="24"/>
        </w:rPr>
      </w:pPr>
      <w:r w:rsidRPr="00EB42A0">
        <w:rPr>
          <w:rFonts w:asciiTheme="minorEastAsia" w:hAnsiTheme="minorEastAsia" w:hint="eastAsia"/>
          <w:sz w:val="24"/>
          <w:szCs w:val="24"/>
        </w:rPr>
        <w:t>（4）在单链表中查找结点     </w:t>
      </w:r>
    </w:p>
    <w:p w:rsidR="00EB42A0" w:rsidRPr="00EB42A0" w:rsidRDefault="00EB42A0" w:rsidP="00A471B9">
      <w:pPr>
        <w:spacing w:beforeLines="50" w:afterLines="50" w:line="400" w:lineRule="exact"/>
        <w:ind w:firstLineChars="200" w:firstLine="480"/>
        <w:jc w:val="left"/>
        <w:rPr>
          <w:rFonts w:asciiTheme="minorEastAsia" w:hAnsiTheme="minorEastAsia" w:hint="eastAsia"/>
          <w:sz w:val="24"/>
          <w:szCs w:val="24"/>
        </w:rPr>
      </w:pPr>
      <w:r w:rsidRPr="00EB42A0">
        <w:rPr>
          <w:rFonts w:asciiTheme="minorEastAsia" w:hAnsiTheme="minorEastAsia" w:hint="eastAsia"/>
          <w:sz w:val="24"/>
          <w:szCs w:val="24"/>
        </w:rPr>
        <w:t>（5）输出单链表</w:t>
      </w:r>
    </w:p>
    <w:p w:rsidR="00EB42A0" w:rsidRPr="00EB42A0" w:rsidRDefault="00EB42A0" w:rsidP="00A471B9">
      <w:pPr>
        <w:spacing w:beforeLines="50" w:afterLines="50" w:line="400" w:lineRule="exact"/>
        <w:ind w:firstLineChars="200" w:firstLine="482"/>
        <w:jc w:val="left"/>
        <w:rPr>
          <w:rFonts w:asciiTheme="minorEastAsia" w:hAnsiTheme="minorEastAsia" w:hint="eastAsia"/>
          <w:sz w:val="24"/>
          <w:szCs w:val="24"/>
        </w:rPr>
      </w:pPr>
      <w:r w:rsidRPr="00A471B9">
        <w:rPr>
          <w:rFonts w:asciiTheme="minorEastAsia" w:hAnsiTheme="minorEastAsia" w:hint="eastAsia"/>
          <w:b/>
          <w:sz w:val="24"/>
          <w:szCs w:val="24"/>
        </w:rPr>
        <w:t>三、程序设计的基本思想，原理和算法描述</w:t>
      </w:r>
      <w:r w:rsidRPr="00EB42A0">
        <w:rPr>
          <w:rFonts w:asciiTheme="minorEastAsia" w:hAnsiTheme="minorEastAsia" w:hint="eastAsia"/>
          <w:sz w:val="24"/>
          <w:szCs w:val="24"/>
        </w:rPr>
        <w:t>： </w:t>
      </w:r>
    </w:p>
    <w:p w:rsidR="00EB42A0" w:rsidRPr="00EB42A0" w:rsidRDefault="00EB42A0" w:rsidP="00EB42A0">
      <w:pPr>
        <w:spacing w:beforeLines="50" w:afterLines="50" w:line="400" w:lineRule="exact"/>
        <w:ind w:firstLineChars="200" w:firstLine="480"/>
        <w:jc w:val="left"/>
        <w:rPr>
          <w:rFonts w:asciiTheme="minorEastAsia" w:hAnsiTheme="minorEastAsia" w:hint="eastAsia"/>
          <w:sz w:val="24"/>
          <w:szCs w:val="24"/>
        </w:rPr>
      </w:pPr>
      <w:r w:rsidRPr="00EB42A0">
        <w:rPr>
          <w:rFonts w:asciiTheme="minorEastAsia" w:hAnsiTheme="minorEastAsia" w:hint="eastAsia"/>
          <w:sz w:val="24"/>
          <w:szCs w:val="24"/>
        </w:rPr>
        <w:t>（包括程序的结构，数据结构，输入/输出设计，符号名说明等） </w:t>
      </w:r>
    </w:p>
    <w:p w:rsidR="00EB42A0" w:rsidRPr="00EB42A0" w:rsidRDefault="00EB42A0" w:rsidP="00EB42A0">
      <w:pPr>
        <w:spacing w:beforeLines="50" w:afterLines="50" w:line="400" w:lineRule="exact"/>
        <w:ind w:firstLineChars="200" w:firstLine="480"/>
        <w:jc w:val="left"/>
        <w:rPr>
          <w:rFonts w:asciiTheme="minorEastAsia" w:hAnsiTheme="minorEastAsia" w:hint="eastAsia"/>
          <w:sz w:val="24"/>
          <w:szCs w:val="24"/>
        </w:rPr>
      </w:pPr>
      <w:r w:rsidRPr="00EB42A0">
        <w:rPr>
          <w:rFonts w:asciiTheme="minorEastAsia" w:hAnsiTheme="minorEastAsia" w:hint="eastAsia"/>
          <w:sz w:val="24"/>
          <w:szCs w:val="24"/>
        </w:rPr>
        <w:t>用一组地址任意的存储单元存放线性表中的数据元素。  以元素(数据元素的映象) + 指针(指示后继元素存储位置) = 结点(表示数据元素 或 数据元素的映象)  </w:t>
      </w:r>
    </w:p>
    <w:p w:rsidR="00EB42A0" w:rsidRPr="00EB42A0" w:rsidRDefault="00EB42A0" w:rsidP="00EB42A0">
      <w:pPr>
        <w:spacing w:beforeLines="50" w:afterLines="50" w:line="400" w:lineRule="exact"/>
        <w:ind w:firstLineChars="200" w:firstLine="480"/>
        <w:jc w:val="left"/>
        <w:rPr>
          <w:rFonts w:asciiTheme="minorEastAsia" w:hAnsiTheme="minorEastAsia" w:hint="eastAsia"/>
          <w:sz w:val="24"/>
          <w:szCs w:val="24"/>
        </w:rPr>
      </w:pPr>
      <w:r w:rsidRPr="00EB42A0">
        <w:rPr>
          <w:rFonts w:asciiTheme="minorEastAsia" w:hAnsiTheme="minorEastAsia" w:hint="eastAsia"/>
          <w:sz w:val="24"/>
          <w:szCs w:val="24"/>
        </w:rPr>
        <w:t>以“结点的序列”表示线性表称作线性链表（单链表）</w:t>
      </w:r>
    </w:p>
    <w:p w:rsidR="00EB42A0" w:rsidRPr="00EB42A0" w:rsidRDefault="00EB42A0" w:rsidP="00EB42A0">
      <w:pPr>
        <w:spacing w:beforeLines="50" w:afterLines="50" w:line="400" w:lineRule="exact"/>
        <w:ind w:firstLineChars="200" w:firstLine="480"/>
        <w:jc w:val="left"/>
        <w:rPr>
          <w:rFonts w:asciiTheme="minorEastAsia" w:hAnsiTheme="minorEastAsia" w:hint="eastAsia"/>
          <w:sz w:val="24"/>
          <w:szCs w:val="24"/>
        </w:rPr>
      </w:pPr>
      <w:r w:rsidRPr="00EB42A0">
        <w:rPr>
          <w:rFonts w:asciiTheme="minorEastAsia" w:hAnsiTheme="minorEastAsia" w:hint="eastAsia"/>
          <w:sz w:val="24"/>
          <w:szCs w:val="24"/>
        </w:rPr>
        <w:t>单链表是指数据接点是单向排列的。一个单链表结点，其结构类型分为两部分： </w:t>
      </w:r>
    </w:p>
    <w:p w:rsidR="00EB42A0" w:rsidRPr="00EB42A0" w:rsidRDefault="00EB42A0" w:rsidP="00EB42A0">
      <w:pPr>
        <w:spacing w:beforeLines="50" w:afterLines="50" w:line="400" w:lineRule="exact"/>
        <w:ind w:firstLineChars="200" w:firstLine="480"/>
        <w:jc w:val="left"/>
        <w:rPr>
          <w:rFonts w:asciiTheme="minorEastAsia" w:hAnsiTheme="minorEastAsia" w:hint="eastAsia"/>
          <w:sz w:val="24"/>
          <w:szCs w:val="24"/>
        </w:rPr>
      </w:pPr>
      <w:r w:rsidRPr="00EB42A0">
        <w:rPr>
          <w:rFonts w:asciiTheme="minorEastAsia" w:hAnsiTheme="minorEastAsia" w:hint="eastAsia"/>
          <w:sz w:val="24"/>
          <w:szCs w:val="24"/>
        </w:rPr>
        <w:t> （1）、数据域：用来存储本身数据。 </w:t>
      </w:r>
    </w:p>
    <w:p w:rsidR="00EB42A0" w:rsidRPr="00EB42A0" w:rsidRDefault="00EB42A0" w:rsidP="00EB42A0">
      <w:pPr>
        <w:spacing w:beforeLines="50" w:afterLines="50" w:line="400" w:lineRule="exact"/>
        <w:ind w:firstLineChars="200" w:firstLine="480"/>
        <w:jc w:val="left"/>
        <w:rPr>
          <w:rFonts w:asciiTheme="minorEastAsia" w:hAnsiTheme="minorEastAsia" w:hint="eastAsia"/>
          <w:sz w:val="24"/>
          <w:szCs w:val="24"/>
        </w:rPr>
      </w:pPr>
      <w:r w:rsidRPr="00EB42A0">
        <w:rPr>
          <w:rFonts w:asciiTheme="minorEastAsia" w:hAnsiTheme="minorEastAsia" w:hint="eastAsia"/>
          <w:sz w:val="24"/>
          <w:szCs w:val="24"/>
        </w:rPr>
        <w:t> （2）、链域或称为指针域：用来存储下一个结点地址或者说指向其直接后继的指针。 </w:t>
      </w:r>
    </w:p>
    <w:p w:rsidR="00EB42A0" w:rsidRPr="00EB42A0" w:rsidRDefault="00EB42A0" w:rsidP="00EB42A0">
      <w:pPr>
        <w:spacing w:beforeLines="50" w:afterLines="50" w:line="400" w:lineRule="exact"/>
        <w:ind w:firstLineChars="200" w:firstLine="480"/>
        <w:jc w:val="left"/>
        <w:rPr>
          <w:rFonts w:asciiTheme="minorEastAsia" w:hAnsiTheme="minorEastAsia" w:hint="eastAsia"/>
          <w:sz w:val="24"/>
          <w:szCs w:val="24"/>
        </w:rPr>
      </w:pPr>
      <w:r w:rsidRPr="00EB42A0">
        <w:rPr>
          <w:rFonts w:asciiTheme="minorEastAsia" w:hAnsiTheme="minorEastAsia" w:hint="eastAsia"/>
          <w:sz w:val="24"/>
          <w:szCs w:val="24"/>
        </w:rPr>
        <w:t>1、单链表的查找 </w:t>
      </w:r>
    </w:p>
    <w:p w:rsidR="00EB42A0" w:rsidRPr="00EB42A0" w:rsidRDefault="00EB42A0" w:rsidP="00EB42A0">
      <w:pPr>
        <w:spacing w:beforeLines="50" w:afterLines="50" w:line="400" w:lineRule="exact"/>
        <w:ind w:firstLineChars="200" w:firstLine="480"/>
        <w:jc w:val="left"/>
        <w:rPr>
          <w:rFonts w:asciiTheme="minorEastAsia" w:hAnsiTheme="minorEastAsia" w:hint="eastAsia"/>
          <w:sz w:val="24"/>
          <w:szCs w:val="24"/>
        </w:rPr>
      </w:pPr>
      <w:r w:rsidRPr="00EB42A0">
        <w:rPr>
          <w:rFonts w:asciiTheme="minorEastAsia" w:hAnsiTheme="minorEastAsia" w:hint="eastAsia"/>
          <w:sz w:val="24"/>
          <w:szCs w:val="24"/>
        </w:rPr>
        <w:t>对单链表进行查找的思路为：对单链表的结点依次扫描，检测其数据域是否是我们所要查好的值，若是返回该结点的指针，否则返回NULL。 </w:t>
      </w:r>
    </w:p>
    <w:p w:rsidR="00EB42A0" w:rsidRPr="00EB42A0" w:rsidRDefault="00EB42A0" w:rsidP="00EB42A0">
      <w:pPr>
        <w:spacing w:beforeLines="50" w:afterLines="50" w:line="400" w:lineRule="exact"/>
        <w:ind w:firstLineChars="200" w:firstLine="480"/>
        <w:jc w:val="left"/>
        <w:rPr>
          <w:rFonts w:asciiTheme="minorEastAsia" w:hAnsiTheme="minorEastAsia" w:hint="eastAsia"/>
          <w:sz w:val="24"/>
          <w:szCs w:val="24"/>
        </w:rPr>
      </w:pPr>
      <w:r w:rsidRPr="00EB42A0">
        <w:rPr>
          <w:rFonts w:asciiTheme="minorEastAsia" w:hAnsiTheme="minorEastAsia" w:hint="eastAsia"/>
          <w:sz w:val="24"/>
          <w:szCs w:val="24"/>
        </w:rPr>
        <w:lastRenderedPageBreak/>
        <w:t>2、单链表的插入 </w:t>
      </w:r>
    </w:p>
    <w:p w:rsidR="00EB42A0" w:rsidRPr="00EB42A0" w:rsidRDefault="00EB42A0" w:rsidP="00EB42A0">
      <w:pPr>
        <w:spacing w:beforeLines="50" w:afterLines="50" w:line="400" w:lineRule="exact"/>
        <w:ind w:firstLineChars="200" w:firstLine="480"/>
        <w:jc w:val="left"/>
        <w:rPr>
          <w:rFonts w:asciiTheme="minorEastAsia" w:hAnsiTheme="minorEastAsia" w:hint="eastAsia"/>
          <w:sz w:val="24"/>
          <w:szCs w:val="24"/>
        </w:rPr>
      </w:pPr>
      <w:r w:rsidRPr="00EB42A0">
        <w:rPr>
          <w:rFonts w:asciiTheme="minorEastAsia" w:hAnsiTheme="minorEastAsia" w:hint="eastAsia"/>
          <w:sz w:val="24"/>
          <w:szCs w:val="24"/>
        </w:rPr>
        <w:t>因为在单链表的链域中包含了后继结点的存储地址，所以当我们实现的时候，只要知道该单链表的头指针，即可依次对每个结点的数据域进行检测。  </w:t>
      </w:r>
    </w:p>
    <w:p w:rsidR="00EB42A0" w:rsidRPr="00EB42A0" w:rsidRDefault="00EB42A0" w:rsidP="00EB42A0">
      <w:pPr>
        <w:spacing w:beforeLines="50" w:afterLines="50" w:line="400" w:lineRule="exact"/>
        <w:ind w:firstLineChars="200" w:firstLine="480"/>
        <w:jc w:val="left"/>
        <w:rPr>
          <w:rFonts w:asciiTheme="minorEastAsia" w:hAnsiTheme="minorEastAsia" w:hint="eastAsia"/>
          <w:sz w:val="24"/>
          <w:szCs w:val="24"/>
        </w:rPr>
      </w:pPr>
      <w:r w:rsidRPr="00EB42A0">
        <w:rPr>
          <w:rFonts w:asciiTheme="minorEastAsia" w:hAnsiTheme="minorEastAsia" w:hint="eastAsia"/>
          <w:sz w:val="24"/>
          <w:szCs w:val="24"/>
        </w:rPr>
        <w:t>假设在一个单链表中存在2个连续结点p、q（其中p为q的直接前驱），若我们需要在p、q之间插入一个新结点s，那么我们必须先为s分配空间并赋值，然后使p的链域存储s的地址，s的链域存储q的地址即可。(p-＞link=s;s-＞link=q)，这样就完成了插入操作。 </w:t>
      </w:r>
    </w:p>
    <w:p w:rsidR="00EB42A0" w:rsidRPr="00EB42A0" w:rsidRDefault="00EB42A0" w:rsidP="00EB42A0">
      <w:pPr>
        <w:spacing w:beforeLines="50" w:afterLines="50" w:line="400" w:lineRule="exact"/>
        <w:ind w:firstLineChars="200" w:firstLine="480"/>
        <w:jc w:val="left"/>
        <w:rPr>
          <w:rFonts w:asciiTheme="minorEastAsia" w:hAnsiTheme="minorEastAsia" w:hint="eastAsia"/>
          <w:sz w:val="24"/>
          <w:szCs w:val="24"/>
        </w:rPr>
      </w:pPr>
      <w:r w:rsidRPr="00EB42A0">
        <w:rPr>
          <w:rFonts w:asciiTheme="minorEastAsia" w:hAnsiTheme="minorEastAsia" w:hint="eastAsia"/>
          <w:sz w:val="24"/>
          <w:szCs w:val="24"/>
        </w:rPr>
        <w:t>3、单链表的删除 </w:t>
      </w:r>
    </w:p>
    <w:p w:rsidR="00EB42A0" w:rsidRPr="00EB42A0" w:rsidRDefault="00EB42A0" w:rsidP="00EB42A0">
      <w:pPr>
        <w:spacing w:beforeLines="50" w:afterLines="50" w:line="400" w:lineRule="exact"/>
        <w:ind w:firstLineChars="200" w:firstLine="480"/>
        <w:jc w:val="left"/>
        <w:rPr>
          <w:rFonts w:asciiTheme="minorEastAsia" w:hAnsiTheme="minorEastAsia" w:hint="eastAsia"/>
          <w:sz w:val="24"/>
          <w:szCs w:val="24"/>
        </w:rPr>
      </w:pPr>
      <w:r w:rsidRPr="00EB42A0">
        <w:rPr>
          <w:rFonts w:asciiTheme="minorEastAsia" w:hAnsiTheme="minorEastAsia" w:hint="eastAsia"/>
          <w:sz w:val="24"/>
          <w:szCs w:val="24"/>
        </w:rPr>
        <w:t>删除运算思想方法删除运算是将表的第i个结点删去。具体步骤：找到 i-1 的存储位置p令p-next指向 i 的直接后继结点释放结点 i 的空间，将其归还给"存储池"。</w:t>
      </w:r>
    </w:p>
    <w:p w:rsidR="00EB42A0" w:rsidRPr="00EB42A0" w:rsidRDefault="00EB42A0" w:rsidP="00EB42A0">
      <w:pPr>
        <w:spacing w:beforeLines="50" w:afterLines="50" w:line="400" w:lineRule="exact"/>
        <w:ind w:firstLineChars="200" w:firstLine="480"/>
        <w:jc w:val="left"/>
        <w:rPr>
          <w:rFonts w:asciiTheme="minorEastAsia" w:hAnsiTheme="minorEastAsia" w:hint="eastAsia"/>
          <w:sz w:val="24"/>
          <w:szCs w:val="24"/>
        </w:rPr>
      </w:pPr>
    </w:p>
    <w:p w:rsidR="00EB42A0" w:rsidRPr="00A471B9" w:rsidRDefault="00EB42A0" w:rsidP="005F71A1">
      <w:pPr>
        <w:spacing w:beforeLines="50" w:afterLines="50" w:line="400" w:lineRule="exact"/>
        <w:jc w:val="left"/>
        <w:rPr>
          <w:rFonts w:asciiTheme="minorEastAsia" w:hAnsiTheme="minorEastAsia" w:hint="eastAsia"/>
          <w:b/>
          <w:sz w:val="24"/>
          <w:szCs w:val="24"/>
        </w:rPr>
      </w:pPr>
      <w:r w:rsidRPr="00A471B9">
        <w:rPr>
          <w:rFonts w:asciiTheme="minorEastAsia" w:hAnsiTheme="minorEastAsia" w:hint="eastAsia"/>
          <w:b/>
          <w:sz w:val="24"/>
          <w:szCs w:val="24"/>
        </w:rPr>
        <w:t>四、源程序及注释</w:t>
      </w:r>
    </w:p>
    <w:p w:rsidR="00EB42A0" w:rsidRPr="005F71A1" w:rsidRDefault="00EB42A0" w:rsidP="005F71A1">
      <w:pPr>
        <w:spacing w:beforeLines="50" w:afterLines="50" w:line="240" w:lineRule="atLeast"/>
        <w:rPr>
          <w:rFonts w:asciiTheme="minorEastAsia" w:hAnsiTheme="minorEastAsia" w:hint="eastAsia"/>
          <w:sz w:val="18"/>
          <w:szCs w:val="18"/>
        </w:rPr>
      </w:pPr>
      <w:r w:rsidRPr="005F71A1">
        <w:rPr>
          <w:rFonts w:asciiTheme="minorEastAsia" w:hAnsiTheme="minorEastAsia" w:hint="eastAsia"/>
          <w:sz w:val="18"/>
          <w:szCs w:val="18"/>
        </w:rPr>
        <w:t>#include &lt;iostream.h&gt;</w:t>
      </w:r>
    </w:p>
    <w:p w:rsidR="00EB42A0" w:rsidRPr="005F71A1" w:rsidRDefault="00EB42A0" w:rsidP="005F71A1">
      <w:pPr>
        <w:spacing w:beforeLines="50" w:afterLines="50" w:line="240" w:lineRule="atLeast"/>
        <w:rPr>
          <w:rFonts w:asciiTheme="minorEastAsia" w:hAnsiTheme="minorEastAsia" w:hint="eastAsia"/>
          <w:sz w:val="18"/>
          <w:szCs w:val="18"/>
        </w:rPr>
      </w:pPr>
      <w:r w:rsidRPr="005F71A1">
        <w:rPr>
          <w:rFonts w:asciiTheme="minorEastAsia" w:hAnsiTheme="minorEastAsia" w:hint="eastAsia"/>
          <w:sz w:val="18"/>
          <w:szCs w:val="18"/>
        </w:rPr>
        <w:t>#include &lt;stdlib.h&gt;</w:t>
      </w:r>
    </w:p>
    <w:p w:rsidR="00EB42A0" w:rsidRPr="005F71A1" w:rsidRDefault="00EB42A0" w:rsidP="005F71A1">
      <w:pPr>
        <w:spacing w:beforeLines="50" w:afterLines="50" w:line="240" w:lineRule="atLeast"/>
        <w:rPr>
          <w:rFonts w:asciiTheme="minorEastAsia" w:hAnsiTheme="minorEastAsia" w:hint="eastAsia"/>
          <w:sz w:val="18"/>
          <w:szCs w:val="18"/>
        </w:rPr>
      </w:pPr>
      <w:r w:rsidRPr="005F71A1">
        <w:rPr>
          <w:rFonts w:asciiTheme="minorEastAsia" w:hAnsiTheme="minorEastAsia" w:hint="eastAsia"/>
          <w:sz w:val="18"/>
          <w:szCs w:val="18"/>
        </w:rPr>
        <w:t>#include &lt;malloc.h&gt;</w:t>
      </w:r>
    </w:p>
    <w:p w:rsidR="00EB42A0" w:rsidRPr="005F71A1" w:rsidRDefault="00EB42A0" w:rsidP="005F71A1">
      <w:pPr>
        <w:spacing w:beforeLines="50" w:afterLines="50" w:line="240" w:lineRule="atLeast"/>
        <w:rPr>
          <w:rFonts w:asciiTheme="minorEastAsia" w:hAnsiTheme="minorEastAsia" w:hint="eastAsia"/>
          <w:sz w:val="18"/>
          <w:szCs w:val="18"/>
        </w:rPr>
      </w:pPr>
      <w:r w:rsidRPr="005F71A1">
        <w:rPr>
          <w:rFonts w:asciiTheme="minorEastAsia" w:hAnsiTheme="minorEastAsia" w:hint="eastAsia"/>
          <w:sz w:val="18"/>
          <w:szCs w:val="18"/>
        </w:rPr>
        <w:t>#include &lt;conio.h&gt;</w:t>
      </w:r>
    </w:p>
    <w:p w:rsidR="00EB42A0" w:rsidRPr="005F71A1" w:rsidRDefault="00EB42A0" w:rsidP="005F71A1">
      <w:pPr>
        <w:spacing w:beforeLines="50" w:afterLines="50" w:line="240" w:lineRule="atLeast"/>
        <w:rPr>
          <w:rFonts w:asciiTheme="minorEastAsia" w:hAnsiTheme="minorEastAsia" w:hint="eastAsia"/>
          <w:sz w:val="18"/>
          <w:szCs w:val="18"/>
        </w:rPr>
      </w:pPr>
      <w:r w:rsidRPr="005F71A1">
        <w:rPr>
          <w:rFonts w:asciiTheme="minorEastAsia" w:hAnsiTheme="minorEastAsia" w:hint="eastAsia"/>
          <w:sz w:val="18"/>
          <w:szCs w:val="18"/>
        </w:rPr>
        <w:t>#include &lt;time.h&gt;</w:t>
      </w:r>
    </w:p>
    <w:p w:rsidR="00EB42A0" w:rsidRPr="005F71A1" w:rsidRDefault="00EB42A0" w:rsidP="005F71A1">
      <w:pPr>
        <w:spacing w:beforeLines="50" w:afterLines="50" w:line="240" w:lineRule="atLeast"/>
        <w:rPr>
          <w:rFonts w:asciiTheme="minorEastAsia" w:hAnsiTheme="minorEastAsia" w:hint="eastAsia"/>
          <w:sz w:val="18"/>
          <w:szCs w:val="18"/>
        </w:rPr>
      </w:pPr>
      <w:r w:rsidRPr="005F71A1">
        <w:rPr>
          <w:rFonts w:asciiTheme="minorEastAsia" w:hAnsiTheme="minorEastAsia" w:hint="eastAsia"/>
          <w:sz w:val="18"/>
          <w:szCs w:val="18"/>
        </w:rPr>
        <w:t>#define ElemType int</w:t>
      </w:r>
    </w:p>
    <w:p w:rsidR="00EB42A0" w:rsidRPr="005F71A1" w:rsidRDefault="00EB42A0" w:rsidP="005F71A1">
      <w:pPr>
        <w:spacing w:beforeLines="50" w:afterLines="50" w:line="240" w:lineRule="atLeast"/>
        <w:rPr>
          <w:rFonts w:asciiTheme="minorEastAsia" w:hAnsiTheme="minorEastAsia" w:hint="eastAsia"/>
          <w:sz w:val="18"/>
          <w:szCs w:val="18"/>
        </w:rPr>
      </w:pPr>
      <w:r w:rsidRPr="005F71A1">
        <w:rPr>
          <w:rFonts w:asciiTheme="minorEastAsia" w:hAnsiTheme="minorEastAsia" w:hint="eastAsia"/>
          <w:sz w:val="18"/>
          <w:szCs w:val="18"/>
        </w:rPr>
        <w:t>// 链表类型</w:t>
      </w:r>
    </w:p>
    <w:p w:rsidR="00EB42A0" w:rsidRPr="005F71A1" w:rsidRDefault="00EB42A0" w:rsidP="005F71A1">
      <w:pPr>
        <w:spacing w:beforeLines="50" w:afterLines="50" w:line="240" w:lineRule="atLeast"/>
        <w:rPr>
          <w:rFonts w:asciiTheme="minorEastAsia" w:hAnsiTheme="minorEastAsia" w:hint="eastAsia"/>
          <w:sz w:val="18"/>
          <w:szCs w:val="18"/>
        </w:rPr>
      </w:pPr>
      <w:r w:rsidRPr="005F71A1">
        <w:rPr>
          <w:rFonts w:asciiTheme="minorEastAsia" w:hAnsiTheme="minorEastAsia" w:hint="eastAsia"/>
          <w:sz w:val="18"/>
          <w:szCs w:val="18"/>
        </w:rPr>
        <w:t>typedef struct LNode</w:t>
      </w:r>
    </w:p>
    <w:p w:rsidR="00EB42A0" w:rsidRPr="005F71A1" w:rsidRDefault="00EB42A0" w:rsidP="005F71A1">
      <w:pPr>
        <w:spacing w:beforeLines="50" w:afterLines="50" w:line="240" w:lineRule="atLeast"/>
        <w:rPr>
          <w:rFonts w:asciiTheme="minorEastAsia" w:hAnsiTheme="minorEastAsia" w:hint="eastAsia"/>
          <w:sz w:val="18"/>
          <w:szCs w:val="18"/>
        </w:rPr>
      </w:pPr>
      <w:r w:rsidRPr="005F71A1">
        <w:rPr>
          <w:rFonts w:asciiTheme="minorEastAsia" w:hAnsiTheme="minorEastAsia" w:hint="eastAsia"/>
          <w:sz w:val="18"/>
          <w:szCs w:val="18"/>
        </w:rPr>
        <w:t>{</w:t>
      </w:r>
    </w:p>
    <w:p w:rsidR="00EB42A0" w:rsidRPr="005F71A1" w:rsidRDefault="00EB42A0" w:rsidP="005F71A1">
      <w:pPr>
        <w:spacing w:beforeLines="50" w:afterLines="50" w:line="240" w:lineRule="atLeast"/>
        <w:rPr>
          <w:rFonts w:asciiTheme="minorEastAsia" w:hAnsiTheme="minorEastAsia" w:hint="eastAsia"/>
          <w:sz w:val="18"/>
          <w:szCs w:val="18"/>
        </w:rPr>
      </w:pPr>
      <w:r w:rsidRPr="005F71A1">
        <w:rPr>
          <w:rFonts w:asciiTheme="minorEastAsia" w:hAnsiTheme="minorEastAsia" w:hint="eastAsia"/>
          <w:sz w:val="18"/>
          <w:szCs w:val="18"/>
        </w:rPr>
        <w:t>ElemType data;</w:t>
      </w:r>
    </w:p>
    <w:p w:rsidR="00EB42A0" w:rsidRPr="005F71A1" w:rsidRDefault="00EB42A0" w:rsidP="005F71A1">
      <w:pPr>
        <w:spacing w:beforeLines="50" w:afterLines="50" w:line="240" w:lineRule="atLeast"/>
        <w:rPr>
          <w:rFonts w:asciiTheme="minorEastAsia" w:hAnsiTheme="minorEastAsia" w:hint="eastAsia"/>
          <w:sz w:val="18"/>
          <w:szCs w:val="18"/>
        </w:rPr>
      </w:pPr>
      <w:r w:rsidRPr="005F71A1">
        <w:rPr>
          <w:rFonts w:asciiTheme="minorEastAsia" w:hAnsiTheme="minorEastAsia" w:hint="eastAsia"/>
          <w:sz w:val="18"/>
          <w:szCs w:val="18"/>
        </w:rPr>
        <w:t>struct LNode *next;</w:t>
      </w:r>
    </w:p>
    <w:p w:rsidR="00EB42A0" w:rsidRPr="005F71A1" w:rsidRDefault="00EB42A0" w:rsidP="005F71A1">
      <w:pPr>
        <w:spacing w:beforeLines="50" w:afterLines="50" w:line="240" w:lineRule="atLeast"/>
        <w:rPr>
          <w:rFonts w:asciiTheme="minorEastAsia" w:hAnsiTheme="minorEastAsia" w:hint="eastAsia"/>
          <w:sz w:val="18"/>
          <w:szCs w:val="18"/>
        </w:rPr>
      </w:pPr>
      <w:r w:rsidRPr="005F71A1">
        <w:rPr>
          <w:rFonts w:asciiTheme="minorEastAsia" w:hAnsiTheme="minorEastAsia" w:hint="eastAsia"/>
          <w:sz w:val="18"/>
          <w:szCs w:val="18"/>
        </w:rPr>
        <w:t>} LNode, *LinkList;</w:t>
      </w:r>
    </w:p>
    <w:p w:rsidR="00EB42A0" w:rsidRPr="005F71A1" w:rsidRDefault="00EB42A0" w:rsidP="005F71A1">
      <w:pPr>
        <w:spacing w:beforeLines="50" w:afterLines="50" w:line="240" w:lineRule="atLeast"/>
        <w:rPr>
          <w:rFonts w:asciiTheme="minorEastAsia" w:hAnsiTheme="minorEastAsia" w:hint="eastAsia"/>
          <w:sz w:val="18"/>
          <w:szCs w:val="18"/>
        </w:rPr>
      </w:pPr>
    </w:p>
    <w:p w:rsidR="00EB42A0" w:rsidRPr="005F71A1" w:rsidRDefault="00EB42A0" w:rsidP="005F71A1">
      <w:pPr>
        <w:spacing w:beforeLines="50" w:afterLines="50" w:line="240" w:lineRule="atLeast"/>
        <w:rPr>
          <w:rFonts w:asciiTheme="minorEastAsia" w:hAnsiTheme="minorEastAsia" w:hint="eastAsia"/>
          <w:sz w:val="18"/>
          <w:szCs w:val="18"/>
        </w:rPr>
      </w:pPr>
      <w:r w:rsidRPr="005F71A1">
        <w:rPr>
          <w:rFonts w:asciiTheme="minorEastAsia" w:hAnsiTheme="minorEastAsia" w:hint="eastAsia"/>
          <w:sz w:val="18"/>
          <w:szCs w:val="18"/>
        </w:rPr>
        <w:t>int EmptyList(LinkList &amp;L)</w:t>
      </w:r>
    </w:p>
    <w:p w:rsidR="00EB42A0" w:rsidRPr="005F71A1" w:rsidRDefault="00EB42A0" w:rsidP="005F71A1">
      <w:pPr>
        <w:spacing w:beforeLines="50" w:afterLines="50" w:line="240" w:lineRule="atLeast"/>
        <w:rPr>
          <w:rFonts w:asciiTheme="minorEastAsia" w:hAnsiTheme="minorEastAsia" w:hint="eastAsia"/>
          <w:sz w:val="18"/>
          <w:szCs w:val="18"/>
        </w:rPr>
      </w:pPr>
      <w:r w:rsidRPr="005F71A1">
        <w:rPr>
          <w:rFonts w:asciiTheme="minorEastAsia" w:hAnsiTheme="minorEastAsia" w:hint="eastAsia"/>
          <w:sz w:val="18"/>
          <w:szCs w:val="18"/>
        </w:rPr>
        <w:t>{if(L-&gt;next==NULL){</w:t>
      </w:r>
    </w:p>
    <w:p w:rsidR="00EB42A0" w:rsidRPr="005F71A1" w:rsidRDefault="00EB42A0" w:rsidP="005F71A1">
      <w:pPr>
        <w:spacing w:beforeLines="50" w:afterLines="50" w:line="240" w:lineRule="atLeast"/>
        <w:rPr>
          <w:rFonts w:asciiTheme="minorEastAsia" w:hAnsiTheme="minorEastAsia" w:hint="eastAsia"/>
          <w:sz w:val="18"/>
          <w:szCs w:val="18"/>
        </w:rPr>
      </w:pPr>
      <w:r w:rsidRPr="005F71A1">
        <w:rPr>
          <w:rFonts w:asciiTheme="minorEastAsia" w:hAnsiTheme="minorEastAsia" w:hint="eastAsia"/>
          <w:sz w:val="18"/>
          <w:szCs w:val="18"/>
        </w:rPr>
        <w:t>return 0;</w:t>
      </w:r>
    </w:p>
    <w:p w:rsidR="00EB42A0" w:rsidRPr="005F71A1" w:rsidRDefault="00EB42A0" w:rsidP="005F71A1">
      <w:pPr>
        <w:spacing w:beforeLines="50" w:afterLines="50" w:line="240" w:lineRule="atLeast"/>
        <w:rPr>
          <w:rFonts w:asciiTheme="minorEastAsia" w:hAnsiTheme="minorEastAsia" w:hint="eastAsia"/>
          <w:sz w:val="18"/>
          <w:szCs w:val="18"/>
        </w:rPr>
      </w:pPr>
      <w:r w:rsidRPr="005F71A1">
        <w:rPr>
          <w:rFonts w:asciiTheme="minorEastAsia" w:hAnsiTheme="minorEastAsia" w:hint="eastAsia"/>
          <w:sz w:val="18"/>
          <w:szCs w:val="18"/>
        </w:rPr>
        <w:lastRenderedPageBreak/>
        <w:t>}</w:t>
      </w:r>
    </w:p>
    <w:p w:rsidR="00EB42A0" w:rsidRPr="005F71A1" w:rsidRDefault="00EB42A0" w:rsidP="005F71A1">
      <w:pPr>
        <w:spacing w:beforeLines="50" w:afterLines="50" w:line="240" w:lineRule="atLeast"/>
        <w:rPr>
          <w:rFonts w:asciiTheme="minorEastAsia" w:hAnsiTheme="minorEastAsia" w:hint="eastAsia"/>
          <w:sz w:val="18"/>
          <w:szCs w:val="18"/>
        </w:rPr>
      </w:pPr>
      <w:r w:rsidRPr="005F71A1">
        <w:rPr>
          <w:rFonts w:asciiTheme="minorEastAsia" w:hAnsiTheme="minorEastAsia" w:hint="eastAsia"/>
          <w:sz w:val="18"/>
          <w:szCs w:val="18"/>
        </w:rPr>
        <w:t>else{return 1;}</w:t>
      </w:r>
    </w:p>
    <w:p w:rsidR="00EB42A0" w:rsidRPr="005F71A1" w:rsidRDefault="00EB42A0" w:rsidP="005F71A1">
      <w:pPr>
        <w:spacing w:beforeLines="50" w:afterLines="50" w:line="240" w:lineRule="atLeast"/>
        <w:rPr>
          <w:rFonts w:asciiTheme="minorEastAsia" w:hAnsiTheme="minorEastAsia" w:hint="eastAsia"/>
          <w:sz w:val="18"/>
          <w:szCs w:val="18"/>
        </w:rPr>
      </w:pPr>
      <w:r w:rsidRPr="005F71A1">
        <w:rPr>
          <w:rFonts w:asciiTheme="minorEastAsia" w:hAnsiTheme="minorEastAsia" w:hint="eastAsia"/>
          <w:sz w:val="18"/>
          <w:szCs w:val="18"/>
        </w:rPr>
        <w:t xml:space="preserve">} </w:t>
      </w:r>
    </w:p>
    <w:p w:rsidR="00EB42A0" w:rsidRPr="005F71A1" w:rsidRDefault="00EB42A0" w:rsidP="005F71A1">
      <w:pPr>
        <w:spacing w:beforeLines="50" w:afterLines="50" w:line="240" w:lineRule="atLeast"/>
        <w:rPr>
          <w:rFonts w:asciiTheme="minorEastAsia" w:hAnsiTheme="minorEastAsia" w:hint="eastAsia"/>
          <w:sz w:val="18"/>
          <w:szCs w:val="18"/>
        </w:rPr>
      </w:pPr>
    </w:p>
    <w:p w:rsidR="00EB42A0" w:rsidRPr="005F71A1" w:rsidRDefault="00EB42A0" w:rsidP="005F71A1">
      <w:pPr>
        <w:spacing w:beforeLines="50" w:afterLines="50" w:line="240" w:lineRule="atLeast"/>
        <w:rPr>
          <w:rFonts w:asciiTheme="minorEastAsia" w:hAnsiTheme="minorEastAsia" w:hint="eastAsia"/>
          <w:sz w:val="18"/>
          <w:szCs w:val="18"/>
        </w:rPr>
      </w:pPr>
      <w:r w:rsidRPr="005F71A1">
        <w:rPr>
          <w:rFonts w:asciiTheme="minorEastAsia" w:hAnsiTheme="minorEastAsia" w:hint="eastAsia"/>
          <w:sz w:val="18"/>
          <w:szCs w:val="18"/>
        </w:rPr>
        <w:t>// 手动建立一个带头结点的线性链表L</w:t>
      </w:r>
    </w:p>
    <w:p w:rsidR="00EB42A0" w:rsidRPr="005F71A1" w:rsidRDefault="00EB42A0" w:rsidP="005F71A1">
      <w:pPr>
        <w:spacing w:beforeLines="50" w:afterLines="50" w:line="240" w:lineRule="atLeast"/>
        <w:rPr>
          <w:rFonts w:asciiTheme="minorEastAsia" w:hAnsiTheme="minorEastAsia" w:hint="eastAsia"/>
          <w:sz w:val="18"/>
          <w:szCs w:val="18"/>
        </w:rPr>
      </w:pPr>
      <w:r w:rsidRPr="005F71A1">
        <w:rPr>
          <w:rFonts w:asciiTheme="minorEastAsia" w:hAnsiTheme="minorEastAsia" w:hint="eastAsia"/>
          <w:sz w:val="18"/>
          <w:szCs w:val="18"/>
        </w:rPr>
        <w:t>void SCreateList_L(LinkList &amp;L)</w:t>
      </w:r>
    </w:p>
    <w:p w:rsidR="00EB42A0" w:rsidRPr="005F71A1" w:rsidRDefault="00EB42A0" w:rsidP="005F71A1">
      <w:pPr>
        <w:spacing w:beforeLines="50" w:afterLines="50" w:line="240" w:lineRule="atLeast"/>
        <w:rPr>
          <w:rFonts w:asciiTheme="minorEastAsia" w:hAnsiTheme="minorEastAsia" w:hint="eastAsia"/>
          <w:sz w:val="18"/>
          <w:szCs w:val="18"/>
        </w:rPr>
      </w:pPr>
      <w:r w:rsidRPr="005F71A1">
        <w:rPr>
          <w:rFonts w:asciiTheme="minorEastAsia" w:hAnsiTheme="minorEastAsia" w:hint="eastAsia"/>
          <w:sz w:val="18"/>
          <w:szCs w:val="18"/>
        </w:rPr>
        <w:t>{ LinkList l,p;</w:t>
      </w:r>
    </w:p>
    <w:p w:rsidR="00EB42A0" w:rsidRPr="005F71A1" w:rsidRDefault="00EB42A0" w:rsidP="005F71A1">
      <w:pPr>
        <w:spacing w:beforeLines="50" w:afterLines="50" w:line="240" w:lineRule="atLeast"/>
        <w:rPr>
          <w:rFonts w:asciiTheme="minorEastAsia" w:hAnsiTheme="minorEastAsia" w:hint="eastAsia"/>
          <w:sz w:val="18"/>
          <w:szCs w:val="18"/>
        </w:rPr>
      </w:pPr>
      <w:r w:rsidRPr="005F71A1">
        <w:rPr>
          <w:rFonts w:asciiTheme="minorEastAsia" w:hAnsiTheme="minorEastAsia" w:hint="eastAsia"/>
          <w:sz w:val="18"/>
          <w:szCs w:val="18"/>
        </w:rPr>
        <w:t>int i;</w:t>
      </w:r>
    </w:p>
    <w:p w:rsidR="00EB42A0" w:rsidRPr="005F71A1" w:rsidRDefault="00EB42A0" w:rsidP="005F71A1">
      <w:pPr>
        <w:spacing w:beforeLines="50" w:afterLines="50" w:line="240" w:lineRule="atLeast"/>
        <w:rPr>
          <w:rFonts w:asciiTheme="minorEastAsia" w:hAnsiTheme="minorEastAsia" w:hint="eastAsia"/>
          <w:sz w:val="18"/>
          <w:szCs w:val="18"/>
        </w:rPr>
      </w:pPr>
      <w:r w:rsidRPr="005F71A1">
        <w:rPr>
          <w:rFonts w:asciiTheme="minorEastAsia" w:hAnsiTheme="minorEastAsia" w:hint="eastAsia"/>
          <w:sz w:val="18"/>
          <w:szCs w:val="18"/>
        </w:rPr>
        <w:t>ElemType d;</w:t>
      </w:r>
    </w:p>
    <w:p w:rsidR="00EB42A0" w:rsidRPr="005F71A1" w:rsidRDefault="00EB42A0" w:rsidP="005F71A1">
      <w:pPr>
        <w:spacing w:beforeLines="50" w:afterLines="50" w:line="240" w:lineRule="atLeast"/>
        <w:rPr>
          <w:rFonts w:asciiTheme="minorEastAsia" w:hAnsiTheme="minorEastAsia" w:hint="eastAsia"/>
          <w:sz w:val="18"/>
          <w:szCs w:val="18"/>
        </w:rPr>
      </w:pPr>
      <w:r w:rsidRPr="005F71A1">
        <w:rPr>
          <w:rFonts w:asciiTheme="minorEastAsia" w:hAnsiTheme="minorEastAsia" w:hint="eastAsia"/>
          <w:sz w:val="18"/>
          <w:szCs w:val="18"/>
        </w:rPr>
        <w:t>l=(LinkList) malloc(sizeof(LNode));</w:t>
      </w:r>
    </w:p>
    <w:p w:rsidR="00EB42A0" w:rsidRPr="005F71A1" w:rsidRDefault="00EB42A0" w:rsidP="005F71A1">
      <w:pPr>
        <w:spacing w:beforeLines="50" w:afterLines="50" w:line="240" w:lineRule="atLeast"/>
        <w:rPr>
          <w:rFonts w:asciiTheme="minorEastAsia" w:hAnsiTheme="minorEastAsia" w:hint="eastAsia"/>
          <w:sz w:val="18"/>
          <w:szCs w:val="18"/>
        </w:rPr>
      </w:pPr>
      <w:r w:rsidRPr="005F71A1">
        <w:rPr>
          <w:rFonts w:asciiTheme="minorEastAsia" w:hAnsiTheme="minorEastAsia" w:hint="eastAsia"/>
          <w:sz w:val="18"/>
          <w:szCs w:val="18"/>
        </w:rPr>
        <w:t>L=(LinkList) malloc(sizeof(LNode)); //生成头结点</w:t>
      </w:r>
    </w:p>
    <w:p w:rsidR="00EB42A0" w:rsidRPr="005F71A1" w:rsidRDefault="00EB42A0" w:rsidP="005F71A1">
      <w:pPr>
        <w:spacing w:beforeLines="50" w:afterLines="50" w:line="240" w:lineRule="atLeast"/>
        <w:rPr>
          <w:rFonts w:asciiTheme="minorEastAsia" w:hAnsiTheme="minorEastAsia" w:hint="eastAsia"/>
          <w:sz w:val="18"/>
          <w:szCs w:val="18"/>
        </w:rPr>
      </w:pPr>
      <w:r w:rsidRPr="005F71A1">
        <w:rPr>
          <w:rFonts w:asciiTheme="minorEastAsia" w:hAnsiTheme="minorEastAsia" w:hint="eastAsia"/>
          <w:sz w:val="18"/>
          <w:szCs w:val="18"/>
        </w:rPr>
        <w:t xml:space="preserve">l=L; </w:t>
      </w:r>
    </w:p>
    <w:p w:rsidR="00EB42A0" w:rsidRPr="005F71A1" w:rsidRDefault="00EB42A0" w:rsidP="005F71A1">
      <w:pPr>
        <w:spacing w:beforeLines="50" w:afterLines="50" w:line="240" w:lineRule="atLeast"/>
        <w:rPr>
          <w:rFonts w:asciiTheme="minorEastAsia" w:hAnsiTheme="minorEastAsia" w:hint="eastAsia"/>
          <w:sz w:val="18"/>
          <w:szCs w:val="18"/>
        </w:rPr>
      </w:pPr>
      <w:r w:rsidRPr="005F71A1">
        <w:rPr>
          <w:rFonts w:asciiTheme="minorEastAsia" w:hAnsiTheme="minorEastAsia" w:hint="eastAsia"/>
          <w:sz w:val="18"/>
          <w:szCs w:val="18"/>
        </w:rPr>
        <w:t>L-&gt;next=NULL;</w:t>
      </w:r>
    </w:p>
    <w:p w:rsidR="00EB42A0" w:rsidRPr="005F71A1" w:rsidRDefault="00EB42A0" w:rsidP="005F71A1">
      <w:pPr>
        <w:spacing w:beforeLines="50" w:afterLines="50" w:line="240" w:lineRule="atLeast"/>
        <w:rPr>
          <w:rFonts w:asciiTheme="minorEastAsia" w:hAnsiTheme="minorEastAsia" w:hint="eastAsia"/>
          <w:sz w:val="18"/>
          <w:szCs w:val="18"/>
        </w:rPr>
      </w:pPr>
      <w:r w:rsidRPr="005F71A1">
        <w:rPr>
          <w:rFonts w:asciiTheme="minorEastAsia" w:hAnsiTheme="minorEastAsia" w:hint="eastAsia"/>
          <w:sz w:val="18"/>
          <w:szCs w:val="18"/>
        </w:rPr>
        <w:t>cout&lt;&lt;"请依次输入结点值，以0为结束："&lt;&lt;endl;</w:t>
      </w:r>
    </w:p>
    <w:p w:rsidR="00EB42A0" w:rsidRPr="005F71A1" w:rsidRDefault="00EB42A0" w:rsidP="005F71A1">
      <w:pPr>
        <w:spacing w:beforeLines="50" w:afterLines="50" w:line="240" w:lineRule="atLeast"/>
        <w:rPr>
          <w:rFonts w:asciiTheme="minorEastAsia" w:hAnsiTheme="minorEastAsia" w:hint="eastAsia"/>
          <w:sz w:val="18"/>
          <w:szCs w:val="18"/>
        </w:rPr>
      </w:pPr>
      <w:r w:rsidRPr="005F71A1">
        <w:rPr>
          <w:rFonts w:asciiTheme="minorEastAsia" w:hAnsiTheme="minorEastAsia" w:hint="eastAsia"/>
          <w:sz w:val="18"/>
          <w:szCs w:val="18"/>
        </w:rPr>
        <w:t>for(i=1;i=1;){</w:t>
      </w:r>
    </w:p>
    <w:p w:rsidR="00EB42A0" w:rsidRPr="005F71A1" w:rsidRDefault="00EB42A0" w:rsidP="005F71A1">
      <w:pPr>
        <w:spacing w:beforeLines="50" w:afterLines="50" w:line="240" w:lineRule="atLeast"/>
        <w:rPr>
          <w:rFonts w:asciiTheme="minorEastAsia" w:hAnsiTheme="minorEastAsia" w:hint="eastAsia"/>
          <w:sz w:val="18"/>
          <w:szCs w:val="18"/>
        </w:rPr>
      </w:pPr>
      <w:r w:rsidRPr="005F71A1">
        <w:rPr>
          <w:rFonts w:asciiTheme="minorEastAsia" w:hAnsiTheme="minorEastAsia" w:hint="eastAsia"/>
          <w:sz w:val="18"/>
          <w:szCs w:val="18"/>
        </w:rPr>
        <w:t xml:space="preserve">cin&gt;&gt;d; </w:t>
      </w:r>
    </w:p>
    <w:p w:rsidR="00EB42A0" w:rsidRPr="005F71A1" w:rsidRDefault="00EB42A0" w:rsidP="005F71A1">
      <w:pPr>
        <w:spacing w:beforeLines="50" w:afterLines="50" w:line="240" w:lineRule="atLeast"/>
        <w:rPr>
          <w:rFonts w:asciiTheme="minorEastAsia" w:hAnsiTheme="minorEastAsia" w:hint="eastAsia"/>
          <w:sz w:val="18"/>
          <w:szCs w:val="18"/>
        </w:rPr>
      </w:pPr>
      <w:r w:rsidRPr="005F71A1">
        <w:rPr>
          <w:rFonts w:asciiTheme="minorEastAsia" w:hAnsiTheme="minorEastAsia" w:hint="eastAsia"/>
          <w:sz w:val="18"/>
          <w:szCs w:val="18"/>
        </w:rPr>
        <w:t>if(d!=0)</w:t>
      </w:r>
    </w:p>
    <w:p w:rsidR="00EB42A0" w:rsidRPr="005F71A1" w:rsidRDefault="00EB42A0" w:rsidP="005F71A1">
      <w:pPr>
        <w:spacing w:beforeLines="50" w:afterLines="50" w:line="240" w:lineRule="atLeast"/>
        <w:rPr>
          <w:rFonts w:asciiTheme="minorEastAsia" w:hAnsiTheme="minorEastAsia" w:hint="eastAsia"/>
          <w:sz w:val="18"/>
          <w:szCs w:val="18"/>
        </w:rPr>
      </w:pPr>
      <w:r w:rsidRPr="005F71A1">
        <w:rPr>
          <w:rFonts w:asciiTheme="minorEastAsia" w:hAnsiTheme="minorEastAsia" w:hint="eastAsia"/>
          <w:sz w:val="18"/>
          <w:szCs w:val="18"/>
        </w:rPr>
        <w:t>{</w:t>
      </w:r>
    </w:p>
    <w:p w:rsidR="00EB42A0" w:rsidRPr="005F71A1" w:rsidRDefault="00EB42A0" w:rsidP="005F71A1">
      <w:pPr>
        <w:spacing w:beforeLines="50" w:afterLines="50" w:line="240" w:lineRule="atLeast"/>
        <w:rPr>
          <w:rFonts w:asciiTheme="minorEastAsia" w:hAnsiTheme="minorEastAsia" w:hint="eastAsia"/>
          <w:sz w:val="18"/>
          <w:szCs w:val="18"/>
        </w:rPr>
      </w:pPr>
      <w:r w:rsidRPr="005F71A1">
        <w:rPr>
          <w:rFonts w:asciiTheme="minorEastAsia" w:hAnsiTheme="minorEastAsia" w:hint="eastAsia"/>
          <w:sz w:val="18"/>
          <w:szCs w:val="18"/>
        </w:rPr>
        <w:t>p=(LinkList) malloc(sizeof(LNode)); //生成新结点</w:t>
      </w:r>
    </w:p>
    <w:p w:rsidR="00EB42A0" w:rsidRPr="005F71A1" w:rsidRDefault="00EB42A0" w:rsidP="005F71A1">
      <w:pPr>
        <w:spacing w:beforeLines="50" w:afterLines="50" w:line="240" w:lineRule="atLeast"/>
        <w:rPr>
          <w:rFonts w:asciiTheme="minorEastAsia" w:hAnsiTheme="minorEastAsia" w:hint="eastAsia"/>
          <w:sz w:val="18"/>
          <w:szCs w:val="18"/>
        </w:rPr>
      </w:pPr>
      <w:r w:rsidRPr="005F71A1">
        <w:rPr>
          <w:rFonts w:asciiTheme="minorEastAsia" w:hAnsiTheme="minorEastAsia" w:hint="eastAsia"/>
          <w:sz w:val="18"/>
          <w:szCs w:val="18"/>
        </w:rPr>
        <w:t>p-&gt;data=d;</w:t>
      </w:r>
    </w:p>
    <w:p w:rsidR="00EB42A0" w:rsidRPr="005F71A1" w:rsidRDefault="00EB42A0" w:rsidP="005F71A1">
      <w:pPr>
        <w:spacing w:beforeLines="50" w:afterLines="50" w:line="240" w:lineRule="atLeast"/>
        <w:rPr>
          <w:rFonts w:asciiTheme="minorEastAsia" w:hAnsiTheme="minorEastAsia" w:hint="eastAsia"/>
          <w:sz w:val="18"/>
          <w:szCs w:val="18"/>
        </w:rPr>
      </w:pPr>
      <w:r w:rsidRPr="005F71A1">
        <w:rPr>
          <w:rFonts w:asciiTheme="minorEastAsia" w:hAnsiTheme="minorEastAsia" w:hint="eastAsia"/>
          <w:sz w:val="18"/>
          <w:szCs w:val="18"/>
        </w:rPr>
        <w:t xml:space="preserve">p-&gt;next=l-&gt;next;l-&gt;next=p;l=l-&gt;next; </w:t>
      </w:r>
    </w:p>
    <w:p w:rsidR="00EB42A0" w:rsidRPr="005F71A1" w:rsidRDefault="00EB42A0" w:rsidP="005F71A1">
      <w:pPr>
        <w:spacing w:beforeLines="50" w:afterLines="50" w:line="240" w:lineRule="atLeast"/>
        <w:rPr>
          <w:rFonts w:asciiTheme="minorEastAsia" w:hAnsiTheme="minorEastAsia" w:hint="eastAsia"/>
          <w:sz w:val="18"/>
          <w:szCs w:val="18"/>
        </w:rPr>
      </w:pPr>
      <w:r w:rsidRPr="005F71A1">
        <w:rPr>
          <w:rFonts w:asciiTheme="minorEastAsia" w:hAnsiTheme="minorEastAsia" w:hint="eastAsia"/>
          <w:sz w:val="18"/>
          <w:szCs w:val="18"/>
        </w:rPr>
        <w:t>}</w:t>
      </w:r>
    </w:p>
    <w:p w:rsidR="00EB42A0" w:rsidRPr="005F71A1" w:rsidRDefault="00EB42A0" w:rsidP="005F71A1">
      <w:pPr>
        <w:spacing w:beforeLines="50" w:afterLines="50" w:line="240" w:lineRule="atLeast"/>
        <w:rPr>
          <w:rFonts w:asciiTheme="minorEastAsia" w:hAnsiTheme="minorEastAsia" w:hint="eastAsia"/>
          <w:sz w:val="18"/>
          <w:szCs w:val="18"/>
        </w:rPr>
      </w:pPr>
      <w:r w:rsidRPr="005F71A1">
        <w:rPr>
          <w:rFonts w:asciiTheme="minorEastAsia" w:hAnsiTheme="minorEastAsia" w:hint="eastAsia"/>
          <w:sz w:val="18"/>
          <w:szCs w:val="18"/>
        </w:rPr>
        <w:t>else break;</w:t>
      </w:r>
    </w:p>
    <w:p w:rsidR="00EB42A0" w:rsidRPr="005F71A1" w:rsidRDefault="00EB42A0" w:rsidP="005F71A1">
      <w:pPr>
        <w:spacing w:beforeLines="50" w:afterLines="50" w:line="240" w:lineRule="atLeast"/>
        <w:rPr>
          <w:rFonts w:asciiTheme="minorEastAsia" w:hAnsiTheme="minorEastAsia" w:hint="eastAsia"/>
          <w:sz w:val="18"/>
          <w:szCs w:val="18"/>
        </w:rPr>
      </w:pPr>
      <w:r w:rsidRPr="005F71A1">
        <w:rPr>
          <w:rFonts w:asciiTheme="minorEastAsia" w:hAnsiTheme="minorEastAsia" w:hint="eastAsia"/>
          <w:sz w:val="18"/>
          <w:szCs w:val="18"/>
        </w:rPr>
        <w:t>}</w:t>
      </w:r>
    </w:p>
    <w:p w:rsidR="00EB42A0" w:rsidRPr="005F71A1" w:rsidRDefault="00EB42A0" w:rsidP="005F71A1">
      <w:pPr>
        <w:spacing w:beforeLines="50" w:afterLines="50" w:line="240" w:lineRule="atLeast"/>
        <w:rPr>
          <w:rFonts w:asciiTheme="minorEastAsia" w:hAnsiTheme="minorEastAsia" w:hint="eastAsia"/>
          <w:sz w:val="18"/>
          <w:szCs w:val="18"/>
        </w:rPr>
      </w:pPr>
      <w:r w:rsidRPr="005F71A1">
        <w:rPr>
          <w:rFonts w:asciiTheme="minorEastAsia" w:hAnsiTheme="minorEastAsia" w:hint="eastAsia"/>
          <w:sz w:val="18"/>
          <w:szCs w:val="18"/>
        </w:rPr>
        <w:t>if(EmptyList(L)) cout&lt;&lt;"生成链表成功！！";</w:t>
      </w:r>
    </w:p>
    <w:p w:rsidR="00EB42A0" w:rsidRPr="005F71A1" w:rsidRDefault="00EB42A0" w:rsidP="005F71A1">
      <w:pPr>
        <w:spacing w:beforeLines="50" w:afterLines="50" w:line="240" w:lineRule="atLeast"/>
        <w:rPr>
          <w:rFonts w:asciiTheme="minorEastAsia" w:hAnsiTheme="minorEastAsia" w:hint="eastAsia"/>
          <w:sz w:val="18"/>
          <w:szCs w:val="18"/>
        </w:rPr>
      </w:pPr>
      <w:r w:rsidRPr="005F71A1">
        <w:rPr>
          <w:rFonts w:asciiTheme="minorEastAsia" w:hAnsiTheme="minorEastAsia" w:hint="eastAsia"/>
          <w:sz w:val="18"/>
          <w:szCs w:val="18"/>
        </w:rPr>
        <w:t>else cout&lt;&lt;"链表为空，未生成！！";</w:t>
      </w:r>
    </w:p>
    <w:p w:rsidR="00EB42A0" w:rsidRPr="005F71A1" w:rsidRDefault="00EB42A0" w:rsidP="005F71A1">
      <w:pPr>
        <w:spacing w:beforeLines="50" w:afterLines="50" w:line="240" w:lineRule="atLeast"/>
        <w:rPr>
          <w:rFonts w:asciiTheme="minorEastAsia" w:hAnsiTheme="minorEastAsia" w:hint="eastAsia"/>
          <w:sz w:val="18"/>
          <w:szCs w:val="18"/>
        </w:rPr>
      </w:pPr>
      <w:r w:rsidRPr="005F71A1">
        <w:rPr>
          <w:rFonts w:asciiTheme="minorEastAsia" w:hAnsiTheme="minorEastAsia" w:hint="eastAsia"/>
          <w:sz w:val="18"/>
          <w:szCs w:val="18"/>
        </w:rPr>
        <w:t>cin.get();</w:t>
      </w:r>
    </w:p>
    <w:p w:rsidR="00EB42A0" w:rsidRPr="005F71A1" w:rsidRDefault="00EB42A0" w:rsidP="005F71A1">
      <w:pPr>
        <w:spacing w:beforeLines="50" w:afterLines="50" w:line="240" w:lineRule="atLeast"/>
        <w:rPr>
          <w:rFonts w:asciiTheme="minorEastAsia" w:hAnsiTheme="minorEastAsia" w:hint="eastAsia"/>
          <w:sz w:val="18"/>
          <w:szCs w:val="18"/>
        </w:rPr>
      </w:pPr>
      <w:r w:rsidRPr="005F71A1">
        <w:rPr>
          <w:rFonts w:asciiTheme="minorEastAsia" w:hAnsiTheme="minorEastAsia" w:hint="eastAsia"/>
          <w:sz w:val="18"/>
          <w:szCs w:val="18"/>
        </w:rPr>
        <w:t>cin.get();</w:t>
      </w:r>
    </w:p>
    <w:p w:rsidR="00EB42A0" w:rsidRPr="005F71A1" w:rsidRDefault="00EB42A0" w:rsidP="005F71A1">
      <w:pPr>
        <w:spacing w:beforeLines="50" w:afterLines="50" w:line="240" w:lineRule="atLeast"/>
        <w:rPr>
          <w:rFonts w:asciiTheme="minorEastAsia" w:hAnsiTheme="minorEastAsia" w:hint="eastAsia"/>
          <w:sz w:val="18"/>
          <w:szCs w:val="18"/>
        </w:rPr>
      </w:pPr>
      <w:r w:rsidRPr="005F71A1">
        <w:rPr>
          <w:rFonts w:asciiTheme="minorEastAsia" w:hAnsiTheme="minorEastAsia" w:hint="eastAsia"/>
          <w:sz w:val="18"/>
          <w:szCs w:val="18"/>
        </w:rPr>
        <w:t>} //SCreate_L</w:t>
      </w:r>
    </w:p>
    <w:p w:rsidR="00EB42A0" w:rsidRPr="005F71A1" w:rsidRDefault="00EB42A0" w:rsidP="005F71A1">
      <w:pPr>
        <w:spacing w:beforeLines="50" w:afterLines="50" w:line="240" w:lineRule="atLeast"/>
        <w:rPr>
          <w:rFonts w:asciiTheme="minorEastAsia" w:hAnsiTheme="minorEastAsia" w:hint="eastAsia"/>
          <w:sz w:val="18"/>
          <w:szCs w:val="18"/>
        </w:rPr>
      </w:pPr>
    </w:p>
    <w:p w:rsidR="00EB42A0" w:rsidRPr="005F71A1" w:rsidRDefault="00EB42A0" w:rsidP="005F71A1">
      <w:pPr>
        <w:spacing w:beforeLines="50" w:afterLines="50" w:line="240" w:lineRule="atLeast"/>
        <w:rPr>
          <w:rFonts w:asciiTheme="minorEastAsia" w:hAnsiTheme="minorEastAsia" w:hint="eastAsia"/>
          <w:sz w:val="18"/>
          <w:szCs w:val="18"/>
        </w:rPr>
      </w:pPr>
      <w:r w:rsidRPr="005F71A1">
        <w:rPr>
          <w:rFonts w:asciiTheme="minorEastAsia" w:hAnsiTheme="minorEastAsia" w:hint="eastAsia"/>
          <w:sz w:val="18"/>
          <w:szCs w:val="18"/>
        </w:rPr>
        <w:lastRenderedPageBreak/>
        <w:t>// 自动建立一个带头结点的线性链表L</w:t>
      </w:r>
    </w:p>
    <w:p w:rsidR="00EB42A0" w:rsidRPr="005F71A1" w:rsidRDefault="00EB42A0" w:rsidP="005F71A1">
      <w:pPr>
        <w:spacing w:beforeLines="50" w:afterLines="50" w:line="240" w:lineRule="atLeast"/>
        <w:rPr>
          <w:rFonts w:asciiTheme="minorEastAsia" w:hAnsiTheme="minorEastAsia" w:hint="eastAsia"/>
          <w:sz w:val="18"/>
          <w:szCs w:val="18"/>
        </w:rPr>
      </w:pPr>
      <w:r w:rsidRPr="005F71A1">
        <w:rPr>
          <w:rFonts w:asciiTheme="minorEastAsia" w:hAnsiTheme="minorEastAsia" w:hint="eastAsia"/>
          <w:sz w:val="18"/>
          <w:szCs w:val="18"/>
        </w:rPr>
        <w:t>void ZCreateList_L(LinkList &amp;L,int n)</w:t>
      </w:r>
    </w:p>
    <w:p w:rsidR="00EB42A0" w:rsidRPr="005F71A1" w:rsidRDefault="00EB42A0" w:rsidP="005F71A1">
      <w:pPr>
        <w:spacing w:beforeLines="50" w:afterLines="50" w:line="240" w:lineRule="atLeast"/>
        <w:rPr>
          <w:rFonts w:asciiTheme="minorEastAsia" w:hAnsiTheme="minorEastAsia" w:hint="eastAsia"/>
          <w:sz w:val="18"/>
          <w:szCs w:val="18"/>
        </w:rPr>
      </w:pPr>
      <w:r w:rsidRPr="005F71A1">
        <w:rPr>
          <w:rFonts w:asciiTheme="minorEastAsia" w:hAnsiTheme="minorEastAsia" w:hint="eastAsia"/>
          <w:sz w:val="18"/>
          <w:szCs w:val="18"/>
        </w:rPr>
        <w:t>{ LinkList l,p;</w:t>
      </w:r>
    </w:p>
    <w:p w:rsidR="00EB42A0" w:rsidRPr="005F71A1" w:rsidRDefault="00EB42A0" w:rsidP="005F71A1">
      <w:pPr>
        <w:spacing w:beforeLines="50" w:afterLines="50" w:line="240" w:lineRule="atLeast"/>
        <w:rPr>
          <w:rFonts w:asciiTheme="minorEastAsia" w:hAnsiTheme="minorEastAsia" w:hint="eastAsia"/>
          <w:sz w:val="18"/>
          <w:szCs w:val="18"/>
        </w:rPr>
      </w:pPr>
      <w:r w:rsidRPr="005F71A1">
        <w:rPr>
          <w:rFonts w:asciiTheme="minorEastAsia" w:hAnsiTheme="minorEastAsia" w:hint="eastAsia"/>
          <w:sz w:val="18"/>
          <w:szCs w:val="18"/>
        </w:rPr>
        <w:t>l=(LinkList) malloc(sizeof(LNode));</w:t>
      </w:r>
    </w:p>
    <w:p w:rsidR="00EB42A0" w:rsidRPr="005F71A1" w:rsidRDefault="00EB42A0" w:rsidP="005F71A1">
      <w:pPr>
        <w:spacing w:beforeLines="50" w:afterLines="50" w:line="240" w:lineRule="atLeast"/>
        <w:rPr>
          <w:rFonts w:asciiTheme="minorEastAsia" w:hAnsiTheme="minorEastAsia" w:hint="eastAsia"/>
          <w:sz w:val="18"/>
          <w:szCs w:val="18"/>
        </w:rPr>
      </w:pPr>
      <w:r w:rsidRPr="005F71A1">
        <w:rPr>
          <w:rFonts w:asciiTheme="minorEastAsia" w:hAnsiTheme="minorEastAsia" w:hint="eastAsia"/>
          <w:sz w:val="18"/>
          <w:szCs w:val="18"/>
        </w:rPr>
        <w:t>L=(LinkList) malloc(sizeof(LNode)); //生成头结点</w:t>
      </w:r>
    </w:p>
    <w:p w:rsidR="00EB42A0" w:rsidRPr="005F71A1" w:rsidRDefault="00EB42A0" w:rsidP="005F71A1">
      <w:pPr>
        <w:spacing w:beforeLines="50" w:afterLines="50" w:line="240" w:lineRule="atLeast"/>
        <w:rPr>
          <w:rFonts w:asciiTheme="minorEastAsia" w:hAnsiTheme="minorEastAsia" w:hint="eastAsia"/>
          <w:sz w:val="18"/>
          <w:szCs w:val="18"/>
        </w:rPr>
      </w:pPr>
      <w:r w:rsidRPr="005F71A1">
        <w:rPr>
          <w:rFonts w:asciiTheme="minorEastAsia" w:hAnsiTheme="minorEastAsia" w:hint="eastAsia"/>
          <w:sz w:val="18"/>
          <w:szCs w:val="18"/>
        </w:rPr>
        <w:t xml:space="preserve">l=L; </w:t>
      </w:r>
    </w:p>
    <w:p w:rsidR="00EB42A0" w:rsidRPr="005F71A1" w:rsidRDefault="00EB42A0" w:rsidP="005F71A1">
      <w:pPr>
        <w:spacing w:beforeLines="50" w:afterLines="50" w:line="240" w:lineRule="atLeast"/>
        <w:rPr>
          <w:rFonts w:asciiTheme="minorEastAsia" w:hAnsiTheme="minorEastAsia" w:hint="eastAsia"/>
          <w:sz w:val="18"/>
          <w:szCs w:val="18"/>
        </w:rPr>
      </w:pPr>
      <w:r w:rsidRPr="005F71A1">
        <w:rPr>
          <w:rFonts w:asciiTheme="minorEastAsia" w:hAnsiTheme="minorEastAsia" w:hint="eastAsia"/>
          <w:sz w:val="18"/>
          <w:szCs w:val="18"/>
        </w:rPr>
        <w:t>L-&gt;next=NULL;</w:t>
      </w:r>
    </w:p>
    <w:p w:rsidR="00EB42A0" w:rsidRPr="005F71A1" w:rsidRDefault="00EB42A0" w:rsidP="005F71A1">
      <w:pPr>
        <w:spacing w:beforeLines="50" w:afterLines="50" w:line="240" w:lineRule="atLeast"/>
        <w:rPr>
          <w:rFonts w:asciiTheme="minorEastAsia" w:hAnsiTheme="minorEastAsia" w:hint="eastAsia"/>
          <w:sz w:val="18"/>
          <w:szCs w:val="18"/>
        </w:rPr>
      </w:pPr>
      <w:r w:rsidRPr="005F71A1">
        <w:rPr>
          <w:rFonts w:asciiTheme="minorEastAsia" w:hAnsiTheme="minorEastAsia" w:hint="eastAsia"/>
          <w:sz w:val="18"/>
          <w:szCs w:val="18"/>
        </w:rPr>
        <w:t>srand((unsigned)time(NULL));</w:t>
      </w:r>
    </w:p>
    <w:p w:rsidR="00EB42A0" w:rsidRPr="005F71A1" w:rsidRDefault="00EB42A0" w:rsidP="005F71A1">
      <w:pPr>
        <w:spacing w:beforeLines="50" w:afterLines="50" w:line="240" w:lineRule="atLeast"/>
        <w:rPr>
          <w:rFonts w:asciiTheme="minorEastAsia" w:hAnsiTheme="minorEastAsia" w:hint="eastAsia"/>
          <w:sz w:val="18"/>
          <w:szCs w:val="18"/>
        </w:rPr>
      </w:pPr>
      <w:r w:rsidRPr="005F71A1">
        <w:rPr>
          <w:rFonts w:asciiTheme="minorEastAsia" w:hAnsiTheme="minorEastAsia" w:hint="eastAsia"/>
          <w:sz w:val="18"/>
          <w:szCs w:val="18"/>
        </w:rPr>
        <w:t>for(int i=n;i&gt;0;--i){</w:t>
      </w:r>
    </w:p>
    <w:p w:rsidR="00EB42A0" w:rsidRPr="005F71A1" w:rsidRDefault="00EB42A0" w:rsidP="005F71A1">
      <w:pPr>
        <w:spacing w:beforeLines="50" w:afterLines="50" w:line="240" w:lineRule="atLeast"/>
        <w:rPr>
          <w:rFonts w:asciiTheme="minorEastAsia" w:hAnsiTheme="minorEastAsia" w:hint="eastAsia"/>
          <w:sz w:val="18"/>
          <w:szCs w:val="18"/>
        </w:rPr>
      </w:pPr>
      <w:r w:rsidRPr="005F71A1">
        <w:rPr>
          <w:rFonts w:asciiTheme="minorEastAsia" w:hAnsiTheme="minorEastAsia" w:hint="eastAsia"/>
          <w:sz w:val="18"/>
          <w:szCs w:val="18"/>
        </w:rPr>
        <w:t>p=(LinkList) malloc(sizeof(LNode)); //生成新结点</w:t>
      </w:r>
      <w:r w:rsidRPr="005F71A1">
        <w:rPr>
          <w:rFonts w:asciiTheme="minorEastAsia" w:hAnsiTheme="minorEastAsia" w:hint="eastAsia"/>
          <w:sz w:val="18"/>
          <w:szCs w:val="18"/>
        </w:rPr>
        <w:tab/>
      </w:r>
    </w:p>
    <w:p w:rsidR="00EB42A0" w:rsidRPr="005F71A1" w:rsidRDefault="00EB42A0" w:rsidP="005F71A1">
      <w:pPr>
        <w:spacing w:beforeLines="50" w:afterLines="50" w:line="240" w:lineRule="atLeast"/>
        <w:rPr>
          <w:rFonts w:asciiTheme="minorEastAsia" w:hAnsiTheme="minorEastAsia" w:hint="eastAsia"/>
          <w:sz w:val="18"/>
          <w:szCs w:val="18"/>
        </w:rPr>
      </w:pPr>
      <w:r w:rsidRPr="005F71A1">
        <w:rPr>
          <w:rFonts w:asciiTheme="minorEastAsia" w:hAnsiTheme="minorEastAsia" w:hint="eastAsia"/>
          <w:sz w:val="18"/>
          <w:szCs w:val="18"/>
        </w:rPr>
        <w:t>p-&gt;data=(rand()%100+1);</w:t>
      </w:r>
    </w:p>
    <w:p w:rsidR="00EB42A0" w:rsidRPr="005F71A1" w:rsidRDefault="00EB42A0" w:rsidP="005F71A1">
      <w:pPr>
        <w:spacing w:beforeLines="50" w:afterLines="50" w:line="240" w:lineRule="atLeast"/>
        <w:rPr>
          <w:rFonts w:asciiTheme="minorEastAsia" w:hAnsiTheme="minorEastAsia" w:hint="eastAsia"/>
          <w:sz w:val="18"/>
          <w:szCs w:val="18"/>
        </w:rPr>
      </w:pPr>
      <w:r w:rsidRPr="005F71A1">
        <w:rPr>
          <w:rFonts w:asciiTheme="minorEastAsia" w:hAnsiTheme="minorEastAsia" w:hint="eastAsia"/>
          <w:sz w:val="18"/>
          <w:szCs w:val="18"/>
        </w:rPr>
        <w:t xml:space="preserve">p-&gt;next=l-&gt;next;l-&gt;next=p;l=l-&gt;next; </w:t>
      </w:r>
    </w:p>
    <w:p w:rsidR="00EB42A0" w:rsidRPr="005F71A1" w:rsidRDefault="00EB42A0" w:rsidP="005F71A1">
      <w:pPr>
        <w:spacing w:beforeLines="50" w:afterLines="50" w:line="240" w:lineRule="atLeast"/>
        <w:rPr>
          <w:rFonts w:asciiTheme="minorEastAsia" w:hAnsiTheme="minorEastAsia" w:hint="eastAsia"/>
          <w:sz w:val="18"/>
          <w:szCs w:val="18"/>
        </w:rPr>
      </w:pPr>
      <w:r w:rsidRPr="005F71A1">
        <w:rPr>
          <w:rFonts w:asciiTheme="minorEastAsia" w:hAnsiTheme="minorEastAsia" w:hint="eastAsia"/>
          <w:sz w:val="18"/>
          <w:szCs w:val="18"/>
        </w:rPr>
        <w:t>}</w:t>
      </w:r>
    </w:p>
    <w:p w:rsidR="00EB42A0" w:rsidRPr="005F71A1" w:rsidRDefault="00EB42A0" w:rsidP="005F71A1">
      <w:pPr>
        <w:spacing w:beforeLines="50" w:afterLines="50" w:line="240" w:lineRule="atLeast"/>
        <w:rPr>
          <w:rFonts w:asciiTheme="minorEastAsia" w:hAnsiTheme="minorEastAsia" w:hint="eastAsia"/>
          <w:sz w:val="18"/>
          <w:szCs w:val="18"/>
        </w:rPr>
      </w:pPr>
      <w:r w:rsidRPr="005F71A1">
        <w:rPr>
          <w:rFonts w:asciiTheme="minorEastAsia" w:hAnsiTheme="minorEastAsia" w:hint="eastAsia"/>
          <w:sz w:val="18"/>
          <w:szCs w:val="18"/>
        </w:rPr>
        <w:t>cout&lt;&lt;"生成链表成功！！";</w:t>
      </w:r>
    </w:p>
    <w:p w:rsidR="00EB42A0" w:rsidRPr="005F71A1" w:rsidRDefault="00EB42A0" w:rsidP="005F71A1">
      <w:pPr>
        <w:spacing w:beforeLines="50" w:afterLines="50" w:line="240" w:lineRule="atLeast"/>
        <w:rPr>
          <w:rFonts w:asciiTheme="minorEastAsia" w:hAnsiTheme="minorEastAsia" w:hint="eastAsia"/>
          <w:sz w:val="18"/>
          <w:szCs w:val="18"/>
        </w:rPr>
      </w:pPr>
      <w:r w:rsidRPr="005F71A1">
        <w:rPr>
          <w:rFonts w:asciiTheme="minorEastAsia" w:hAnsiTheme="minorEastAsia" w:hint="eastAsia"/>
          <w:sz w:val="18"/>
          <w:szCs w:val="18"/>
        </w:rPr>
        <w:t>cin.get();</w:t>
      </w:r>
    </w:p>
    <w:p w:rsidR="00EB42A0" w:rsidRPr="005F71A1" w:rsidRDefault="00EB42A0" w:rsidP="005F71A1">
      <w:pPr>
        <w:spacing w:beforeLines="50" w:afterLines="50" w:line="240" w:lineRule="atLeast"/>
        <w:rPr>
          <w:rFonts w:asciiTheme="minorEastAsia" w:hAnsiTheme="minorEastAsia" w:hint="eastAsia"/>
          <w:sz w:val="18"/>
          <w:szCs w:val="18"/>
        </w:rPr>
      </w:pPr>
      <w:r w:rsidRPr="005F71A1">
        <w:rPr>
          <w:rFonts w:asciiTheme="minorEastAsia" w:hAnsiTheme="minorEastAsia" w:hint="eastAsia"/>
          <w:sz w:val="18"/>
          <w:szCs w:val="18"/>
        </w:rPr>
        <w:t>cin.get();</w:t>
      </w:r>
    </w:p>
    <w:p w:rsidR="00EB42A0" w:rsidRPr="005F71A1" w:rsidRDefault="00EB42A0" w:rsidP="005F71A1">
      <w:pPr>
        <w:spacing w:beforeLines="50" w:afterLines="50" w:line="240" w:lineRule="atLeast"/>
        <w:rPr>
          <w:rFonts w:asciiTheme="minorEastAsia" w:hAnsiTheme="minorEastAsia" w:hint="eastAsia"/>
          <w:sz w:val="18"/>
          <w:szCs w:val="18"/>
        </w:rPr>
      </w:pPr>
      <w:r w:rsidRPr="005F71A1">
        <w:rPr>
          <w:rFonts w:asciiTheme="minorEastAsia" w:hAnsiTheme="minorEastAsia" w:hint="eastAsia"/>
          <w:sz w:val="18"/>
          <w:szCs w:val="18"/>
        </w:rPr>
        <w:t>} //ZCreate_L</w:t>
      </w:r>
    </w:p>
    <w:p w:rsidR="00EB42A0" w:rsidRPr="005F71A1" w:rsidRDefault="00EB42A0" w:rsidP="005F71A1">
      <w:pPr>
        <w:spacing w:beforeLines="50" w:afterLines="50" w:line="240" w:lineRule="atLeast"/>
        <w:rPr>
          <w:rFonts w:asciiTheme="minorEastAsia" w:hAnsiTheme="minorEastAsia" w:hint="eastAsia"/>
          <w:sz w:val="18"/>
          <w:szCs w:val="18"/>
        </w:rPr>
      </w:pPr>
      <w:r w:rsidRPr="005F71A1">
        <w:rPr>
          <w:rFonts w:asciiTheme="minorEastAsia" w:hAnsiTheme="minorEastAsia" w:hint="eastAsia"/>
          <w:sz w:val="18"/>
          <w:szCs w:val="18"/>
        </w:rPr>
        <w:t>//建立一个带头结点的线性链表</w:t>
      </w:r>
    </w:p>
    <w:p w:rsidR="00EB42A0" w:rsidRPr="005F71A1" w:rsidRDefault="00EB42A0" w:rsidP="005F71A1">
      <w:pPr>
        <w:spacing w:beforeLines="50" w:afterLines="50" w:line="240" w:lineRule="atLeast"/>
        <w:rPr>
          <w:rFonts w:asciiTheme="minorEastAsia" w:hAnsiTheme="minorEastAsia" w:hint="eastAsia"/>
          <w:sz w:val="18"/>
          <w:szCs w:val="18"/>
        </w:rPr>
      </w:pPr>
      <w:r w:rsidRPr="005F71A1">
        <w:rPr>
          <w:rFonts w:asciiTheme="minorEastAsia" w:hAnsiTheme="minorEastAsia" w:hint="eastAsia"/>
          <w:sz w:val="18"/>
          <w:szCs w:val="18"/>
        </w:rPr>
        <w:t>LinkList CreateList_L()</w:t>
      </w:r>
    </w:p>
    <w:p w:rsidR="00EB42A0" w:rsidRPr="005F71A1" w:rsidRDefault="00EB42A0" w:rsidP="005F71A1">
      <w:pPr>
        <w:spacing w:beforeLines="50" w:afterLines="50" w:line="240" w:lineRule="atLeast"/>
        <w:rPr>
          <w:rFonts w:asciiTheme="minorEastAsia" w:hAnsiTheme="minorEastAsia" w:hint="eastAsia"/>
          <w:sz w:val="18"/>
          <w:szCs w:val="18"/>
        </w:rPr>
      </w:pPr>
      <w:r w:rsidRPr="005F71A1">
        <w:rPr>
          <w:rFonts w:asciiTheme="minorEastAsia" w:hAnsiTheme="minorEastAsia" w:hint="eastAsia"/>
          <w:sz w:val="18"/>
          <w:szCs w:val="18"/>
        </w:rPr>
        <w:t>{</w:t>
      </w:r>
      <w:r w:rsidRPr="005F71A1">
        <w:rPr>
          <w:rFonts w:asciiTheme="minorEastAsia" w:hAnsiTheme="minorEastAsia" w:hint="eastAsia"/>
          <w:sz w:val="18"/>
          <w:szCs w:val="18"/>
        </w:rPr>
        <w:tab/>
        <w:t>char c;</w:t>
      </w:r>
    </w:p>
    <w:p w:rsidR="00EB42A0" w:rsidRPr="005F71A1" w:rsidRDefault="00EB42A0" w:rsidP="005F71A1">
      <w:pPr>
        <w:spacing w:beforeLines="50" w:afterLines="50" w:line="240" w:lineRule="atLeast"/>
        <w:rPr>
          <w:rFonts w:asciiTheme="minorEastAsia" w:hAnsiTheme="minorEastAsia" w:hint="eastAsia"/>
          <w:sz w:val="18"/>
          <w:szCs w:val="18"/>
        </w:rPr>
      </w:pPr>
      <w:r w:rsidRPr="005F71A1">
        <w:rPr>
          <w:rFonts w:asciiTheme="minorEastAsia" w:hAnsiTheme="minorEastAsia" w:hint="eastAsia"/>
          <w:sz w:val="18"/>
          <w:szCs w:val="18"/>
        </w:rPr>
        <w:t>int n;</w:t>
      </w:r>
    </w:p>
    <w:p w:rsidR="00EB42A0" w:rsidRPr="005F71A1" w:rsidRDefault="00EB42A0" w:rsidP="005F71A1">
      <w:pPr>
        <w:spacing w:beforeLines="50" w:afterLines="50" w:line="240" w:lineRule="atLeast"/>
        <w:rPr>
          <w:rFonts w:asciiTheme="minorEastAsia" w:hAnsiTheme="minorEastAsia" w:hint="eastAsia"/>
          <w:sz w:val="18"/>
          <w:szCs w:val="18"/>
        </w:rPr>
      </w:pPr>
      <w:r w:rsidRPr="005F71A1">
        <w:rPr>
          <w:rFonts w:asciiTheme="minorEastAsia" w:hAnsiTheme="minorEastAsia" w:hint="eastAsia"/>
          <w:sz w:val="18"/>
          <w:szCs w:val="18"/>
        </w:rPr>
        <w:t>LinkList L;</w:t>
      </w:r>
    </w:p>
    <w:p w:rsidR="00EB42A0" w:rsidRPr="005F71A1" w:rsidRDefault="00EB42A0" w:rsidP="005F71A1">
      <w:pPr>
        <w:spacing w:beforeLines="50" w:afterLines="50" w:line="240" w:lineRule="atLeast"/>
        <w:rPr>
          <w:rFonts w:asciiTheme="minorEastAsia" w:hAnsiTheme="minorEastAsia" w:hint="eastAsia"/>
          <w:sz w:val="18"/>
          <w:szCs w:val="18"/>
        </w:rPr>
      </w:pPr>
      <w:r w:rsidRPr="005F71A1">
        <w:rPr>
          <w:rFonts w:asciiTheme="minorEastAsia" w:hAnsiTheme="minorEastAsia" w:hint="eastAsia"/>
          <w:sz w:val="18"/>
          <w:szCs w:val="18"/>
        </w:rPr>
        <w:t>cout&lt;&lt;"*********建立线性链表*********"&lt;&lt;endl;</w:t>
      </w:r>
    </w:p>
    <w:p w:rsidR="00EB42A0" w:rsidRPr="005F71A1" w:rsidRDefault="00EB42A0" w:rsidP="005F71A1">
      <w:pPr>
        <w:spacing w:beforeLines="50" w:afterLines="50" w:line="240" w:lineRule="atLeast"/>
        <w:rPr>
          <w:rFonts w:asciiTheme="minorEastAsia" w:hAnsiTheme="minorEastAsia" w:hint="eastAsia"/>
          <w:sz w:val="18"/>
          <w:szCs w:val="18"/>
        </w:rPr>
      </w:pPr>
      <w:r w:rsidRPr="005F71A1">
        <w:rPr>
          <w:rFonts w:asciiTheme="minorEastAsia" w:hAnsiTheme="minorEastAsia" w:hint="eastAsia"/>
          <w:sz w:val="18"/>
          <w:szCs w:val="18"/>
        </w:rPr>
        <w:t>cout&lt;&lt;"1.手动建立"&lt;&lt;endl;</w:t>
      </w:r>
    </w:p>
    <w:p w:rsidR="00EB42A0" w:rsidRPr="005F71A1" w:rsidRDefault="00EB42A0" w:rsidP="005F71A1">
      <w:pPr>
        <w:spacing w:beforeLines="50" w:afterLines="50" w:line="240" w:lineRule="atLeast"/>
        <w:rPr>
          <w:rFonts w:asciiTheme="minorEastAsia" w:hAnsiTheme="minorEastAsia" w:hint="eastAsia"/>
          <w:sz w:val="18"/>
          <w:szCs w:val="18"/>
        </w:rPr>
      </w:pPr>
      <w:r w:rsidRPr="005F71A1">
        <w:rPr>
          <w:rFonts w:asciiTheme="minorEastAsia" w:hAnsiTheme="minorEastAsia" w:hint="eastAsia"/>
          <w:sz w:val="18"/>
          <w:szCs w:val="18"/>
        </w:rPr>
        <w:t>cout&lt;&lt;"2.自动建立"&lt;&lt;endl;</w:t>
      </w:r>
    </w:p>
    <w:p w:rsidR="00EB42A0" w:rsidRPr="005F71A1" w:rsidRDefault="00EB42A0" w:rsidP="005F71A1">
      <w:pPr>
        <w:spacing w:beforeLines="50" w:afterLines="50" w:line="240" w:lineRule="atLeast"/>
        <w:rPr>
          <w:rFonts w:asciiTheme="minorEastAsia" w:hAnsiTheme="minorEastAsia" w:hint="eastAsia"/>
          <w:sz w:val="18"/>
          <w:szCs w:val="18"/>
        </w:rPr>
      </w:pPr>
      <w:r w:rsidRPr="005F71A1">
        <w:rPr>
          <w:rFonts w:asciiTheme="minorEastAsia" w:hAnsiTheme="minorEastAsia" w:hint="eastAsia"/>
          <w:sz w:val="18"/>
          <w:szCs w:val="18"/>
        </w:rPr>
        <w:t>cout&lt;&lt;"******************************"&lt;&lt;endl;</w:t>
      </w:r>
    </w:p>
    <w:p w:rsidR="00EB42A0" w:rsidRPr="005F71A1" w:rsidRDefault="00EB42A0" w:rsidP="005F71A1">
      <w:pPr>
        <w:spacing w:beforeLines="50" w:afterLines="50" w:line="240" w:lineRule="atLeast"/>
        <w:rPr>
          <w:rFonts w:asciiTheme="minorEastAsia" w:hAnsiTheme="minorEastAsia" w:hint="eastAsia"/>
          <w:sz w:val="18"/>
          <w:szCs w:val="18"/>
        </w:rPr>
      </w:pPr>
      <w:r w:rsidRPr="005F71A1">
        <w:rPr>
          <w:rFonts w:asciiTheme="minorEastAsia" w:hAnsiTheme="minorEastAsia" w:hint="eastAsia"/>
          <w:sz w:val="18"/>
          <w:szCs w:val="18"/>
        </w:rPr>
        <w:t>cin&gt;&gt;c;</w:t>
      </w:r>
    </w:p>
    <w:p w:rsidR="00EB42A0" w:rsidRPr="005F71A1" w:rsidRDefault="00EB42A0" w:rsidP="005F71A1">
      <w:pPr>
        <w:spacing w:beforeLines="50" w:afterLines="50" w:line="240" w:lineRule="atLeast"/>
        <w:rPr>
          <w:rFonts w:asciiTheme="minorEastAsia" w:hAnsiTheme="minorEastAsia" w:hint="eastAsia"/>
          <w:sz w:val="18"/>
          <w:szCs w:val="18"/>
        </w:rPr>
      </w:pPr>
      <w:r w:rsidRPr="005F71A1">
        <w:rPr>
          <w:rFonts w:asciiTheme="minorEastAsia" w:hAnsiTheme="minorEastAsia" w:hint="eastAsia"/>
          <w:sz w:val="18"/>
          <w:szCs w:val="18"/>
        </w:rPr>
        <w:t>if(c=='1') {SCreateList_L(L);}</w:t>
      </w:r>
    </w:p>
    <w:p w:rsidR="00EB42A0" w:rsidRPr="005F71A1" w:rsidRDefault="00EB42A0" w:rsidP="005F71A1">
      <w:pPr>
        <w:spacing w:beforeLines="50" w:afterLines="50" w:line="240" w:lineRule="atLeast"/>
        <w:rPr>
          <w:rFonts w:asciiTheme="minorEastAsia" w:hAnsiTheme="minorEastAsia" w:hint="eastAsia"/>
          <w:sz w:val="18"/>
          <w:szCs w:val="18"/>
        </w:rPr>
      </w:pPr>
      <w:r w:rsidRPr="005F71A1">
        <w:rPr>
          <w:rFonts w:asciiTheme="minorEastAsia" w:hAnsiTheme="minorEastAsia" w:hint="eastAsia"/>
          <w:sz w:val="18"/>
          <w:szCs w:val="18"/>
        </w:rPr>
        <w:t>else if(c=='2') {cout&lt;&lt;"请输入链表结点的个数:";cin&gt;&gt;n;ZCreateList_L(L,n);}</w:t>
      </w:r>
    </w:p>
    <w:p w:rsidR="00EB42A0" w:rsidRPr="005F71A1" w:rsidRDefault="00EB42A0" w:rsidP="005F71A1">
      <w:pPr>
        <w:spacing w:beforeLines="50" w:afterLines="50" w:line="240" w:lineRule="atLeast"/>
        <w:rPr>
          <w:rFonts w:asciiTheme="minorEastAsia" w:hAnsiTheme="minorEastAsia" w:hint="eastAsia"/>
          <w:sz w:val="18"/>
          <w:szCs w:val="18"/>
        </w:rPr>
      </w:pPr>
      <w:r w:rsidRPr="005F71A1">
        <w:rPr>
          <w:rFonts w:asciiTheme="minorEastAsia" w:hAnsiTheme="minorEastAsia" w:hint="eastAsia"/>
          <w:sz w:val="18"/>
          <w:szCs w:val="18"/>
        </w:rPr>
        <w:t>else {cout&lt;&lt;"输入错误，请重新输入:"&lt;&lt;endl;}</w:t>
      </w:r>
    </w:p>
    <w:p w:rsidR="00EB42A0" w:rsidRPr="005F71A1" w:rsidRDefault="00EB42A0" w:rsidP="005F71A1">
      <w:pPr>
        <w:spacing w:beforeLines="50" w:afterLines="50" w:line="240" w:lineRule="atLeast"/>
        <w:rPr>
          <w:rFonts w:asciiTheme="minorEastAsia" w:hAnsiTheme="minorEastAsia" w:hint="eastAsia"/>
          <w:sz w:val="18"/>
          <w:szCs w:val="18"/>
        </w:rPr>
      </w:pPr>
      <w:r w:rsidRPr="005F71A1">
        <w:rPr>
          <w:rFonts w:asciiTheme="minorEastAsia" w:hAnsiTheme="minorEastAsia" w:hint="eastAsia"/>
          <w:sz w:val="18"/>
          <w:szCs w:val="18"/>
        </w:rPr>
        <w:lastRenderedPageBreak/>
        <w:t>return L;</w:t>
      </w:r>
    </w:p>
    <w:p w:rsidR="00EB42A0" w:rsidRPr="005F71A1" w:rsidRDefault="00EB42A0" w:rsidP="005F71A1">
      <w:pPr>
        <w:spacing w:beforeLines="50" w:afterLines="50" w:line="240" w:lineRule="atLeast"/>
        <w:rPr>
          <w:rFonts w:asciiTheme="minorEastAsia" w:hAnsiTheme="minorEastAsia" w:hint="eastAsia"/>
          <w:sz w:val="18"/>
          <w:szCs w:val="18"/>
        </w:rPr>
      </w:pPr>
      <w:r w:rsidRPr="005F71A1">
        <w:rPr>
          <w:rFonts w:asciiTheme="minorEastAsia" w:hAnsiTheme="minorEastAsia" w:hint="eastAsia"/>
          <w:sz w:val="18"/>
          <w:szCs w:val="18"/>
        </w:rPr>
        <w:t>cin.get();</w:t>
      </w:r>
    </w:p>
    <w:p w:rsidR="00EB42A0" w:rsidRPr="005F71A1" w:rsidRDefault="00EB42A0" w:rsidP="005F71A1">
      <w:pPr>
        <w:spacing w:beforeLines="50" w:afterLines="50" w:line="240" w:lineRule="atLeast"/>
        <w:rPr>
          <w:rFonts w:asciiTheme="minorEastAsia" w:hAnsiTheme="minorEastAsia" w:hint="eastAsia"/>
          <w:sz w:val="18"/>
          <w:szCs w:val="18"/>
        </w:rPr>
      </w:pPr>
      <w:r w:rsidRPr="005F71A1">
        <w:rPr>
          <w:rFonts w:asciiTheme="minorEastAsia" w:hAnsiTheme="minorEastAsia" w:hint="eastAsia"/>
          <w:sz w:val="18"/>
          <w:szCs w:val="18"/>
        </w:rPr>
        <w:t>cin.get();</w:t>
      </w:r>
    </w:p>
    <w:p w:rsidR="00EB42A0" w:rsidRPr="005F71A1" w:rsidRDefault="00EB42A0" w:rsidP="005F71A1">
      <w:pPr>
        <w:spacing w:beforeLines="50" w:afterLines="50" w:line="240" w:lineRule="atLeast"/>
        <w:rPr>
          <w:rFonts w:asciiTheme="minorEastAsia" w:hAnsiTheme="minorEastAsia" w:hint="eastAsia"/>
          <w:sz w:val="18"/>
          <w:szCs w:val="18"/>
        </w:rPr>
      </w:pPr>
      <w:r w:rsidRPr="005F71A1">
        <w:rPr>
          <w:rFonts w:asciiTheme="minorEastAsia" w:hAnsiTheme="minorEastAsia" w:hint="eastAsia"/>
          <w:sz w:val="18"/>
          <w:szCs w:val="18"/>
        </w:rPr>
        <w:t>}</w:t>
      </w:r>
    </w:p>
    <w:p w:rsidR="00EB42A0" w:rsidRPr="005F71A1" w:rsidRDefault="00EB42A0" w:rsidP="005F71A1">
      <w:pPr>
        <w:spacing w:beforeLines="50" w:afterLines="50" w:line="240" w:lineRule="atLeast"/>
        <w:rPr>
          <w:rFonts w:asciiTheme="minorEastAsia" w:hAnsiTheme="minorEastAsia" w:hint="eastAsia"/>
          <w:sz w:val="18"/>
          <w:szCs w:val="18"/>
        </w:rPr>
      </w:pPr>
    </w:p>
    <w:p w:rsidR="00EB42A0" w:rsidRPr="005F71A1" w:rsidRDefault="00EB42A0" w:rsidP="005F71A1">
      <w:pPr>
        <w:spacing w:beforeLines="50" w:afterLines="50" w:line="240" w:lineRule="atLeast"/>
        <w:rPr>
          <w:rFonts w:asciiTheme="minorEastAsia" w:hAnsiTheme="minorEastAsia" w:hint="eastAsia"/>
          <w:sz w:val="18"/>
          <w:szCs w:val="18"/>
        </w:rPr>
      </w:pPr>
      <w:r w:rsidRPr="005F71A1">
        <w:rPr>
          <w:rFonts w:asciiTheme="minorEastAsia" w:hAnsiTheme="minorEastAsia" w:hint="eastAsia"/>
          <w:sz w:val="18"/>
          <w:szCs w:val="18"/>
        </w:rPr>
        <w:t>// 计算线性链表L中结点的个数</w:t>
      </w:r>
    </w:p>
    <w:p w:rsidR="00EB42A0" w:rsidRPr="005F71A1" w:rsidRDefault="00EB42A0" w:rsidP="005F71A1">
      <w:pPr>
        <w:spacing w:beforeLines="50" w:afterLines="50" w:line="240" w:lineRule="atLeast"/>
        <w:rPr>
          <w:rFonts w:asciiTheme="minorEastAsia" w:hAnsiTheme="minorEastAsia" w:hint="eastAsia"/>
          <w:sz w:val="18"/>
          <w:szCs w:val="18"/>
        </w:rPr>
      </w:pPr>
      <w:r w:rsidRPr="005F71A1">
        <w:rPr>
          <w:rFonts w:asciiTheme="minorEastAsia" w:hAnsiTheme="minorEastAsia" w:hint="eastAsia"/>
          <w:sz w:val="18"/>
          <w:szCs w:val="18"/>
        </w:rPr>
        <w:t>int LengthList(LinkList &amp;L)</w:t>
      </w:r>
    </w:p>
    <w:p w:rsidR="00EB42A0" w:rsidRPr="005F71A1" w:rsidRDefault="00EB42A0" w:rsidP="005F71A1">
      <w:pPr>
        <w:spacing w:beforeLines="50" w:afterLines="50" w:line="240" w:lineRule="atLeast"/>
        <w:rPr>
          <w:rFonts w:asciiTheme="minorEastAsia" w:hAnsiTheme="minorEastAsia" w:hint="eastAsia"/>
          <w:sz w:val="18"/>
          <w:szCs w:val="18"/>
        </w:rPr>
      </w:pPr>
      <w:r w:rsidRPr="005F71A1">
        <w:rPr>
          <w:rFonts w:asciiTheme="minorEastAsia" w:hAnsiTheme="minorEastAsia" w:hint="eastAsia"/>
          <w:sz w:val="18"/>
          <w:szCs w:val="18"/>
        </w:rPr>
        <w:t>{</w:t>
      </w:r>
    </w:p>
    <w:p w:rsidR="00EB42A0" w:rsidRPr="005F71A1" w:rsidRDefault="00EB42A0" w:rsidP="005F71A1">
      <w:pPr>
        <w:spacing w:beforeLines="50" w:afterLines="50" w:line="240" w:lineRule="atLeast"/>
        <w:rPr>
          <w:rFonts w:asciiTheme="minorEastAsia" w:hAnsiTheme="minorEastAsia" w:hint="eastAsia"/>
          <w:sz w:val="18"/>
          <w:szCs w:val="18"/>
        </w:rPr>
      </w:pPr>
      <w:r w:rsidRPr="005F71A1">
        <w:rPr>
          <w:rFonts w:asciiTheme="minorEastAsia" w:hAnsiTheme="minorEastAsia" w:hint="eastAsia"/>
          <w:sz w:val="18"/>
          <w:szCs w:val="18"/>
        </w:rPr>
        <w:t>LinkList p=L-&gt;next;</w:t>
      </w:r>
    </w:p>
    <w:p w:rsidR="00EB42A0" w:rsidRPr="005F71A1" w:rsidRDefault="00EB42A0" w:rsidP="005F71A1">
      <w:pPr>
        <w:spacing w:beforeLines="50" w:afterLines="50" w:line="240" w:lineRule="atLeast"/>
        <w:rPr>
          <w:rFonts w:asciiTheme="minorEastAsia" w:hAnsiTheme="minorEastAsia" w:hint="eastAsia"/>
          <w:sz w:val="18"/>
          <w:szCs w:val="18"/>
        </w:rPr>
      </w:pPr>
      <w:r w:rsidRPr="005F71A1">
        <w:rPr>
          <w:rFonts w:asciiTheme="minorEastAsia" w:hAnsiTheme="minorEastAsia" w:hint="eastAsia"/>
          <w:sz w:val="18"/>
          <w:szCs w:val="18"/>
        </w:rPr>
        <w:t>int i=0;</w:t>
      </w:r>
    </w:p>
    <w:p w:rsidR="00EB42A0" w:rsidRPr="005F71A1" w:rsidRDefault="00EB42A0" w:rsidP="005F71A1">
      <w:pPr>
        <w:spacing w:beforeLines="50" w:afterLines="50" w:line="240" w:lineRule="atLeast"/>
        <w:rPr>
          <w:rFonts w:asciiTheme="minorEastAsia" w:hAnsiTheme="minorEastAsia" w:hint="eastAsia"/>
          <w:sz w:val="18"/>
          <w:szCs w:val="18"/>
        </w:rPr>
      </w:pPr>
      <w:r w:rsidRPr="005F71A1">
        <w:rPr>
          <w:rFonts w:asciiTheme="minorEastAsia" w:hAnsiTheme="minorEastAsia" w:hint="eastAsia"/>
          <w:sz w:val="18"/>
          <w:szCs w:val="18"/>
        </w:rPr>
        <w:t>while (p)</w:t>
      </w:r>
    </w:p>
    <w:p w:rsidR="00EB42A0" w:rsidRPr="005F71A1" w:rsidRDefault="00EB42A0" w:rsidP="005F71A1">
      <w:pPr>
        <w:spacing w:beforeLines="50" w:afterLines="50" w:line="240" w:lineRule="atLeast"/>
        <w:rPr>
          <w:rFonts w:asciiTheme="minorEastAsia" w:hAnsiTheme="minorEastAsia" w:hint="eastAsia"/>
          <w:sz w:val="18"/>
          <w:szCs w:val="18"/>
        </w:rPr>
      </w:pPr>
      <w:r w:rsidRPr="005F71A1">
        <w:rPr>
          <w:rFonts w:asciiTheme="minorEastAsia" w:hAnsiTheme="minorEastAsia" w:hint="eastAsia"/>
          <w:sz w:val="18"/>
          <w:szCs w:val="18"/>
        </w:rPr>
        <w:t>{</w:t>
      </w:r>
    </w:p>
    <w:p w:rsidR="00EB42A0" w:rsidRPr="005F71A1" w:rsidRDefault="00EB42A0" w:rsidP="005F71A1">
      <w:pPr>
        <w:spacing w:beforeLines="50" w:afterLines="50" w:line="240" w:lineRule="atLeast"/>
        <w:rPr>
          <w:rFonts w:asciiTheme="minorEastAsia" w:hAnsiTheme="minorEastAsia" w:hint="eastAsia"/>
          <w:sz w:val="18"/>
          <w:szCs w:val="18"/>
        </w:rPr>
      </w:pPr>
      <w:r w:rsidRPr="005F71A1">
        <w:rPr>
          <w:rFonts w:asciiTheme="minorEastAsia" w:hAnsiTheme="minorEastAsia" w:hint="eastAsia"/>
          <w:sz w:val="18"/>
          <w:szCs w:val="18"/>
        </w:rPr>
        <w:t>++i;</w:t>
      </w:r>
    </w:p>
    <w:p w:rsidR="00EB42A0" w:rsidRPr="005F71A1" w:rsidRDefault="00EB42A0" w:rsidP="005F71A1">
      <w:pPr>
        <w:spacing w:beforeLines="50" w:afterLines="50" w:line="240" w:lineRule="atLeast"/>
        <w:rPr>
          <w:rFonts w:asciiTheme="minorEastAsia" w:hAnsiTheme="minorEastAsia" w:hint="eastAsia"/>
          <w:sz w:val="18"/>
          <w:szCs w:val="18"/>
        </w:rPr>
      </w:pPr>
      <w:r w:rsidRPr="005F71A1">
        <w:rPr>
          <w:rFonts w:asciiTheme="minorEastAsia" w:hAnsiTheme="minorEastAsia" w:hint="eastAsia"/>
          <w:sz w:val="18"/>
          <w:szCs w:val="18"/>
        </w:rPr>
        <w:t>p=p-&gt;next;</w:t>
      </w:r>
    </w:p>
    <w:p w:rsidR="00EB42A0" w:rsidRPr="005F71A1" w:rsidRDefault="00EB42A0" w:rsidP="005F71A1">
      <w:pPr>
        <w:spacing w:beforeLines="50" w:afterLines="50" w:line="240" w:lineRule="atLeast"/>
        <w:rPr>
          <w:rFonts w:asciiTheme="minorEastAsia" w:hAnsiTheme="minorEastAsia" w:hint="eastAsia"/>
          <w:sz w:val="18"/>
          <w:szCs w:val="18"/>
        </w:rPr>
      </w:pPr>
      <w:r w:rsidRPr="005F71A1">
        <w:rPr>
          <w:rFonts w:asciiTheme="minorEastAsia" w:hAnsiTheme="minorEastAsia" w:hint="eastAsia"/>
          <w:sz w:val="18"/>
          <w:szCs w:val="18"/>
        </w:rPr>
        <w:t>}</w:t>
      </w:r>
    </w:p>
    <w:p w:rsidR="00EB42A0" w:rsidRPr="005F71A1" w:rsidRDefault="00EB42A0" w:rsidP="005F71A1">
      <w:pPr>
        <w:spacing w:beforeLines="50" w:afterLines="50" w:line="240" w:lineRule="atLeast"/>
        <w:rPr>
          <w:rFonts w:asciiTheme="minorEastAsia" w:hAnsiTheme="minorEastAsia" w:hint="eastAsia"/>
          <w:sz w:val="18"/>
          <w:szCs w:val="18"/>
        </w:rPr>
      </w:pPr>
      <w:r w:rsidRPr="005F71A1">
        <w:rPr>
          <w:rFonts w:asciiTheme="minorEastAsia" w:hAnsiTheme="minorEastAsia" w:hint="eastAsia"/>
          <w:sz w:val="18"/>
          <w:szCs w:val="18"/>
        </w:rPr>
        <w:t>return i;</w:t>
      </w:r>
    </w:p>
    <w:p w:rsidR="00EB42A0" w:rsidRPr="005F71A1" w:rsidRDefault="00EB42A0" w:rsidP="005F71A1">
      <w:pPr>
        <w:spacing w:beforeLines="50" w:afterLines="50" w:line="240" w:lineRule="atLeast"/>
        <w:rPr>
          <w:rFonts w:asciiTheme="minorEastAsia" w:hAnsiTheme="minorEastAsia" w:hint="eastAsia"/>
          <w:sz w:val="18"/>
          <w:szCs w:val="18"/>
        </w:rPr>
      </w:pPr>
      <w:r w:rsidRPr="005F71A1">
        <w:rPr>
          <w:rFonts w:asciiTheme="minorEastAsia" w:hAnsiTheme="minorEastAsia" w:hint="eastAsia"/>
          <w:sz w:val="18"/>
          <w:szCs w:val="18"/>
        </w:rPr>
        <w:t>cin.get();</w:t>
      </w:r>
    </w:p>
    <w:p w:rsidR="00EB42A0" w:rsidRPr="005F71A1" w:rsidRDefault="00EB42A0" w:rsidP="005F71A1">
      <w:pPr>
        <w:spacing w:beforeLines="50" w:afterLines="50" w:line="240" w:lineRule="atLeast"/>
        <w:rPr>
          <w:rFonts w:asciiTheme="minorEastAsia" w:hAnsiTheme="minorEastAsia" w:hint="eastAsia"/>
          <w:sz w:val="18"/>
          <w:szCs w:val="18"/>
        </w:rPr>
      </w:pPr>
      <w:r w:rsidRPr="005F71A1">
        <w:rPr>
          <w:rFonts w:asciiTheme="minorEastAsia" w:hAnsiTheme="minorEastAsia" w:hint="eastAsia"/>
          <w:sz w:val="18"/>
          <w:szCs w:val="18"/>
        </w:rPr>
        <w:t>cin.get();</w:t>
      </w:r>
    </w:p>
    <w:p w:rsidR="00EB42A0" w:rsidRPr="005F71A1" w:rsidRDefault="00EB42A0" w:rsidP="005F71A1">
      <w:pPr>
        <w:spacing w:beforeLines="50" w:afterLines="50" w:line="240" w:lineRule="atLeast"/>
        <w:rPr>
          <w:rFonts w:asciiTheme="minorEastAsia" w:hAnsiTheme="minorEastAsia" w:hint="eastAsia"/>
          <w:sz w:val="18"/>
          <w:szCs w:val="18"/>
        </w:rPr>
      </w:pPr>
      <w:r w:rsidRPr="005F71A1">
        <w:rPr>
          <w:rFonts w:asciiTheme="minorEastAsia" w:hAnsiTheme="minorEastAsia" w:hint="eastAsia"/>
          <w:sz w:val="18"/>
          <w:szCs w:val="18"/>
        </w:rPr>
        <w:t>} //LengthList</w:t>
      </w:r>
    </w:p>
    <w:p w:rsidR="00EB42A0" w:rsidRPr="005F71A1" w:rsidRDefault="00EB42A0" w:rsidP="005F71A1">
      <w:pPr>
        <w:spacing w:beforeLines="50" w:afterLines="50" w:line="240" w:lineRule="atLeast"/>
        <w:rPr>
          <w:rFonts w:asciiTheme="minorEastAsia" w:hAnsiTheme="minorEastAsia" w:hint="eastAsia"/>
          <w:sz w:val="18"/>
          <w:szCs w:val="18"/>
        </w:rPr>
      </w:pPr>
    </w:p>
    <w:p w:rsidR="00EB42A0" w:rsidRPr="005F71A1" w:rsidRDefault="00EB42A0" w:rsidP="005F71A1">
      <w:pPr>
        <w:spacing w:beforeLines="50" w:afterLines="50" w:line="240" w:lineRule="atLeast"/>
        <w:rPr>
          <w:rFonts w:asciiTheme="minorEastAsia" w:hAnsiTheme="minorEastAsia" w:hint="eastAsia"/>
          <w:sz w:val="18"/>
          <w:szCs w:val="18"/>
        </w:rPr>
      </w:pPr>
      <w:r w:rsidRPr="005F71A1">
        <w:rPr>
          <w:rFonts w:asciiTheme="minorEastAsia" w:hAnsiTheme="minorEastAsia" w:hint="eastAsia"/>
          <w:sz w:val="18"/>
          <w:szCs w:val="18"/>
        </w:rPr>
        <w:t>// 在线性链表L中第i个结点之前插入新的数据元素e</w:t>
      </w:r>
    </w:p>
    <w:p w:rsidR="00EB42A0" w:rsidRPr="005F71A1" w:rsidRDefault="00EB42A0" w:rsidP="005F71A1">
      <w:pPr>
        <w:spacing w:beforeLines="50" w:afterLines="50" w:line="240" w:lineRule="atLeast"/>
        <w:rPr>
          <w:rFonts w:asciiTheme="minorEastAsia" w:hAnsiTheme="minorEastAsia" w:hint="eastAsia"/>
          <w:sz w:val="18"/>
          <w:szCs w:val="18"/>
        </w:rPr>
      </w:pPr>
      <w:r w:rsidRPr="005F71A1">
        <w:rPr>
          <w:rFonts w:asciiTheme="minorEastAsia" w:hAnsiTheme="minorEastAsia" w:hint="eastAsia"/>
          <w:sz w:val="18"/>
          <w:szCs w:val="18"/>
        </w:rPr>
        <w:t>void ListInsert_L(LinkList &amp;L)</w:t>
      </w:r>
    </w:p>
    <w:p w:rsidR="00EB42A0" w:rsidRPr="005F71A1" w:rsidRDefault="00EB42A0" w:rsidP="005F71A1">
      <w:pPr>
        <w:spacing w:beforeLines="50" w:afterLines="50" w:line="240" w:lineRule="atLeast"/>
        <w:rPr>
          <w:rFonts w:asciiTheme="minorEastAsia" w:hAnsiTheme="minorEastAsia" w:hint="eastAsia"/>
          <w:sz w:val="18"/>
          <w:szCs w:val="18"/>
        </w:rPr>
      </w:pPr>
      <w:r w:rsidRPr="005F71A1">
        <w:rPr>
          <w:rFonts w:asciiTheme="minorEastAsia" w:hAnsiTheme="minorEastAsia" w:hint="eastAsia"/>
          <w:sz w:val="18"/>
          <w:szCs w:val="18"/>
        </w:rPr>
        <w:t>{int i;ElemType e;</w:t>
      </w:r>
    </w:p>
    <w:p w:rsidR="00EB42A0" w:rsidRPr="005F71A1" w:rsidRDefault="00EB42A0" w:rsidP="005F71A1">
      <w:pPr>
        <w:spacing w:beforeLines="50" w:afterLines="50" w:line="240" w:lineRule="atLeast"/>
        <w:rPr>
          <w:rFonts w:asciiTheme="minorEastAsia" w:hAnsiTheme="minorEastAsia" w:hint="eastAsia"/>
          <w:sz w:val="18"/>
          <w:szCs w:val="18"/>
        </w:rPr>
      </w:pPr>
      <w:r w:rsidRPr="005F71A1">
        <w:rPr>
          <w:rFonts w:asciiTheme="minorEastAsia" w:hAnsiTheme="minorEastAsia" w:hint="eastAsia"/>
          <w:sz w:val="18"/>
          <w:szCs w:val="18"/>
        </w:rPr>
        <w:t>cout&lt;&lt;"第i个结点之前插入新的结点,请输入i:";</w:t>
      </w:r>
    </w:p>
    <w:p w:rsidR="00EB42A0" w:rsidRPr="005F71A1" w:rsidRDefault="00EB42A0" w:rsidP="005F71A1">
      <w:pPr>
        <w:spacing w:beforeLines="50" w:afterLines="50" w:line="240" w:lineRule="atLeast"/>
        <w:rPr>
          <w:rFonts w:asciiTheme="minorEastAsia" w:hAnsiTheme="minorEastAsia" w:hint="eastAsia"/>
          <w:sz w:val="18"/>
          <w:szCs w:val="18"/>
        </w:rPr>
      </w:pPr>
      <w:r w:rsidRPr="005F71A1">
        <w:rPr>
          <w:rFonts w:asciiTheme="minorEastAsia" w:hAnsiTheme="minorEastAsia" w:hint="eastAsia"/>
          <w:sz w:val="18"/>
          <w:szCs w:val="18"/>
        </w:rPr>
        <w:t>cin&gt;&gt;i;</w:t>
      </w:r>
    </w:p>
    <w:p w:rsidR="00EB42A0" w:rsidRPr="005F71A1" w:rsidRDefault="00EB42A0" w:rsidP="005F71A1">
      <w:pPr>
        <w:spacing w:beforeLines="50" w:afterLines="50" w:line="240" w:lineRule="atLeast"/>
        <w:rPr>
          <w:rFonts w:asciiTheme="minorEastAsia" w:hAnsiTheme="minorEastAsia" w:hint="eastAsia"/>
          <w:sz w:val="18"/>
          <w:szCs w:val="18"/>
        </w:rPr>
      </w:pPr>
      <w:r w:rsidRPr="005F71A1">
        <w:rPr>
          <w:rFonts w:asciiTheme="minorEastAsia" w:hAnsiTheme="minorEastAsia" w:hint="eastAsia"/>
          <w:sz w:val="18"/>
          <w:szCs w:val="18"/>
        </w:rPr>
        <w:t>while(i&lt;=0 || i&gt;LengthList(L))</w:t>
      </w:r>
    </w:p>
    <w:p w:rsidR="00EB42A0" w:rsidRPr="005F71A1" w:rsidRDefault="00EB42A0" w:rsidP="005F71A1">
      <w:pPr>
        <w:spacing w:beforeLines="50" w:afterLines="50" w:line="240" w:lineRule="atLeast"/>
        <w:rPr>
          <w:rFonts w:asciiTheme="minorEastAsia" w:hAnsiTheme="minorEastAsia" w:hint="eastAsia"/>
          <w:sz w:val="18"/>
          <w:szCs w:val="18"/>
        </w:rPr>
      </w:pPr>
      <w:r w:rsidRPr="005F71A1">
        <w:rPr>
          <w:rFonts w:asciiTheme="minorEastAsia" w:hAnsiTheme="minorEastAsia" w:hint="eastAsia"/>
          <w:sz w:val="18"/>
          <w:szCs w:val="18"/>
        </w:rPr>
        <w:t>{</w:t>
      </w:r>
    </w:p>
    <w:p w:rsidR="00EB42A0" w:rsidRPr="005F71A1" w:rsidRDefault="00EB42A0" w:rsidP="005F71A1">
      <w:pPr>
        <w:spacing w:beforeLines="50" w:afterLines="50" w:line="240" w:lineRule="atLeast"/>
        <w:rPr>
          <w:rFonts w:asciiTheme="minorEastAsia" w:hAnsiTheme="minorEastAsia" w:hint="eastAsia"/>
          <w:sz w:val="18"/>
          <w:szCs w:val="18"/>
        </w:rPr>
      </w:pPr>
      <w:r w:rsidRPr="005F71A1">
        <w:rPr>
          <w:rFonts w:asciiTheme="minorEastAsia" w:hAnsiTheme="minorEastAsia" w:hint="eastAsia"/>
          <w:sz w:val="18"/>
          <w:szCs w:val="18"/>
        </w:rPr>
        <w:t>cout&lt;&lt;"位置错误，重新输入插入位置：" ;</w:t>
      </w:r>
    </w:p>
    <w:p w:rsidR="00EB42A0" w:rsidRPr="005F71A1" w:rsidRDefault="00EB42A0" w:rsidP="005F71A1">
      <w:pPr>
        <w:spacing w:beforeLines="50" w:afterLines="50" w:line="240" w:lineRule="atLeast"/>
        <w:rPr>
          <w:rFonts w:asciiTheme="minorEastAsia" w:hAnsiTheme="minorEastAsia" w:hint="eastAsia"/>
          <w:sz w:val="18"/>
          <w:szCs w:val="18"/>
        </w:rPr>
      </w:pPr>
      <w:r w:rsidRPr="005F71A1">
        <w:rPr>
          <w:rFonts w:asciiTheme="minorEastAsia" w:hAnsiTheme="minorEastAsia" w:hint="eastAsia"/>
          <w:sz w:val="18"/>
          <w:szCs w:val="18"/>
        </w:rPr>
        <w:t>cin&gt;&gt;i;</w:t>
      </w:r>
    </w:p>
    <w:p w:rsidR="00EB42A0" w:rsidRPr="005F71A1" w:rsidRDefault="00EB42A0" w:rsidP="005F71A1">
      <w:pPr>
        <w:spacing w:beforeLines="50" w:afterLines="50" w:line="240" w:lineRule="atLeast"/>
        <w:rPr>
          <w:rFonts w:asciiTheme="minorEastAsia" w:hAnsiTheme="minorEastAsia" w:hint="eastAsia"/>
          <w:sz w:val="18"/>
          <w:szCs w:val="18"/>
        </w:rPr>
      </w:pPr>
      <w:r w:rsidRPr="005F71A1">
        <w:rPr>
          <w:rFonts w:asciiTheme="minorEastAsia" w:hAnsiTheme="minorEastAsia" w:hint="eastAsia"/>
          <w:sz w:val="18"/>
          <w:szCs w:val="18"/>
        </w:rPr>
        <w:t>}</w:t>
      </w:r>
    </w:p>
    <w:p w:rsidR="00EB42A0" w:rsidRPr="005F71A1" w:rsidRDefault="00EB42A0" w:rsidP="005F71A1">
      <w:pPr>
        <w:spacing w:beforeLines="50" w:afterLines="50" w:line="240" w:lineRule="atLeast"/>
        <w:rPr>
          <w:rFonts w:asciiTheme="minorEastAsia" w:hAnsiTheme="minorEastAsia" w:hint="eastAsia"/>
          <w:sz w:val="18"/>
          <w:szCs w:val="18"/>
        </w:rPr>
      </w:pPr>
      <w:r w:rsidRPr="005F71A1">
        <w:rPr>
          <w:rFonts w:asciiTheme="minorEastAsia" w:hAnsiTheme="minorEastAsia" w:hint="eastAsia"/>
          <w:sz w:val="18"/>
          <w:szCs w:val="18"/>
        </w:rPr>
        <w:lastRenderedPageBreak/>
        <w:t xml:space="preserve">LinkList p,s; </w:t>
      </w:r>
    </w:p>
    <w:p w:rsidR="00EB42A0" w:rsidRPr="005F71A1" w:rsidRDefault="00EB42A0" w:rsidP="005F71A1">
      <w:pPr>
        <w:spacing w:beforeLines="50" w:afterLines="50" w:line="240" w:lineRule="atLeast"/>
        <w:rPr>
          <w:rFonts w:asciiTheme="minorEastAsia" w:hAnsiTheme="minorEastAsia" w:hint="eastAsia"/>
          <w:sz w:val="18"/>
          <w:szCs w:val="18"/>
        </w:rPr>
      </w:pPr>
      <w:r w:rsidRPr="005F71A1">
        <w:rPr>
          <w:rFonts w:asciiTheme="minorEastAsia" w:hAnsiTheme="minorEastAsia" w:hint="eastAsia"/>
          <w:sz w:val="18"/>
          <w:szCs w:val="18"/>
        </w:rPr>
        <w:t>p=L;int j=0;</w:t>
      </w:r>
    </w:p>
    <w:p w:rsidR="00EB42A0" w:rsidRPr="005F71A1" w:rsidRDefault="00EB42A0" w:rsidP="005F71A1">
      <w:pPr>
        <w:spacing w:beforeLines="50" w:afterLines="50" w:line="240" w:lineRule="atLeast"/>
        <w:rPr>
          <w:rFonts w:asciiTheme="minorEastAsia" w:hAnsiTheme="minorEastAsia" w:hint="eastAsia"/>
          <w:sz w:val="18"/>
          <w:szCs w:val="18"/>
        </w:rPr>
      </w:pPr>
      <w:r w:rsidRPr="005F71A1">
        <w:rPr>
          <w:rFonts w:asciiTheme="minorEastAsia" w:hAnsiTheme="minorEastAsia" w:hint="eastAsia"/>
          <w:sz w:val="18"/>
          <w:szCs w:val="18"/>
        </w:rPr>
        <w:t>while(p &amp;&amp; j&lt;i-1) {p=p-&gt;next;++j;}</w:t>
      </w:r>
    </w:p>
    <w:p w:rsidR="00EB42A0" w:rsidRPr="005F71A1" w:rsidRDefault="00EB42A0" w:rsidP="005F71A1">
      <w:pPr>
        <w:spacing w:beforeLines="50" w:afterLines="50" w:line="240" w:lineRule="atLeast"/>
        <w:rPr>
          <w:rFonts w:asciiTheme="minorEastAsia" w:hAnsiTheme="minorEastAsia" w:hint="eastAsia"/>
          <w:sz w:val="18"/>
          <w:szCs w:val="18"/>
        </w:rPr>
      </w:pPr>
      <w:r w:rsidRPr="005F71A1">
        <w:rPr>
          <w:rFonts w:asciiTheme="minorEastAsia" w:hAnsiTheme="minorEastAsia" w:hint="eastAsia"/>
          <w:sz w:val="18"/>
          <w:szCs w:val="18"/>
        </w:rPr>
        <w:t>if(!p || j&gt;i-1) {cout&lt;&lt;"输入错误！！";</w:t>
      </w:r>
    </w:p>
    <w:p w:rsidR="00EB42A0" w:rsidRPr="005F71A1" w:rsidRDefault="00EB42A0" w:rsidP="005F71A1">
      <w:pPr>
        <w:spacing w:beforeLines="50" w:afterLines="50" w:line="240" w:lineRule="atLeast"/>
        <w:rPr>
          <w:rFonts w:asciiTheme="minorEastAsia" w:hAnsiTheme="minorEastAsia" w:hint="eastAsia"/>
          <w:sz w:val="18"/>
          <w:szCs w:val="18"/>
        </w:rPr>
      </w:pPr>
      <w:r w:rsidRPr="005F71A1">
        <w:rPr>
          <w:rFonts w:asciiTheme="minorEastAsia" w:hAnsiTheme="minorEastAsia" w:hint="eastAsia"/>
          <w:sz w:val="18"/>
          <w:szCs w:val="18"/>
        </w:rPr>
        <w:t>cin.get();</w:t>
      </w:r>
    </w:p>
    <w:p w:rsidR="00EB42A0" w:rsidRPr="005F71A1" w:rsidRDefault="00EB42A0" w:rsidP="005F71A1">
      <w:pPr>
        <w:spacing w:beforeLines="50" w:afterLines="50" w:line="240" w:lineRule="atLeast"/>
        <w:rPr>
          <w:rFonts w:asciiTheme="minorEastAsia" w:hAnsiTheme="minorEastAsia" w:hint="eastAsia"/>
          <w:sz w:val="18"/>
          <w:szCs w:val="18"/>
        </w:rPr>
      </w:pPr>
      <w:r w:rsidRPr="005F71A1">
        <w:rPr>
          <w:rFonts w:asciiTheme="minorEastAsia" w:hAnsiTheme="minorEastAsia" w:hint="eastAsia"/>
          <w:sz w:val="18"/>
          <w:szCs w:val="18"/>
        </w:rPr>
        <w:t>cin.get();</w:t>
      </w:r>
    </w:p>
    <w:p w:rsidR="00EB42A0" w:rsidRPr="005F71A1" w:rsidRDefault="00EB42A0" w:rsidP="005F71A1">
      <w:pPr>
        <w:spacing w:beforeLines="50" w:afterLines="50" w:line="240" w:lineRule="atLeast"/>
        <w:rPr>
          <w:rFonts w:asciiTheme="minorEastAsia" w:hAnsiTheme="minorEastAsia" w:hint="eastAsia"/>
          <w:sz w:val="18"/>
          <w:szCs w:val="18"/>
        </w:rPr>
      </w:pPr>
      <w:r w:rsidRPr="005F71A1">
        <w:rPr>
          <w:rFonts w:asciiTheme="minorEastAsia" w:hAnsiTheme="minorEastAsia" w:hint="eastAsia"/>
          <w:sz w:val="18"/>
          <w:szCs w:val="18"/>
        </w:rPr>
        <w:t>}</w:t>
      </w:r>
    </w:p>
    <w:p w:rsidR="00EB42A0" w:rsidRPr="005F71A1" w:rsidRDefault="00EB42A0" w:rsidP="005F71A1">
      <w:pPr>
        <w:spacing w:beforeLines="50" w:afterLines="50" w:line="240" w:lineRule="atLeast"/>
        <w:rPr>
          <w:rFonts w:asciiTheme="minorEastAsia" w:hAnsiTheme="minorEastAsia" w:hint="eastAsia"/>
          <w:sz w:val="18"/>
          <w:szCs w:val="18"/>
        </w:rPr>
      </w:pPr>
      <w:r w:rsidRPr="005F71A1">
        <w:rPr>
          <w:rFonts w:asciiTheme="minorEastAsia" w:hAnsiTheme="minorEastAsia" w:hint="eastAsia"/>
          <w:sz w:val="18"/>
          <w:szCs w:val="18"/>
        </w:rPr>
        <w:t>else {</w:t>
      </w:r>
    </w:p>
    <w:p w:rsidR="00EB42A0" w:rsidRPr="005F71A1" w:rsidRDefault="00EB42A0" w:rsidP="005F71A1">
      <w:pPr>
        <w:spacing w:beforeLines="50" w:afterLines="50" w:line="240" w:lineRule="atLeast"/>
        <w:rPr>
          <w:rFonts w:asciiTheme="minorEastAsia" w:hAnsiTheme="minorEastAsia" w:hint="eastAsia"/>
          <w:sz w:val="18"/>
          <w:szCs w:val="18"/>
        </w:rPr>
      </w:pPr>
      <w:r w:rsidRPr="005F71A1">
        <w:rPr>
          <w:rFonts w:asciiTheme="minorEastAsia" w:hAnsiTheme="minorEastAsia" w:hint="eastAsia"/>
          <w:sz w:val="18"/>
          <w:szCs w:val="18"/>
        </w:rPr>
        <w:t>cout&lt;&lt;"新结点的数据为：";</w:t>
      </w:r>
    </w:p>
    <w:p w:rsidR="00EB42A0" w:rsidRPr="005F71A1" w:rsidRDefault="00EB42A0" w:rsidP="005F71A1">
      <w:pPr>
        <w:spacing w:beforeLines="50" w:afterLines="50" w:line="240" w:lineRule="atLeast"/>
        <w:rPr>
          <w:rFonts w:asciiTheme="minorEastAsia" w:hAnsiTheme="minorEastAsia" w:hint="eastAsia"/>
          <w:sz w:val="18"/>
          <w:szCs w:val="18"/>
        </w:rPr>
      </w:pPr>
      <w:r w:rsidRPr="005F71A1">
        <w:rPr>
          <w:rFonts w:asciiTheme="minorEastAsia" w:hAnsiTheme="minorEastAsia" w:hint="eastAsia"/>
          <w:sz w:val="18"/>
          <w:szCs w:val="18"/>
        </w:rPr>
        <w:t>cin&gt;&gt;e;</w:t>
      </w:r>
    </w:p>
    <w:p w:rsidR="00EB42A0" w:rsidRPr="005F71A1" w:rsidRDefault="00EB42A0" w:rsidP="005F71A1">
      <w:pPr>
        <w:spacing w:beforeLines="50" w:afterLines="50" w:line="240" w:lineRule="atLeast"/>
        <w:rPr>
          <w:rFonts w:asciiTheme="minorEastAsia" w:hAnsiTheme="minorEastAsia" w:hint="eastAsia"/>
          <w:sz w:val="18"/>
          <w:szCs w:val="18"/>
        </w:rPr>
      </w:pPr>
      <w:r w:rsidRPr="005F71A1">
        <w:rPr>
          <w:rFonts w:asciiTheme="minorEastAsia" w:hAnsiTheme="minorEastAsia" w:hint="eastAsia"/>
          <w:sz w:val="18"/>
          <w:szCs w:val="18"/>
        </w:rPr>
        <w:t>s=(LinkList) malloc(sizeof(LNode));</w:t>
      </w:r>
    </w:p>
    <w:p w:rsidR="00EB42A0" w:rsidRPr="005F71A1" w:rsidRDefault="00EB42A0" w:rsidP="005F71A1">
      <w:pPr>
        <w:spacing w:beforeLines="50" w:afterLines="50" w:line="240" w:lineRule="atLeast"/>
        <w:rPr>
          <w:rFonts w:asciiTheme="minorEastAsia" w:hAnsiTheme="minorEastAsia" w:hint="eastAsia"/>
          <w:sz w:val="18"/>
          <w:szCs w:val="18"/>
        </w:rPr>
      </w:pPr>
      <w:r w:rsidRPr="005F71A1">
        <w:rPr>
          <w:rFonts w:asciiTheme="minorEastAsia" w:hAnsiTheme="minorEastAsia" w:hint="eastAsia"/>
          <w:sz w:val="18"/>
          <w:szCs w:val="18"/>
        </w:rPr>
        <w:t>s-&gt;data=e;s-&gt;next=p-&gt;next;</w:t>
      </w:r>
    </w:p>
    <w:p w:rsidR="00EB42A0" w:rsidRPr="005F71A1" w:rsidRDefault="00EB42A0" w:rsidP="005F71A1">
      <w:pPr>
        <w:spacing w:beforeLines="50" w:afterLines="50" w:line="240" w:lineRule="atLeast"/>
        <w:rPr>
          <w:rFonts w:asciiTheme="minorEastAsia" w:hAnsiTheme="minorEastAsia" w:hint="eastAsia"/>
          <w:sz w:val="18"/>
          <w:szCs w:val="18"/>
        </w:rPr>
      </w:pPr>
      <w:r w:rsidRPr="005F71A1">
        <w:rPr>
          <w:rFonts w:asciiTheme="minorEastAsia" w:hAnsiTheme="minorEastAsia" w:hint="eastAsia"/>
          <w:sz w:val="18"/>
          <w:szCs w:val="18"/>
        </w:rPr>
        <w:t>p-&gt;next=s;</w:t>
      </w:r>
    </w:p>
    <w:p w:rsidR="00EB42A0" w:rsidRPr="005F71A1" w:rsidRDefault="00EB42A0" w:rsidP="005F71A1">
      <w:pPr>
        <w:spacing w:beforeLines="50" w:afterLines="50" w:line="240" w:lineRule="atLeast"/>
        <w:rPr>
          <w:rFonts w:asciiTheme="minorEastAsia" w:hAnsiTheme="minorEastAsia" w:hint="eastAsia"/>
          <w:sz w:val="18"/>
          <w:szCs w:val="18"/>
        </w:rPr>
      </w:pPr>
      <w:r w:rsidRPr="005F71A1">
        <w:rPr>
          <w:rFonts w:asciiTheme="minorEastAsia" w:hAnsiTheme="minorEastAsia" w:hint="eastAsia"/>
          <w:sz w:val="18"/>
          <w:szCs w:val="18"/>
        </w:rPr>
        <w:t>cout&lt;&lt;"插入成功！！";</w:t>
      </w:r>
    </w:p>
    <w:p w:rsidR="00EB42A0" w:rsidRPr="005F71A1" w:rsidRDefault="00EB42A0" w:rsidP="005F71A1">
      <w:pPr>
        <w:spacing w:beforeLines="50" w:afterLines="50" w:line="240" w:lineRule="atLeast"/>
        <w:rPr>
          <w:rFonts w:asciiTheme="minorEastAsia" w:hAnsiTheme="minorEastAsia" w:hint="eastAsia"/>
          <w:sz w:val="18"/>
          <w:szCs w:val="18"/>
        </w:rPr>
      </w:pPr>
      <w:r w:rsidRPr="005F71A1">
        <w:rPr>
          <w:rFonts w:asciiTheme="minorEastAsia" w:hAnsiTheme="minorEastAsia" w:hint="eastAsia"/>
          <w:sz w:val="18"/>
          <w:szCs w:val="18"/>
        </w:rPr>
        <w:t>}</w:t>
      </w:r>
    </w:p>
    <w:p w:rsidR="00EB42A0" w:rsidRPr="005F71A1" w:rsidRDefault="00EB42A0" w:rsidP="005F71A1">
      <w:pPr>
        <w:spacing w:beforeLines="50" w:afterLines="50" w:line="240" w:lineRule="atLeast"/>
        <w:rPr>
          <w:rFonts w:asciiTheme="minorEastAsia" w:hAnsiTheme="minorEastAsia" w:hint="eastAsia"/>
          <w:sz w:val="18"/>
          <w:szCs w:val="18"/>
        </w:rPr>
      </w:pPr>
    </w:p>
    <w:p w:rsidR="00EB42A0" w:rsidRPr="005F71A1" w:rsidRDefault="00EB42A0" w:rsidP="005F71A1">
      <w:pPr>
        <w:spacing w:beforeLines="50" w:afterLines="50" w:line="240" w:lineRule="atLeast"/>
        <w:rPr>
          <w:rFonts w:asciiTheme="minorEastAsia" w:hAnsiTheme="minorEastAsia" w:hint="eastAsia"/>
          <w:sz w:val="18"/>
          <w:szCs w:val="18"/>
        </w:rPr>
      </w:pPr>
      <w:r w:rsidRPr="005F71A1">
        <w:rPr>
          <w:rFonts w:asciiTheme="minorEastAsia" w:hAnsiTheme="minorEastAsia" w:hint="eastAsia"/>
          <w:sz w:val="18"/>
          <w:szCs w:val="18"/>
        </w:rPr>
        <w:t>cin.get();</w:t>
      </w:r>
    </w:p>
    <w:p w:rsidR="00EB42A0" w:rsidRPr="005F71A1" w:rsidRDefault="00EB42A0" w:rsidP="005F71A1">
      <w:pPr>
        <w:spacing w:beforeLines="50" w:afterLines="50" w:line="240" w:lineRule="atLeast"/>
        <w:rPr>
          <w:rFonts w:asciiTheme="minorEastAsia" w:hAnsiTheme="minorEastAsia" w:hint="eastAsia"/>
          <w:sz w:val="18"/>
          <w:szCs w:val="18"/>
        </w:rPr>
      </w:pPr>
      <w:r w:rsidRPr="005F71A1">
        <w:rPr>
          <w:rFonts w:asciiTheme="minorEastAsia" w:hAnsiTheme="minorEastAsia" w:hint="eastAsia"/>
          <w:sz w:val="18"/>
          <w:szCs w:val="18"/>
        </w:rPr>
        <w:t>cin.get();</w:t>
      </w:r>
    </w:p>
    <w:p w:rsidR="00EB42A0" w:rsidRPr="005F71A1" w:rsidRDefault="00EB42A0" w:rsidP="005F71A1">
      <w:pPr>
        <w:spacing w:beforeLines="50" w:afterLines="50" w:line="240" w:lineRule="atLeast"/>
        <w:rPr>
          <w:rFonts w:asciiTheme="minorEastAsia" w:hAnsiTheme="minorEastAsia" w:hint="eastAsia"/>
          <w:sz w:val="18"/>
          <w:szCs w:val="18"/>
        </w:rPr>
      </w:pPr>
      <w:r w:rsidRPr="005F71A1">
        <w:rPr>
          <w:rFonts w:asciiTheme="minorEastAsia" w:hAnsiTheme="minorEastAsia" w:hint="eastAsia"/>
          <w:sz w:val="18"/>
          <w:szCs w:val="18"/>
        </w:rPr>
        <w:t>} //ListInsert_L</w:t>
      </w:r>
    </w:p>
    <w:p w:rsidR="00EB42A0" w:rsidRPr="005F71A1" w:rsidRDefault="00EB42A0" w:rsidP="005F71A1">
      <w:pPr>
        <w:spacing w:beforeLines="50" w:afterLines="50" w:line="240" w:lineRule="atLeast"/>
        <w:rPr>
          <w:rFonts w:asciiTheme="minorEastAsia" w:hAnsiTheme="minorEastAsia" w:hint="eastAsia"/>
          <w:sz w:val="18"/>
          <w:szCs w:val="18"/>
        </w:rPr>
      </w:pPr>
    </w:p>
    <w:p w:rsidR="00EB42A0" w:rsidRPr="005F71A1" w:rsidRDefault="00EB42A0" w:rsidP="005F71A1">
      <w:pPr>
        <w:spacing w:beforeLines="50" w:afterLines="50" w:line="240" w:lineRule="atLeast"/>
        <w:rPr>
          <w:rFonts w:asciiTheme="minorEastAsia" w:hAnsiTheme="minorEastAsia" w:hint="eastAsia"/>
          <w:sz w:val="18"/>
          <w:szCs w:val="18"/>
        </w:rPr>
      </w:pPr>
      <w:r w:rsidRPr="005F71A1">
        <w:rPr>
          <w:rFonts w:asciiTheme="minorEastAsia" w:hAnsiTheme="minorEastAsia" w:hint="eastAsia"/>
          <w:sz w:val="18"/>
          <w:szCs w:val="18"/>
        </w:rPr>
        <w:t>// 删除线性链表L中的第i个结点</w:t>
      </w:r>
    </w:p>
    <w:p w:rsidR="00EB42A0" w:rsidRPr="005F71A1" w:rsidRDefault="00EB42A0" w:rsidP="005F71A1">
      <w:pPr>
        <w:spacing w:beforeLines="50" w:afterLines="50" w:line="240" w:lineRule="atLeast"/>
        <w:rPr>
          <w:rFonts w:asciiTheme="minorEastAsia" w:hAnsiTheme="minorEastAsia" w:hint="eastAsia"/>
          <w:sz w:val="18"/>
          <w:szCs w:val="18"/>
        </w:rPr>
      </w:pPr>
      <w:r w:rsidRPr="005F71A1">
        <w:rPr>
          <w:rFonts w:asciiTheme="minorEastAsia" w:hAnsiTheme="minorEastAsia" w:hint="eastAsia"/>
          <w:sz w:val="18"/>
          <w:szCs w:val="18"/>
        </w:rPr>
        <w:t>void ListDelete_L(LinkList &amp;L)</w:t>
      </w:r>
    </w:p>
    <w:p w:rsidR="00EB42A0" w:rsidRPr="005F71A1" w:rsidRDefault="00EB42A0" w:rsidP="005F71A1">
      <w:pPr>
        <w:spacing w:beforeLines="50" w:afterLines="50" w:line="240" w:lineRule="atLeast"/>
        <w:rPr>
          <w:rFonts w:asciiTheme="minorEastAsia" w:hAnsiTheme="minorEastAsia" w:hint="eastAsia"/>
          <w:sz w:val="18"/>
          <w:szCs w:val="18"/>
        </w:rPr>
      </w:pPr>
      <w:r w:rsidRPr="005F71A1">
        <w:rPr>
          <w:rFonts w:asciiTheme="minorEastAsia" w:hAnsiTheme="minorEastAsia" w:hint="eastAsia"/>
          <w:sz w:val="18"/>
          <w:szCs w:val="18"/>
        </w:rPr>
        <w:t>{</w:t>
      </w:r>
    </w:p>
    <w:p w:rsidR="00EB42A0" w:rsidRPr="005F71A1" w:rsidRDefault="00EB42A0" w:rsidP="005F71A1">
      <w:pPr>
        <w:spacing w:beforeLines="50" w:afterLines="50" w:line="240" w:lineRule="atLeast"/>
        <w:rPr>
          <w:rFonts w:asciiTheme="minorEastAsia" w:hAnsiTheme="minorEastAsia" w:hint="eastAsia"/>
          <w:sz w:val="18"/>
          <w:szCs w:val="18"/>
        </w:rPr>
      </w:pPr>
      <w:r w:rsidRPr="005F71A1">
        <w:rPr>
          <w:rFonts w:asciiTheme="minorEastAsia" w:hAnsiTheme="minorEastAsia" w:hint="eastAsia"/>
          <w:sz w:val="18"/>
          <w:szCs w:val="18"/>
        </w:rPr>
        <w:t>int i;</w:t>
      </w:r>
    </w:p>
    <w:p w:rsidR="00EB42A0" w:rsidRPr="005F71A1" w:rsidRDefault="00EB42A0" w:rsidP="005F71A1">
      <w:pPr>
        <w:spacing w:beforeLines="50" w:afterLines="50" w:line="240" w:lineRule="atLeast"/>
        <w:rPr>
          <w:rFonts w:asciiTheme="minorEastAsia" w:hAnsiTheme="minorEastAsia" w:hint="eastAsia"/>
          <w:sz w:val="18"/>
          <w:szCs w:val="18"/>
        </w:rPr>
      </w:pPr>
      <w:r w:rsidRPr="005F71A1">
        <w:rPr>
          <w:rFonts w:asciiTheme="minorEastAsia" w:hAnsiTheme="minorEastAsia" w:hint="eastAsia"/>
          <w:sz w:val="18"/>
          <w:szCs w:val="18"/>
        </w:rPr>
        <w:t>ElemType e;</w:t>
      </w:r>
    </w:p>
    <w:p w:rsidR="00EB42A0" w:rsidRPr="005F71A1" w:rsidRDefault="00EB42A0" w:rsidP="005F71A1">
      <w:pPr>
        <w:spacing w:beforeLines="50" w:afterLines="50" w:line="240" w:lineRule="atLeast"/>
        <w:rPr>
          <w:rFonts w:asciiTheme="minorEastAsia" w:hAnsiTheme="minorEastAsia" w:hint="eastAsia"/>
          <w:sz w:val="18"/>
          <w:szCs w:val="18"/>
        </w:rPr>
      </w:pPr>
      <w:r w:rsidRPr="005F71A1">
        <w:rPr>
          <w:rFonts w:asciiTheme="minorEastAsia" w:hAnsiTheme="minorEastAsia" w:hint="eastAsia"/>
          <w:sz w:val="18"/>
          <w:szCs w:val="18"/>
        </w:rPr>
        <w:t>cout&lt;&lt;"请输入要删除第i个结点的i值：";</w:t>
      </w:r>
    </w:p>
    <w:p w:rsidR="00EB42A0" w:rsidRPr="005F71A1" w:rsidRDefault="00EB42A0" w:rsidP="005F71A1">
      <w:pPr>
        <w:spacing w:beforeLines="50" w:afterLines="50" w:line="240" w:lineRule="atLeast"/>
        <w:rPr>
          <w:rFonts w:asciiTheme="minorEastAsia" w:hAnsiTheme="minorEastAsia" w:hint="eastAsia"/>
          <w:sz w:val="18"/>
          <w:szCs w:val="18"/>
        </w:rPr>
      </w:pPr>
      <w:r w:rsidRPr="005F71A1">
        <w:rPr>
          <w:rFonts w:asciiTheme="minorEastAsia" w:hAnsiTheme="minorEastAsia" w:hint="eastAsia"/>
          <w:sz w:val="18"/>
          <w:szCs w:val="18"/>
        </w:rPr>
        <w:t>cin&gt;&gt;i;</w:t>
      </w:r>
    </w:p>
    <w:p w:rsidR="00EB42A0" w:rsidRPr="005F71A1" w:rsidRDefault="00EB42A0" w:rsidP="005F71A1">
      <w:pPr>
        <w:spacing w:beforeLines="50" w:afterLines="50" w:line="240" w:lineRule="atLeast"/>
        <w:rPr>
          <w:rFonts w:asciiTheme="minorEastAsia" w:hAnsiTheme="minorEastAsia" w:hint="eastAsia"/>
          <w:sz w:val="18"/>
          <w:szCs w:val="18"/>
        </w:rPr>
      </w:pPr>
      <w:r w:rsidRPr="005F71A1">
        <w:rPr>
          <w:rFonts w:asciiTheme="minorEastAsia" w:hAnsiTheme="minorEastAsia" w:hint="eastAsia"/>
          <w:sz w:val="18"/>
          <w:szCs w:val="18"/>
        </w:rPr>
        <w:t>while(i&lt;=0 || i&gt;LengthList(L))</w:t>
      </w:r>
    </w:p>
    <w:p w:rsidR="00EB42A0" w:rsidRPr="005F71A1" w:rsidRDefault="00EB42A0" w:rsidP="005F71A1">
      <w:pPr>
        <w:spacing w:beforeLines="50" w:afterLines="50" w:line="240" w:lineRule="atLeast"/>
        <w:rPr>
          <w:rFonts w:asciiTheme="minorEastAsia" w:hAnsiTheme="minorEastAsia" w:hint="eastAsia"/>
          <w:sz w:val="18"/>
          <w:szCs w:val="18"/>
        </w:rPr>
      </w:pPr>
      <w:r w:rsidRPr="005F71A1">
        <w:rPr>
          <w:rFonts w:asciiTheme="minorEastAsia" w:hAnsiTheme="minorEastAsia" w:hint="eastAsia"/>
          <w:sz w:val="18"/>
          <w:szCs w:val="18"/>
        </w:rPr>
        <w:t>{</w:t>
      </w:r>
    </w:p>
    <w:p w:rsidR="00EB42A0" w:rsidRPr="005F71A1" w:rsidRDefault="00EB42A0" w:rsidP="005F71A1">
      <w:pPr>
        <w:spacing w:beforeLines="50" w:afterLines="50" w:line="240" w:lineRule="atLeast"/>
        <w:rPr>
          <w:rFonts w:asciiTheme="minorEastAsia" w:hAnsiTheme="minorEastAsia" w:hint="eastAsia"/>
          <w:sz w:val="18"/>
          <w:szCs w:val="18"/>
        </w:rPr>
      </w:pPr>
      <w:r w:rsidRPr="005F71A1">
        <w:rPr>
          <w:rFonts w:asciiTheme="minorEastAsia" w:hAnsiTheme="minorEastAsia" w:hint="eastAsia"/>
          <w:sz w:val="18"/>
          <w:szCs w:val="18"/>
        </w:rPr>
        <w:t>cout&lt;&lt;"位置错误，重新输入删除位置:";</w:t>
      </w:r>
    </w:p>
    <w:p w:rsidR="00EB42A0" w:rsidRPr="005F71A1" w:rsidRDefault="00EB42A0" w:rsidP="005F71A1">
      <w:pPr>
        <w:spacing w:beforeLines="50" w:afterLines="50" w:line="240" w:lineRule="atLeast"/>
        <w:rPr>
          <w:rFonts w:asciiTheme="minorEastAsia" w:hAnsiTheme="minorEastAsia" w:hint="eastAsia"/>
          <w:sz w:val="18"/>
          <w:szCs w:val="18"/>
        </w:rPr>
      </w:pPr>
      <w:r w:rsidRPr="005F71A1">
        <w:rPr>
          <w:rFonts w:asciiTheme="minorEastAsia" w:hAnsiTheme="minorEastAsia" w:hint="eastAsia"/>
          <w:sz w:val="18"/>
          <w:szCs w:val="18"/>
        </w:rPr>
        <w:lastRenderedPageBreak/>
        <w:t>cin&gt;&gt;i;</w:t>
      </w:r>
    </w:p>
    <w:p w:rsidR="00EB42A0" w:rsidRPr="005F71A1" w:rsidRDefault="00EB42A0" w:rsidP="005F71A1">
      <w:pPr>
        <w:spacing w:beforeLines="50" w:afterLines="50" w:line="240" w:lineRule="atLeast"/>
        <w:rPr>
          <w:rFonts w:asciiTheme="minorEastAsia" w:hAnsiTheme="minorEastAsia" w:hint="eastAsia"/>
          <w:sz w:val="18"/>
          <w:szCs w:val="18"/>
        </w:rPr>
      </w:pPr>
      <w:r w:rsidRPr="005F71A1">
        <w:rPr>
          <w:rFonts w:asciiTheme="minorEastAsia" w:hAnsiTheme="minorEastAsia" w:hint="eastAsia"/>
          <w:sz w:val="18"/>
          <w:szCs w:val="18"/>
        </w:rPr>
        <w:t>}</w:t>
      </w:r>
    </w:p>
    <w:p w:rsidR="00EB42A0" w:rsidRPr="005F71A1" w:rsidRDefault="00EB42A0" w:rsidP="005F71A1">
      <w:pPr>
        <w:spacing w:beforeLines="50" w:afterLines="50" w:line="240" w:lineRule="atLeast"/>
        <w:rPr>
          <w:rFonts w:asciiTheme="minorEastAsia" w:hAnsiTheme="minorEastAsia" w:hint="eastAsia"/>
          <w:sz w:val="18"/>
          <w:szCs w:val="18"/>
        </w:rPr>
      </w:pPr>
      <w:r w:rsidRPr="005F71A1">
        <w:rPr>
          <w:rFonts w:asciiTheme="minorEastAsia" w:hAnsiTheme="minorEastAsia" w:hint="eastAsia"/>
          <w:sz w:val="18"/>
          <w:szCs w:val="18"/>
        </w:rPr>
        <w:t xml:space="preserve">LinkList p,q; </w:t>
      </w:r>
    </w:p>
    <w:p w:rsidR="00EB42A0" w:rsidRPr="005F71A1" w:rsidRDefault="00EB42A0" w:rsidP="005F71A1">
      <w:pPr>
        <w:spacing w:beforeLines="50" w:afterLines="50" w:line="240" w:lineRule="atLeast"/>
        <w:rPr>
          <w:rFonts w:asciiTheme="minorEastAsia" w:hAnsiTheme="minorEastAsia" w:hint="eastAsia"/>
          <w:sz w:val="18"/>
          <w:szCs w:val="18"/>
        </w:rPr>
      </w:pPr>
      <w:r w:rsidRPr="005F71A1">
        <w:rPr>
          <w:rFonts w:asciiTheme="minorEastAsia" w:hAnsiTheme="minorEastAsia" w:hint="eastAsia"/>
          <w:sz w:val="18"/>
          <w:szCs w:val="18"/>
        </w:rPr>
        <w:t>p=L; int j=0;</w:t>
      </w:r>
    </w:p>
    <w:p w:rsidR="00EB42A0" w:rsidRPr="005F71A1" w:rsidRDefault="00EB42A0" w:rsidP="005F71A1">
      <w:pPr>
        <w:spacing w:beforeLines="50" w:afterLines="50" w:line="240" w:lineRule="atLeast"/>
        <w:rPr>
          <w:rFonts w:asciiTheme="minorEastAsia" w:hAnsiTheme="minorEastAsia" w:hint="eastAsia"/>
          <w:sz w:val="18"/>
          <w:szCs w:val="18"/>
        </w:rPr>
      </w:pPr>
      <w:r w:rsidRPr="005F71A1">
        <w:rPr>
          <w:rFonts w:asciiTheme="minorEastAsia" w:hAnsiTheme="minorEastAsia" w:hint="eastAsia"/>
          <w:sz w:val="18"/>
          <w:szCs w:val="18"/>
        </w:rPr>
        <w:t>q=(LinkList) malloc(sizeof(LNode));</w:t>
      </w:r>
    </w:p>
    <w:p w:rsidR="00EB42A0" w:rsidRPr="005F71A1" w:rsidRDefault="00EB42A0" w:rsidP="005F71A1">
      <w:pPr>
        <w:spacing w:beforeLines="50" w:afterLines="50" w:line="240" w:lineRule="atLeast"/>
        <w:rPr>
          <w:rFonts w:asciiTheme="minorEastAsia" w:hAnsiTheme="minorEastAsia" w:hint="eastAsia"/>
          <w:sz w:val="18"/>
          <w:szCs w:val="18"/>
        </w:rPr>
      </w:pPr>
      <w:r w:rsidRPr="005F71A1">
        <w:rPr>
          <w:rFonts w:asciiTheme="minorEastAsia" w:hAnsiTheme="minorEastAsia" w:hint="eastAsia"/>
          <w:sz w:val="18"/>
          <w:szCs w:val="18"/>
        </w:rPr>
        <w:t>while (p-&gt;next &amp;&amp; j&lt;i-1){</w:t>
      </w:r>
    </w:p>
    <w:p w:rsidR="00EB42A0" w:rsidRPr="005F71A1" w:rsidRDefault="00EB42A0" w:rsidP="005F71A1">
      <w:pPr>
        <w:spacing w:beforeLines="50" w:afterLines="50" w:line="240" w:lineRule="atLeast"/>
        <w:rPr>
          <w:rFonts w:asciiTheme="minorEastAsia" w:hAnsiTheme="minorEastAsia" w:hint="eastAsia"/>
          <w:sz w:val="18"/>
          <w:szCs w:val="18"/>
        </w:rPr>
      </w:pPr>
      <w:r w:rsidRPr="005F71A1">
        <w:rPr>
          <w:rFonts w:asciiTheme="minorEastAsia" w:hAnsiTheme="minorEastAsia" w:hint="eastAsia"/>
          <w:sz w:val="18"/>
          <w:szCs w:val="18"/>
        </w:rPr>
        <w:t>p=p-&gt;next;</w:t>
      </w:r>
    </w:p>
    <w:p w:rsidR="00EB42A0" w:rsidRPr="005F71A1" w:rsidRDefault="00EB42A0" w:rsidP="005F71A1">
      <w:pPr>
        <w:spacing w:beforeLines="50" w:afterLines="50" w:line="240" w:lineRule="atLeast"/>
        <w:rPr>
          <w:rFonts w:asciiTheme="minorEastAsia" w:hAnsiTheme="minorEastAsia" w:hint="eastAsia"/>
          <w:sz w:val="18"/>
          <w:szCs w:val="18"/>
        </w:rPr>
      </w:pPr>
      <w:r w:rsidRPr="005F71A1">
        <w:rPr>
          <w:rFonts w:asciiTheme="minorEastAsia" w:hAnsiTheme="minorEastAsia" w:hint="eastAsia"/>
          <w:sz w:val="18"/>
          <w:szCs w:val="18"/>
        </w:rPr>
        <w:t>++j;</w:t>
      </w:r>
    </w:p>
    <w:p w:rsidR="00EB42A0" w:rsidRPr="005F71A1" w:rsidRDefault="00EB42A0" w:rsidP="005F71A1">
      <w:pPr>
        <w:spacing w:beforeLines="50" w:afterLines="50" w:line="240" w:lineRule="atLeast"/>
        <w:rPr>
          <w:rFonts w:asciiTheme="minorEastAsia" w:hAnsiTheme="minorEastAsia" w:hint="eastAsia"/>
          <w:sz w:val="18"/>
          <w:szCs w:val="18"/>
        </w:rPr>
      </w:pPr>
      <w:r w:rsidRPr="005F71A1">
        <w:rPr>
          <w:rFonts w:asciiTheme="minorEastAsia" w:hAnsiTheme="minorEastAsia" w:hint="eastAsia"/>
          <w:sz w:val="18"/>
          <w:szCs w:val="18"/>
        </w:rPr>
        <w:t>} //寻找第i个结点</w:t>
      </w:r>
    </w:p>
    <w:p w:rsidR="00EB42A0" w:rsidRPr="005F71A1" w:rsidRDefault="00EB42A0" w:rsidP="005F71A1">
      <w:pPr>
        <w:spacing w:beforeLines="50" w:afterLines="50" w:line="240" w:lineRule="atLeast"/>
        <w:rPr>
          <w:rFonts w:asciiTheme="minorEastAsia" w:hAnsiTheme="minorEastAsia" w:hint="eastAsia"/>
          <w:sz w:val="18"/>
          <w:szCs w:val="18"/>
        </w:rPr>
      </w:pPr>
      <w:r w:rsidRPr="005F71A1">
        <w:rPr>
          <w:rFonts w:asciiTheme="minorEastAsia" w:hAnsiTheme="minorEastAsia" w:hint="eastAsia"/>
          <w:sz w:val="18"/>
          <w:szCs w:val="18"/>
        </w:rPr>
        <w:t>if(!(p-&gt;next) || j&gt;i-1) {cout&lt;&lt;"删除位置不合理";</w:t>
      </w:r>
    </w:p>
    <w:p w:rsidR="00EB42A0" w:rsidRPr="005F71A1" w:rsidRDefault="00EB42A0" w:rsidP="005F71A1">
      <w:pPr>
        <w:spacing w:beforeLines="50" w:afterLines="50" w:line="240" w:lineRule="atLeast"/>
        <w:rPr>
          <w:rFonts w:asciiTheme="minorEastAsia" w:hAnsiTheme="minorEastAsia" w:hint="eastAsia"/>
          <w:sz w:val="18"/>
          <w:szCs w:val="18"/>
        </w:rPr>
      </w:pPr>
      <w:r w:rsidRPr="005F71A1">
        <w:rPr>
          <w:rFonts w:asciiTheme="minorEastAsia" w:hAnsiTheme="minorEastAsia" w:hint="eastAsia"/>
          <w:sz w:val="18"/>
          <w:szCs w:val="18"/>
        </w:rPr>
        <w:t>cin.get();</w:t>
      </w:r>
    </w:p>
    <w:p w:rsidR="00EB42A0" w:rsidRPr="005F71A1" w:rsidRDefault="00EB42A0" w:rsidP="005F71A1">
      <w:pPr>
        <w:spacing w:beforeLines="50" w:afterLines="50" w:line="240" w:lineRule="atLeast"/>
        <w:rPr>
          <w:rFonts w:asciiTheme="minorEastAsia" w:hAnsiTheme="minorEastAsia" w:hint="eastAsia"/>
          <w:sz w:val="18"/>
          <w:szCs w:val="18"/>
        </w:rPr>
      </w:pPr>
      <w:r w:rsidRPr="005F71A1">
        <w:rPr>
          <w:rFonts w:asciiTheme="minorEastAsia" w:hAnsiTheme="minorEastAsia" w:hint="eastAsia"/>
          <w:sz w:val="18"/>
          <w:szCs w:val="18"/>
        </w:rPr>
        <w:t xml:space="preserve">cin.get(); </w:t>
      </w:r>
    </w:p>
    <w:p w:rsidR="00EB42A0" w:rsidRPr="005F71A1" w:rsidRDefault="00EB42A0" w:rsidP="005F71A1">
      <w:pPr>
        <w:spacing w:beforeLines="50" w:afterLines="50" w:line="240" w:lineRule="atLeast"/>
        <w:rPr>
          <w:rFonts w:asciiTheme="minorEastAsia" w:hAnsiTheme="minorEastAsia" w:hint="eastAsia"/>
          <w:sz w:val="18"/>
          <w:szCs w:val="18"/>
        </w:rPr>
      </w:pPr>
      <w:r w:rsidRPr="005F71A1">
        <w:rPr>
          <w:rFonts w:asciiTheme="minorEastAsia" w:hAnsiTheme="minorEastAsia" w:hint="eastAsia"/>
          <w:sz w:val="18"/>
          <w:szCs w:val="18"/>
        </w:rPr>
        <w:t>}</w:t>
      </w:r>
    </w:p>
    <w:p w:rsidR="00EB42A0" w:rsidRPr="005F71A1" w:rsidRDefault="00EB42A0" w:rsidP="005F71A1">
      <w:pPr>
        <w:spacing w:beforeLines="50" w:afterLines="50" w:line="240" w:lineRule="atLeast"/>
        <w:rPr>
          <w:rFonts w:asciiTheme="minorEastAsia" w:hAnsiTheme="minorEastAsia" w:hint="eastAsia"/>
          <w:sz w:val="18"/>
          <w:szCs w:val="18"/>
        </w:rPr>
      </w:pPr>
      <w:r w:rsidRPr="005F71A1">
        <w:rPr>
          <w:rFonts w:asciiTheme="minorEastAsia" w:hAnsiTheme="minorEastAsia" w:hint="eastAsia"/>
          <w:sz w:val="18"/>
          <w:szCs w:val="18"/>
        </w:rPr>
        <w:t>else{</w:t>
      </w:r>
    </w:p>
    <w:p w:rsidR="00EB42A0" w:rsidRPr="005F71A1" w:rsidRDefault="00EB42A0" w:rsidP="005F71A1">
      <w:pPr>
        <w:spacing w:beforeLines="50" w:afterLines="50" w:line="240" w:lineRule="atLeast"/>
        <w:rPr>
          <w:rFonts w:asciiTheme="minorEastAsia" w:hAnsiTheme="minorEastAsia" w:hint="eastAsia"/>
          <w:sz w:val="18"/>
          <w:szCs w:val="18"/>
        </w:rPr>
      </w:pPr>
      <w:r w:rsidRPr="005F71A1">
        <w:rPr>
          <w:rFonts w:asciiTheme="minorEastAsia" w:hAnsiTheme="minorEastAsia" w:hint="eastAsia"/>
          <w:sz w:val="18"/>
          <w:szCs w:val="18"/>
        </w:rPr>
        <w:t>q=p-&gt;next;</w:t>
      </w:r>
    </w:p>
    <w:p w:rsidR="00EB42A0" w:rsidRPr="005F71A1" w:rsidRDefault="00EB42A0" w:rsidP="005F71A1">
      <w:pPr>
        <w:spacing w:beforeLines="50" w:afterLines="50" w:line="240" w:lineRule="atLeast"/>
        <w:rPr>
          <w:rFonts w:asciiTheme="minorEastAsia" w:hAnsiTheme="minorEastAsia" w:hint="eastAsia"/>
          <w:sz w:val="18"/>
          <w:szCs w:val="18"/>
        </w:rPr>
      </w:pPr>
      <w:r w:rsidRPr="005F71A1">
        <w:rPr>
          <w:rFonts w:asciiTheme="minorEastAsia" w:hAnsiTheme="minorEastAsia" w:hint="eastAsia"/>
          <w:sz w:val="18"/>
          <w:szCs w:val="18"/>
        </w:rPr>
        <w:t>p-&gt;next=q-&gt;next;</w:t>
      </w:r>
    </w:p>
    <w:p w:rsidR="00EB42A0" w:rsidRPr="005F71A1" w:rsidRDefault="00EB42A0" w:rsidP="005F71A1">
      <w:pPr>
        <w:spacing w:beforeLines="50" w:afterLines="50" w:line="240" w:lineRule="atLeast"/>
        <w:rPr>
          <w:rFonts w:asciiTheme="minorEastAsia" w:hAnsiTheme="minorEastAsia" w:hint="eastAsia"/>
          <w:sz w:val="18"/>
          <w:szCs w:val="18"/>
        </w:rPr>
      </w:pPr>
      <w:r w:rsidRPr="005F71A1">
        <w:rPr>
          <w:rFonts w:asciiTheme="minorEastAsia" w:hAnsiTheme="minorEastAsia" w:hint="eastAsia"/>
          <w:sz w:val="18"/>
          <w:szCs w:val="18"/>
        </w:rPr>
        <w:t>e=q-&gt;data;</w:t>
      </w:r>
    </w:p>
    <w:p w:rsidR="00EB42A0" w:rsidRPr="005F71A1" w:rsidRDefault="00EB42A0" w:rsidP="005F71A1">
      <w:pPr>
        <w:spacing w:beforeLines="50" w:afterLines="50" w:line="240" w:lineRule="atLeast"/>
        <w:rPr>
          <w:rFonts w:asciiTheme="minorEastAsia" w:hAnsiTheme="minorEastAsia" w:hint="eastAsia"/>
          <w:sz w:val="18"/>
          <w:szCs w:val="18"/>
        </w:rPr>
      </w:pPr>
      <w:r w:rsidRPr="005F71A1">
        <w:rPr>
          <w:rFonts w:asciiTheme="minorEastAsia" w:hAnsiTheme="minorEastAsia" w:hint="eastAsia"/>
          <w:sz w:val="18"/>
          <w:szCs w:val="18"/>
        </w:rPr>
        <w:t>cout&lt;&lt;"删除成功！！"&lt;&lt;endl&lt;&lt;"删除的结点值为："&lt;&lt;e;</w:t>
      </w:r>
    </w:p>
    <w:p w:rsidR="00EB42A0" w:rsidRPr="005F71A1" w:rsidRDefault="00EB42A0" w:rsidP="005F71A1">
      <w:pPr>
        <w:spacing w:beforeLines="50" w:afterLines="50" w:line="240" w:lineRule="atLeast"/>
        <w:rPr>
          <w:rFonts w:asciiTheme="minorEastAsia" w:hAnsiTheme="minorEastAsia" w:hint="eastAsia"/>
          <w:sz w:val="18"/>
          <w:szCs w:val="18"/>
        </w:rPr>
      </w:pPr>
      <w:r w:rsidRPr="005F71A1">
        <w:rPr>
          <w:rFonts w:asciiTheme="minorEastAsia" w:hAnsiTheme="minorEastAsia" w:hint="eastAsia"/>
          <w:sz w:val="18"/>
          <w:szCs w:val="18"/>
        </w:rPr>
        <w:t>free(q); //删除并释放结点</w:t>
      </w:r>
    </w:p>
    <w:p w:rsidR="00EB42A0" w:rsidRPr="005F71A1" w:rsidRDefault="00EB42A0" w:rsidP="005F71A1">
      <w:pPr>
        <w:spacing w:beforeLines="50" w:afterLines="50" w:line="240" w:lineRule="atLeast"/>
        <w:rPr>
          <w:rFonts w:asciiTheme="minorEastAsia" w:hAnsiTheme="minorEastAsia" w:hint="eastAsia"/>
          <w:sz w:val="18"/>
          <w:szCs w:val="18"/>
        </w:rPr>
      </w:pPr>
      <w:r w:rsidRPr="005F71A1">
        <w:rPr>
          <w:rFonts w:asciiTheme="minorEastAsia" w:hAnsiTheme="minorEastAsia" w:hint="eastAsia"/>
          <w:sz w:val="18"/>
          <w:szCs w:val="18"/>
        </w:rPr>
        <w:t>}</w:t>
      </w:r>
    </w:p>
    <w:p w:rsidR="00EB42A0" w:rsidRPr="005F71A1" w:rsidRDefault="00EB42A0" w:rsidP="005F71A1">
      <w:pPr>
        <w:spacing w:beforeLines="50" w:afterLines="50" w:line="240" w:lineRule="atLeast"/>
        <w:rPr>
          <w:rFonts w:asciiTheme="minorEastAsia" w:hAnsiTheme="minorEastAsia" w:hint="eastAsia"/>
          <w:sz w:val="18"/>
          <w:szCs w:val="18"/>
        </w:rPr>
      </w:pPr>
      <w:r w:rsidRPr="005F71A1">
        <w:rPr>
          <w:rFonts w:asciiTheme="minorEastAsia" w:hAnsiTheme="minorEastAsia" w:hint="eastAsia"/>
          <w:sz w:val="18"/>
          <w:szCs w:val="18"/>
        </w:rPr>
        <w:t>cin.get();</w:t>
      </w:r>
    </w:p>
    <w:p w:rsidR="00EB42A0" w:rsidRPr="005F71A1" w:rsidRDefault="00EB42A0" w:rsidP="005F71A1">
      <w:pPr>
        <w:spacing w:beforeLines="50" w:afterLines="50" w:line="240" w:lineRule="atLeast"/>
        <w:rPr>
          <w:rFonts w:asciiTheme="minorEastAsia" w:hAnsiTheme="minorEastAsia" w:hint="eastAsia"/>
          <w:sz w:val="18"/>
          <w:szCs w:val="18"/>
        </w:rPr>
      </w:pPr>
      <w:r w:rsidRPr="005F71A1">
        <w:rPr>
          <w:rFonts w:asciiTheme="minorEastAsia" w:hAnsiTheme="minorEastAsia" w:hint="eastAsia"/>
          <w:sz w:val="18"/>
          <w:szCs w:val="18"/>
        </w:rPr>
        <w:t>cin.get();</w:t>
      </w:r>
    </w:p>
    <w:p w:rsidR="00EB42A0" w:rsidRPr="005F71A1" w:rsidRDefault="00EB42A0" w:rsidP="005F71A1">
      <w:pPr>
        <w:spacing w:beforeLines="50" w:afterLines="50" w:line="240" w:lineRule="atLeast"/>
        <w:rPr>
          <w:rFonts w:asciiTheme="minorEastAsia" w:hAnsiTheme="minorEastAsia" w:hint="eastAsia"/>
          <w:sz w:val="18"/>
          <w:szCs w:val="18"/>
        </w:rPr>
      </w:pPr>
      <w:r w:rsidRPr="005F71A1">
        <w:rPr>
          <w:rFonts w:asciiTheme="minorEastAsia" w:hAnsiTheme="minorEastAsia" w:hint="eastAsia"/>
          <w:sz w:val="18"/>
          <w:szCs w:val="18"/>
        </w:rPr>
        <w:t>} //ListDelete_L</w:t>
      </w:r>
    </w:p>
    <w:p w:rsidR="00EB42A0" w:rsidRPr="005F71A1" w:rsidRDefault="00EB42A0" w:rsidP="005F71A1">
      <w:pPr>
        <w:spacing w:beforeLines="50" w:afterLines="50" w:line="240" w:lineRule="atLeast"/>
        <w:rPr>
          <w:rFonts w:asciiTheme="minorEastAsia" w:hAnsiTheme="minorEastAsia" w:hint="eastAsia"/>
          <w:sz w:val="18"/>
          <w:szCs w:val="18"/>
        </w:rPr>
      </w:pPr>
    </w:p>
    <w:p w:rsidR="00EB42A0" w:rsidRPr="005F71A1" w:rsidRDefault="00EB42A0" w:rsidP="005F71A1">
      <w:pPr>
        <w:spacing w:beforeLines="50" w:afterLines="50" w:line="240" w:lineRule="atLeast"/>
        <w:rPr>
          <w:rFonts w:asciiTheme="minorEastAsia" w:hAnsiTheme="minorEastAsia" w:hint="eastAsia"/>
          <w:sz w:val="18"/>
          <w:szCs w:val="18"/>
        </w:rPr>
      </w:pPr>
    </w:p>
    <w:p w:rsidR="00EB42A0" w:rsidRPr="005F71A1" w:rsidRDefault="00EB42A0" w:rsidP="005F71A1">
      <w:pPr>
        <w:spacing w:beforeLines="50" w:afterLines="50" w:line="240" w:lineRule="atLeast"/>
        <w:rPr>
          <w:rFonts w:asciiTheme="minorEastAsia" w:hAnsiTheme="minorEastAsia" w:hint="eastAsia"/>
          <w:sz w:val="18"/>
          <w:szCs w:val="18"/>
        </w:rPr>
      </w:pPr>
    </w:p>
    <w:p w:rsidR="00EB42A0" w:rsidRPr="005F71A1" w:rsidRDefault="00EB42A0" w:rsidP="005F71A1">
      <w:pPr>
        <w:spacing w:beforeLines="50" w:afterLines="50" w:line="240" w:lineRule="atLeast"/>
        <w:rPr>
          <w:rFonts w:asciiTheme="minorEastAsia" w:hAnsiTheme="minorEastAsia" w:hint="eastAsia"/>
          <w:sz w:val="18"/>
          <w:szCs w:val="18"/>
        </w:rPr>
      </w:pPr>
      <w:r w:rsidRPr="005F71A1">
        <w:rPr>
          <w:rFonts w:asciiTheme="minorEastAsia" w:hAnsiTheme="minorEastAsia" w:hint="eastAsia"/>
          <w:sz w:val="18"/>
          <w:szCs w:val="18"/>
        </w:rPr>
        <w:t>// 输出线性链表L中的所有数据元素</w:t>
      </w:r>
      <w:r w:rsidRPr="005F71A1">
        <w:rPr>
          <w:rFonts w:asciiTheme="minorEastAsia" w:hAnsiTheme="minorEastAsia" w:hint="eastAsia"/>
          <w:sz w:val="18"/>
          <w:szCs w:val="18"/>
        </w:rPr>
        <w:tab/>
      </w:r>
    </w:p>
    <w:p w:rsidR="00EB42A0" w:rsidRPr="005F71A1" w:rsidRDefault="00EB42A0" w:rsidP="005F71A1">
      <w:pPr>
        <w:spacing w:beforeLines="50" w:afterLines="50" w:line="240" w:lineRule="atLeast"/>
        <w:rPr>
          <w:rFonts w:asciiTheme="minorEastAsia" w:hAnsiTheme="minorEastAsia" w:hint="eastAsia"/>
          <w:sz w:val="18"/>
          <w:szCs w:val="18"/>
        </w:rPr>
      </w:pPr>
      <w:r w:rsidRPr="005F71A1">
        <w:rPr>
          <w:rFonts w:asciiTheme="minorEastAsia" w:hAnsiTheme="minorEastAsia" w:hint="eastAsia"/>
          <w:sz w:val="18"/>
          <w:szCs w:val="18"/>
        </w:rPr>
        <w:t>void PrintList(LinkList &amp;L)</w:t>
      </w:r>
    </w:p>
    <w:p w:rsidR="00EB42A0" w:rsidRPr="005F71A1" w:rsidRDefault="00EB42A0" w:rsidP="005F71A1">
      <w:pPr>
        <w:spacing w:beforeLines="50" w:afterLines="50" w:line="240" w:lineRule="atLeast"/>
        <w:rPr>
          <w:rFonts w:asciiTheme="minorEastAsia" w:hAnsiTheme="minorEastAsia" w:hint="eastAsia"/>
          <w:sz w:val="18"/>
          <w:szCs w:val="18"/>
        </w:rPr>
      </w:pPr>
      <w:r w:rsidRPr="005F71A1">
        <w:rPr>
          <w:rFonts w:asciiTheme="minorEastAsia" w:hAnsiTheme="minorEastAsia" w:hint="eastAsia"/>
          <w:sz w:val="18"/>
          <w:szCs w:val="18"/>
        </w:rPr>
        <w:t>{</w:t>
      </w:r>
    </w:p>
    <w:p w:rsidR="00EB42A0" w:rsidRPr="005F71A1" w:rsidRDefault="00EB42A0" w:rsidP="005F71A1">
      <w:pPr>
        <w:spacing w:beforeLines="50" w:afterLines="50" w:line="240" w:lineRule="atLeast"/>
        <w:rPr>
          <w:rFonts w:asciiTheme="minorEastAsia" w:hAnsiTheme="minorEastAsia" w:hint="eastAsia"/>
          <w:sz w:val="18"/>
          <w:szCs w:val="18"/>
        </w:rPr>
      </w:pPr>
      <w:r w:rsidRPr="005F71A1">
        <w:rPr>
          <w:rFonts w:asciiTheme="minorEastAsia" w:hAnsiTheme="minorEastAsia" w:hint="eastAsia"/>
          <w:sz w:val="18"/>
          <w:szCs w:val="18"/>
        </w:rPr>
        <w:t>LinkList p=L-&gt;next;</w:t>
      </w:r>
    </w:p>
    <w:p w:rsidR="00EB42A0" w:rsidRPr="005F71A1" w:rsidRDefault="00EB42A0" w:rsidP="005F71A1">
      <w:pPr>
        <w:spacing w:beforeLines="50" w:afterLines="50" w:line="240" w:lineRule="atLeast"/>
        <w:rPr>
          <w:rFonts w:asciiTheme="minorEastAsia" w:hAnsiTheme="minorEastAsia" w:hint="eastAsia"/>
          <w:sz w:val="18"/>
          <w:szCs w:val="18"/>
        </w:rPr>
      </w:pPr>
      <w:r w:rsidRPr="005F71A1">
        <w:rPr>
          <w:rFonts w:asciiTheme="minorEastAsia" w:hAnsiTheme="minorEastAsia" w:hint="eastAsia"/>
          <w:sz w:val="18"/>
          <w:szCs w:val="18"/>
        </w:rPr>
        <w:lastRenderedPageBreak/>
        <w:t>cout&lt;&lt;"所有数据如下所示："&lt;&lt;endl;</w:t>
      </w:r>
    </w:p>
    <w:p w:rsidR="00EB42A0" w:rsidRPr="005F71A1" w:rsidRDefault="00EB42A0" w:rsidP="005F71A1">
      <w:pPr>
        <w:spacing w:beforeLines="50" w:afterLines="50" w:line="240" w:lineRule="atLeast"/>
        <w:rPr>
          <w:rFonts w:asciiTheme="minorEastAsia" w:hAnsiTheme="minorEastAsia" w:hint="eastAsia"/>
          <w:sz w:val="18"/>
          <w:szCs w:val="18"/>
        </w:rPr>
      </w:pPr>
      <w:r w:rsidRPr="005F71A1">
        <w:rPr>
          <w:rFonts w:asciiTheme="minorEastAsia" w:hAnsiTheme="minorEastAsia" w:hint="eastAsia"/>
          <w:sz w:val="18"/>
          <w:szCs w:val="18"/>
        </w:rPr>
        <w:t>while (p)</w:t>
      </w:r>
    </w:p>
    <w:p w:rsidR="00EB42A0" w:rsidRPr="005F71A1" w:rsidRDefault="00EB42A0" w:rsidP="005F71A1">
      <w:pPr>
        <w:spacing w:beforeLines="50" w:afterLines="50" w:line="240" w:lineRule="atLeast"/>
        <w:rPr>
          <w:rFonts w:asciiTheme="minorEastAsia" w:hAnsiTheme="minorEastAsia" w:hint="eastAsia"/>
          <w:sz w:val="18"/>
          <w:szCs w:val="18"/>
        </w:rPr>
      </w:pPr>
      <w:r w:rsidRPr="005F71A1">
        <w:rPr>
          <w:rFonts w:asciiTheme="minorEastAsia" w:hAnsiTheme="minorEastAsia" w:hint="eastAsia"/>
          <w:sz w:val="18"/>
          <w:szCs w:val="18"/>
        </w:rPr>
        <w:t>{</w:t>
      </w:r>
    </w:p>
    <w:p w:rsidR="00EB42A0" w:rsidRPr="005F71A1" w:rsidRDefault="00EB42A0" w:rsidP="005F71A1">
      <w:pPr>
        <w:spacing w:beforeLines="50" w:afterLines="50" w:line="240" w:lineRule="atLeast"/>
        <w:rPr>
          <w:rFonts w:asciiTheme="minorEastAsia" w:hAnsiTheme="minorEastAsia" w:hint="eastAsia"/>
          <w:sz w:val="18"/>
          <w:szCs w:val="18"/>
        </w:rPr>
      </w:pPr>
      <w:r w:rsidRPr="005F71A1">
        <w:rPr>
          <w:rFonts w:asciiTheme="minorEastAsia" w:hAnsiTheme="minorEastAsia" w:hint="eastAsia"/>
          <w:sz w:val="18"/>
          <w:szCs w:val="18"/>
        </w:rPr>
        <w:t>cout&lt;&lt;p-&gt;data&lt;&lt;" ";</w:t>
      </w:r>
    </w:p>
    <w:p w:rsidR="00EB42A0" w:rsidRPr="005F71A1" w:rsidRDefault="00EB42A0" w:rsidP="005F71A1">
      <w:pPr>
        <w:spacing w:beforeLines="50" w:afterLines="50" w:line="240" w:lineRule="atLeast"/>
        <w:rPr>
          <w:rFonts w:asciiTheme="minorEastAsia" w:hAnsiTheme="minorEastAsia" w:hint="eastAsia"/>
          <w:sz w:val="18"/>
          <w:szCs w:val="18"/>
        </w:rPr>
      </w:pPr>
      <w:r w:rsidRPr="005F71A1">
        <w:rPr>
          <w:rFonts w:asciiTheme="minorEastAsia" w:hAnsiTheme="minorEastAsia" w:hint="eastAsia"/>
          <w:sz w:val="18"/>
          <w:szCs w:val="18"/>
        </w:rPr>
        <w:t>p=p-&gt;next;</w:t>
      </w:r>
    </w:p>
    <w:p w:rsidR="00EB42A0" w:rsidRPr="005F71A1" w:rsidRDefault="00EB42A0" w:rsidP="005F71A1">
      <w:pPr>
        <w:spacing w:beforeLines="50" w:afterLines="50" w:line="240" w:lineRule="atLeast"/>
        <w:rPr>
          <w:rFonts w:asciiTheme="minorEastAsia" w:hAnsiTheme="minorEastAsia" w:hint="eastAsia"/>
          <w:sz w:val="18"/>
          <w:szCs w:val="18"/>
        </w:rPr>
      </w:pPr>
      <w:r w:rsidRPr="005F71A1">
        <w:rPr>
          <w:rFonts w:asciiTheme="minorEastAsia" w:hAnsiTheme="minorEastAsia" w:hint="eastAsia"/>
          <w:sz w:val="18"/>
          <w:szCs w:val="18"/>
        </w:rPr>
        <w:t>}</w:t>
      </w:r>
    </w:p>
    <w:p w:rsidR="00EB42A0" w:rsidRPr="005F71A1" w:rsidRDefault="00EB42A0" w:rsidP="005F71A1">
      <w:pPr>
        <w:spacing w:beforeLines="50" w:afterLines="50" w:line="240" w:lineRule="atLeast"/>
        <w:rPr>
          <w:rFonts w:asciiTheme="minorEastAsia" w:hAnsiTheme="minorEastAsia" w:hint="eastAsia"/>
          <w:sz w:val="18"/>
          <w:szCs w:val="18"/>
        </w:rPr>
      </w:pPr>
      <w:r w:rsidRPr="005F71A1">
        <w:rPr>
          <w:rFonts w:asciiTheme="minorEastAsia" w:hAnsiTheme="minorEastAsia" w:hint="eastAsia"/>
          <w:sz w:val="18"/>
          <w:szCs w:val="18"/>
        </w:rPr>
        <w:t>cin.get();</w:t>
      </w:r>
    </w:p>
    <w:p w:rsidR="00EB42A0" w:rsidRPr="005F71A1" w:rsidRDefault="00EB42A0" w:rsidP="005F71A1">
      <w:pPr>
        <w:spacing w:beforeLines="50" w:afterLines="50" w:line="240" w:lineRule="atLeast"/>
        <w:rPr>
          <w:rFonts w:asciiTheme="minorEastAsia" w:hAnsiTheme="minorEastAsia" w:hint="eastAsia"/>
          <w:sz w:val="18"/>
          <w:szCs w:val="18"/>
        </w:rPr>
      </w:pPr>
      <w:r w:rsidRPr="005F71A1">
        <w:rPr>
          <w:rFonts w:asciiTheme="minorEastAsia" w:hAnsiTheme="minorEastAsia" w:hint="eastAsia"/>
          <w:sz w:val="18"/>
          <w:szCs w:val="18"/>
        </w:rPr>
        <w:t>cin.get();</w:t>
      </w:r>
    </w:p>
    <w:p w:rsidR="00EB42A0" w:rsidRPr="005F71A1" w:rsidRDefault="00EB42A0" w:rsidP="005F71A1">
      <w:pPr>
        <w:spacing w:beforeLines="50" w:afterLines="50" w:line="240" w:lineRule="atLeast"/>
        <w:rPr>
          <w:rFonts w:asciiTheme="minorEastAsia" w:hAnsiTheme="minorEastAsia" w:hint="eastAsia"/>
          <w:sz w:val="18"/>
          <w:szCs w:val="18"/>
        </w:rPr>
      </w:pPr>
      <w:r w:rsidRPr="005F71A1">
        <w:rPr>
          <w:rFonts w:asciiTheme="minorEastAsia" w:hAnsiTheme="minorEastAsia" w:hint="eastAsia"/>
          <w:sz w:val="18"/>
          <w:szCs w:val="18"/>
        </w:rPr>
        <w:t>} //PrintList</w:t>
      </w:r>
    </w:p>
    <w:p w:rsidR="00EB42A0" w:rsidRPr="005F71A1" w:rsidRDefault="00EB42A0" w:rsidP="005F71A1">
      <w:pPr>
        <w:spacing w:beforeLines="50" w:afterLines="50" w:line="240" w:lineRule="atLeast"/>
        <w:rPr>
          <w:rFonts w:asciiTheme="minorEastAsia" w:hAnsiTheme="minorEastAsia" w:hint="eastAsia"/>
          <w:sz w:val="18"/>
          <w:szCs w:val="18"/>
        </w:rPr>
      </w:pPr>
    </w:p>
    <w:p w:rsidR="00EB42A0" w:rsidRPr="005F71A1" w:rsidRDefault="00EB42A0" w:rsidP="005F71A1">
      <w:pPr>
        <w:spacing w:beforeLines="50" w:afterLines="50" w:line="240" w:lineRule="atLeast"/>
        <w:rPr>
          <w:rFonts w:asciiTheme="minorEastAsia" w:hAnsiTheme="minorEastAsia" w:hint="eastAsia"/>
          <w:sz w:val="18"/>
          <w:szCs w:val="18"/>
        </w:rPr>
      </w:pPr>
      <w:r w:rsidRPr="005F71A1">
        <w:rPr>
          <w:rFonts w:asciiTheme="minorEastAsia" w:hAnsiTheme="minorEastAsia" w:hint="eastAsia"/>
          <w:sz w:val="18"/>
          <w:szCs w:val="18"/>
        </w:rPr>
        <w:t>void SearchList(LinkList &amp;L)//查找某一结点，显示其位置</w:t>
      </w:r>
    </w:p>
    <w:p w:rsidR="00EB42A0" w:rsidRPr="005F71A1" w:rsidRDefault="00EB42A0" w:rsidP="005F71A1">
      <w:pPr>
        <w:spacing w:beforeLines="50" w:afterLines="50" w:line="240" w:lineRule="atLeast"/>
        <w:rPr>
          <w:rFonts w:asciiTheme="minorEastAsia" w:hAnsiTheme="minorEastAsia" w:hint="eastAsia"/>
          <w:sz w:val="18"/>
          <w:szCs w:val="18"/>
        </w:rPr>
      </w:pPr>
      <w:r w:rsidRPr="005F71A1">
        <w:rPr>
          <w:rFonts w:asciiTheme="minorEastAsia" w:hAnsiTheme="minorEastAsia" w:hint="eastAsia"/>
          <w:sz w:val="18"/>
          <w:szCs w:val="18"/>
        </w:rPr>
        <w:t>{</w:t>
      </w:r>
    </w:p>
    <w:p w:rsidR="00EB42A0" w:rsidRPr="005F71A1" w:rsidRDefault="00EB42A0" w:rsidP="005F71A1">
      <w:pPr>
        <w:spacing w:beforeLines="50" w:afterLines="50" w:line="240" w:lineRule="atLeast"/>
        <w:rPr>
          <w:rFonts w:asciiTheme="minorEastAsia" w:hAnsiTheme="minorEastAsia" w:hint="eastAsia"/>
          <w:sz w:val="18"/>
          <w:szCs w:val="18"/>
        </w:rPr>
      </w:pPr>
      <w:r w:rsidRPr="005F71A1">
        <w:rPr>
          <w:rFonts w:asciiTheme="minorEastAsia" w:hAnsiTheme="minorEastAsia" w:hint="eastAsia"/>
          <w:sz w:val="18"/>
          <w:szCs w:val="18"/>
        </w:rPr>
        <w:t>int i=0;</w:t>
      </w:r>
    </w:p>
    <w:p w:rsidR="00EB42A0" w:rsidRPr="005F71A1" w:rsidRDefault="00EB42A0" w:rsidP="005F71A1">
      <w:pPr>
        <w:spacing w:beforeLines="50" w:afterLines="50" w:line="240" w:lineRule="atLeast"/>
        <w:rPr>
          <w:rFonts w:asciiTheme="minorEastAsia" w:hAnsiTheme="minorEastAsia" w:hint="eastAsia"/>
          <w:sz w:val="18"/>
          <w:szCs w:val="18"/>
        </w:rPr>
      </w:pPr>
      <w:r w:rsidRPr="005F71A1">
        <w:rPr>
          <w:rFonts w:asciiTheme="minorEastAsia" w:hAnsiTheme="minorEastAsia" w:hint="eastAsia"/>
          <w:sz w:val="18"/>
          <w:szCs w:val="18"/>
        </w:rPr>
        <w:t>ElemType n;</w:t>
      </w:r>
    </w:p>
    <w:p w:rsidR="00EB42A0" w:rsidRPr="005F71A1" w:rsidRDefault="00EB42A0" w:rsidP="005F71A1">
      <w:pPr>
        <w:spacing w:beforeLines="50" w:afterLines="50" w:line="240" w:lineRule="atLeast"/>
        <w:rPr>
          <w:rFonts w:asciiTheme="minorEastAsia" w:hAnsiTheme="minorEastAsia" w:hint="eastAsia"/>
          <w:sz w:val="18"/>
          <w:szCs w:val="18"/>
        </w:rPr>
      </w:pPr>
      <w:r w:rsidRPr="005F71A1">
        <w:rPr>
          <w:rFonts w:asciiTheme="minorEastAsia" w:hAnsiTheme="minorEastAsia" w:hint="eastAsia"/>
          <w:sz w:val="18"/>
          <w:szCs w:val="18"/>
        </w:rPr>
        <w:t>cout&lt;&lt;"请输入要找的数据：";</w:t>
      </w:r>
    </w:p>
    <w:p w:rsidR="00EB42A0" w:rsidRPr="005F71A1" w:rsidRDefault="00EB42A0" w:rsidP="005F71A1">
      <w:pPr>
        <w:spacing w:beforeLines="50" w:afterLines="50" w:line="240" w:lineRule="atLeast"/>
        <w:rPr>
          <w:rFonts w:asciiTheme="minorEastAsia" w:hAnsiTheme="minorEastAsia" w:hint="eastAsia"/>
          <w:sz w:val="18"/>
          <w:szCs w:val="18"/>
        </w:rPr>
      </w:pPr>
      <w:r w:rsidRPr="005F71A1">
        <w:rPr>
          <w:rFonts w:asciiTheme="minorEastAsia" w:hAnsiTheme="minorEastAsia" w:hint="eastAsia"/>
          <w:sz w:val="18"/>
          <w:szCs w:val="18"/>
        </w:rPr>
        <w:t>cin&gt;&gt;n;</w:t>
      </w:r>
    </w:p>
    <w:p w:rsidR="00EB42A0" w:rsidRPr="005F71A1" w:rsidRDefault="00EB42A0" w:rsidP="005F71A1">
      <w:pPr>
        <w:spacing w:beforeLines="50" w:afterLines="50" w:line="240" w:lineRule="atLeast"/>
        <w:rPr>
          <w:rFonts w:asciiTheme="minorEastAsia" w:hAnsiTheme="minorEastAsia" w:hint="eastAsia"/>
          <w:sz w:val="18"/>
          <w:szCs w:val="18"/>
        </w:rPr>
      </w:pPr>
      <w:r w:rsidRPr="005F71A1">
        <w:rPr>
          <w:rFonts w:asciiTheme="minorEastAsia" w:hAnsiTheme="minorEastAsia" w:hint="eastAsia"/>
          <w:sz w:val="18"/>
          <w:szCs w:val="18"/>
        </w:rPr>
        <w:t>if(L==NULL) {cout&lt;&lt;"链表为空！！";}</w:t>
      </w:r>
    </w:p>
    <w:p w:rsidR="00EB42A0" w:rsidRPr="005F71A1" w:rsidRDefault="00EB42A0" w:rsidP="005F71A1">
      <w:pPr>
        <w:spacing w:beforeLines="50" w:afterLines="50" w:line="240" w:lineRule="atLeast"/>
        <w:rPr>
          <w:rFonts w:asciiTheme="minorEastAsia" w:hAnsiTheme="minorEastAsia" w:hint="eastAsia"/>
          <w:sz w:val="18"/>
          <w:szCs w:val="18"/>
        </w:rPr>
      </w:pPr>
      <w:r w:rsidRPr="005F71A1">
        <w:rPr>
          <w:rFonts w:asciiTheme="minorEastAsia" w:hAnsiTheme="minorEastAsia" w:hint="eastAsia"/>
          <w:sz w:val="18"/>
          <w:szCs w:val="18"/>
        </w:rPr>
        <w:t>LinkList p=L-&gt;next;</w:t>
      </w:r>
    </w:p>
    <w:p w:rsidR="00EB42A0" w:rsidRPr="005F71A1" w:rsidRDefault="00EB42A0" w:rsidP="005F71A1">
      <w:pPr>
        <w:spacing w:beforeLines="50" w:afterLines="50" w:line="240" w:lineRule="atLeast"/>
        <w:rPr>
          <w:rFonts w:asciiTheme="minorEastAsia" w:hAnsiTheme="minorEastAsia" w:hint="eastAsia"/>
          <w:sz w:val="18"/>
          <w:szCs w:val="18"/>
        </w:rPr>
      </w:pPr>
      <w:r w:rsidRPr="005F71A1">
        <w:rPr>
          <w:rFonts w:asciiTheme="minorEastAsia" w:hAnsiTheme="minorEastAsia" w:hint="eastAsia"/>
          <w:sz w:val="18"/>
          <w:szCs w:val="18"/>
        </w:rPr>
        <w:t>while (p-&gt;data!=n &amp;&amp; p-&gt;next!=NULL) {p=p-&gt;next; i=i+1;}</w:t>
      </w:r>
    </w:p>
    <w:p w:rsidR="00EB42A0" w:rsidRPr="005F71A1" w:rsidRDefault="00EB42A0" w:rsidP="005F71A1">
      <w:pPr>
        <w:spacing w:beforeLines="50" w:afterLines="50" w:line="240" w:lineRule="atLeast"/>
        <w:rPr>
          <w:rFonts w:asciiTheme="minorEastAsia" w:hAnsiTheme="minorEastAsia" w:hint="eastAsia"/>
          <w:sz w:val="18"/>
          <w:szCs w:val="18"/>
        </w:rPr>
      </w:pPr>
      <w:r w:rsidRPr="005F71A1">
        <w:rPr>
          <w:rFonts w:asciiTheme="minorEastAsia" w:hAnsiTheme="minorEastAsia" w:hint="eastAsia"/>
          <w:sz w:val="18"/>
          <w:szCs w:val="18"/>
        </w:rPr>
        <w:t>if(p-&gt;data==n) {cout&lt;&lt;"找到了对应的结点，在链表的第"&lt;&lt;i+1&lt;&lt;"位上！";}</w:t>
      </w:r>
    </w:p>
    <w:p w:rsidR="00EB42A0" w:rsidRPr="005F71A1" w:rsidRDefault="00EB42A0" w:rsidP="005F71A1">
      <w:pPr>
        <w:spacing w:beforeLines="50" w:afterLines="50" w:line="240" w:lineRule="atLeast"/>
        <w:rPr>
          <w:rFonts w:asciiTheme="minorEastAsia" w:hAnsiTheme="minorEastAsia" w:hint="eastAsia"/>
          <w:sz w:val="18"/>
          <w:szCs w:val="18"/>
        </w:rPr>
      </w:pPr>
      <w:r w:rsidRPr="005F71A1">
        <w:rPr>
          <w:rFonts w:asciiTheme="minorEastAsia" w:hAnsiTheme="minorEastAsia" w:hint="eastAsia"/>
          <w:sz w:val="18"/>
          <w:szCs w:val="18"/>
        </w:rPr>
        <w:t>else cout&lt;&lt;"链表上找不到相应的的结点!!";</w:t>
      </w:r>
    </w:p>
    <w:p w:rsidR="00EB42A0" w:rsidRPr="005F71A1" w:rsidRDefault="00EB42A0" w:rsidP="005F71A1">
      <w:pPr>
        <w:spacing w:beforeLines="50" w:afterLines="50" w:line="240" w:lineRule="atLeast"/>
        <w:rPr>
          <w:rFonts w:asciiTheme="minorEastAsia" w:hAnsiTheme="minorEastAsia" w:hint="eastAsia"/>
          <w:sz w:val="18"/>
          <w:szCs w:val="18"/>
        </w:rPr>
      </w:pPr>
      <w:r w:rsidRPr="005F71A1">
        <w:rPr>
          <w:rFonts w:asciiTheme="minorEastAsia" w:hAnsiTheme="minorEastAsia" w:hint="eastAsia"/>
          <w:sz w:val="18"/>
          <w:szCs w:val="18"/>
        </w:rPr>
        <w:t>cin.get();</w:t>
      </w:r>
    </w:p>
    <w:p w:rsidR="00EB42A0" w:rsidRPr="005F71A1" w:rsidRDefault="00EB42A0" w:rsidP="005F71A1">
      <w:pPr>
        <w:spacing w:beforeLines="50" w:afterLines="50" w:line="240" w:lineRule="atLeast"/>
        <w:rPr>
          <w:rFonts w:asciiTheme="minorEastAsia" w:hAnsiTheme="minorEastAsia" w:hint="eastAsia"/>
          <w:sz w:val="18"/>
          <w:szCs w:val="18"/>
        </w:rPr>
      </w:pPr>
      <w:r w:rsidRPr="005F71A1">
        <w:rPr>
          <w:rFonts w:asciiTheme="minorEastAsia" w:hAnsiTheme="minorEastAsia" w:hint="eastAsia"/>
          <w:sz w:val="18"/>
          <w:szCs w:val="18"/>
        </w:rPr>
        <w:t>cin.get();</w:t>
      </w:r>
    </w:p>
    <w:p w:rsidR="00EB42A0" w:rsidRPr="005F71A1" w:rsidRDefault="00EB42A0" w:rsidP="005F71A1">
      <w:pPr>
        <w:spacing w:beforeLines="50" w:afterLines="50" w:line="240" w:lineRule="atLeast"/>
        <w:rPr>
          <w:rFonts w:asciiTheme="minorEastAsia" w:hAnsiTheme="minorEastAsia" w:hint="eastAsia"/>
          <w:sz w:val="18"/>
          <w:szCs w:val="18"/>
        </w:rPr>
      </w:pPr>
      <w:r w:rsidRPr="005F71A1">
        <w:rPr>
          <w:rFonts w:asciiTheme="minorEastAsia" w:hAnsiTheme="minorEastAsia" w:hint="eastAsia"/>
          <w:sz w:val="18"/>
          <w:szCs w:val="18"/>
        </w:rPr>
        <w:t>}</w:t>
      </w:r>
    </w:p>
    <w:p w:rsidR="00EB42A0" w:rsidRPr="005F71A1" w:rsidRDefault="00EB42A0" w:rsidP="005F71A1">
      <w:pPr>
        <w:spacing w:beforeLines="50" w:afterLines="50" w:line="240" w:lineRule="atLeast"/>
        <w:rPr>
          <w:rFonts w:asciiTheme="minorEastAsia" w:hAnsiTheme="minorEastAsia" w:hint="eastAsia"/>
          <w:sz w:val="18"/>
          <w:szCs w:val="18"/>
        </w:rPr>
      </w:pPr>
    </w:p>
    <w:p w:rsidR="00EB42A0" w:rsidRPr="005F71A1" w:rsidRDefault="00EB42A0" w:rsidP="005F71A1">
      <w:pPr>
        <w:spacing w:beforeLines="50" w:afterLines="50" w:line="240" w:lineRule="atLeast"/>
        <w:rPr>
          <w:rFonts w:asciiTheme="minorEastAsia" w:hAnsiTheme="minorEastAsia" w:hint="eastAsia"/>
          <w:sz w:val="18"/>
          <w:szCs w:val="18"/>
        </w:rPr>
      </w:pPr>
      <w:r w:rsidRPr="005F71A1">
        <w:rPr>
          <w:rFonts w:asciiTheme="minorEastAsia" w:hAnsiTheme="minorEastAsia" w:hint="eastAsia"/>
          <w:sz w:val="18"/>
          <w:szCs w:val="18"/>
        </w:rPr>
        <w:t>void DestroyList(LinkList &amp;L)//退出系统前，内部做结尾工作</w:t>
      </w:r>
    </w:p>
    <w:p w:rsidR="00EB42A0" w:rsidRPr="005F71A1" w:rsidRDefault="00EB42A0" w:rsidP="005F71A1">
      <w:pPr>
        <w:spacing w:beforeLines="50" w:afterLines="50" w:line="240" w:lineRule="atLeast"/>
        <w:rPr>
          <w:rFonts w:asciiTheme="minorEastAsia" w:hAnsiTheme="minorEastAsia" w:hint="eastAsia"/>
          <w:sz w:val="18"/>
          <w:szCs w:val="18"/>
        </w:rPr>
      </w:pPr>
      <w:r w:rsidRPr="005F71A1">
        <w:rPr>
          <w:rFonts w:asciiTheme="minorEastAsia" w:hAnsiTheme="minorEastAsia" w:hint="eastAsia"/>
          <w:sz w:val="18"/>
          <w:szCs w:val="18"/>
        </w:rPr>
        <w:t xml:space="preserve">{ </w:t>
      </w:r>
    </w:p>
    <w:p w:rsidR="00EB42A0" w:rsidRPr="005F71A1" w:rsidRDefault="00EB42A0" w:rsidP="005F71A1">
      <w:pPr>
        <w:spacing w:beforeLines="50" w:afterLines="50" w:line="240" w:lineRule="atLeast"/>
        <w:rPr>
          <w:rFonts w:asciiTheme="minorEastAsia" w:hAnsiTheme="minorEastAsia" w:hint="eastAsia"/>
          <w:sz w:val="18"/>
          <w:szCs w:val="18"/>
        </w:rPr>
      </w:pPr>
      <w:r w:rsidRPr="005F71A1">
        <w:rPr>
          <w:rFonts w:asciiTheme="minorEastAsia" w:hAnsiTheme="minorEastAsia" w:hint="eastAsia"/>
          <w:sz w:val="18"/>
          <w:szCs w:val="18"/>
        </w:rPr>
        <w:t>while(L)</w:t>
      </w:r>
    </w:p>
    <w:p w:rsidR="00EB42A0" w:rsidRPr="005F71A1" w:rsidRDefault="00EB42A0" w:rsidP="005F71A1">
      <w:pPr>
        <w:spacing w:beforeLines="50" w:afterLines="50" w:line="240" w:lineRule="atLeast"/>
        <w:rPr>
          <w:rFonts w:asciiTheme="minorEastAsia" w:hAnsiTheme="minorEastAsia" w:hint="eastAsia"/>
          <w:sz w:val="18"/>
          <w:szCs w:val="18"/>
        </w:rPr>
      </w:pPr>
      <w:r w:rsidRPr="005F71A1">
        <w:rPr>
          <w:rFonts w:asciiTheme="minorEastAsia" w:hAnsiTheme="minorEastAsia" w:hint="eastAsia"/>
          <w:sz w:val="18"/>
          <w:szCs w:val="18"/>
        </w:rPr>
        <w:t>{</w:t>
      </w:r>
    </w:p>
    <w:p w:rsidR="00EB42A0" w:rsidRPr="005F71A1" w:rsidRDefault="00EB42A0" w:rsidP="005F71A1">
      <w:pPr>
        <w:spacing w:beforeLines="50" w:afterLines="50" w:line="240" w:lineRule="atLeast"/>
        <w:rPr>
          <w:rFonts w:asciiTheme="minorEastAsia" w:hAnsiTheme="minorEastAsia" w:hint="eastAsia"/>
          <w:sz w:val="18"/>
          <w:szCs w:val="18"/>
        </w:rPr>
      </w:pPr>
      <w:r w:rsidRPr="005F71A1">
        <w:rPr>
          <w:rFonts w:asciiTheme="minorEastAsia" w:hAnsiTheme="minorEastAsia" w:hint="eastAsia"/>
          <w:sz w:val="18"/>
          <w:szCs w:val="18"/>
        </w:rPr>
        <w:t>LinkList p;</w:t>
      </w:r>
    </w:p>
    <w:p w:rsidR="00EB42A0" w:rsidRPr="005F71A1" w:rsidRDefault="00EB42A0" w:rsidP="005F71A1">
      <w:pPr>
        <w:spacing w:beforeLines="50" w:afterLines="50" w:line="240" w:lineRule="atLeast"/>
        <w:rPr>
          <w:rFonts w:asciiTheme="minorEastAsia" w:hAnsiTheme="minorEastAsia" w:hint="eastAsia"/>
          <w:sz w:val="18"/>
          <w:szCs w:val="18"/>
        </w:rPr>
      </w:pPr>
      <w:r w:rsidRPr="005F71A1">
        <w:rPr>
          <w:rFonts w:asciiTheme="minorEastAsia" w:hAnsiTheme="minorEastAsia" w:hint="eastAsia"/>
          <w:sz w:val="18"/>
          <w:szCs w:val="18"/>
        </w:rPr>
        <w:lastRenderedPageBreak/>
        <w:t>p=L;</w:t>
      </w:r>
    </w:p>
    <w:p w:rsidR="00EB42A0" w:rsidRPr="005F71A1" w:rsidRDefault="00EB42A0" w:rsidP="005F71A1">
      <w:pPr>
        <w:spacing w:beforeLines="50" w:afterLines="50" w:line="240" w:lineRule="atLeast"/>
        <w:rPr>
          <w:rFonts w:asciiTheme="minorEastAsia" w:hAnsiTheme="minorEastAsia" w:hint="eastAsia"/>
          <w:sz w:val="18"/>
          <w:szCs w:val="18"/>
        </w:rPr>
      </w:pPr>
      <w:r w:rsidRPr="005F71A1">
        <w:rPr>
          <w:rFonts w:asciiTheme="minorEastAsia" w:hAnsiTheme="minorEastAsia" w:hint="eastAsia"/>
          <w:sz w:val="18"/>
          <w:szCs w:val="18"/>
        </w:rPr>
        <w:t>L=L-&gt;next;</w:t>
      </w:r>
    </w:p>
    <w:p w:rsidR="00EB42A0" w:rsidRPr="005F71A1" w:rsidRDefault="00EB42A0" w:rsidP="005F71A1">
      <w:pPr>
        <w:spacing w:beforeLines="50" w:afterLines="50" w:line="240" w:lineRule="atLeast"/>
        <w:rPr>
          <w:rFonts w:asciiTheme="minorEastAsia" w:hAnsiTheme="minorEastAsia" w:hint="eastAsia"/>
          <w:sz w:val="18"/>
          <w:szCs w:val="18"/>
        </w:rPr>
      </w:pPr>
      <w:r w:rsidRPr="005F71A1">
        <w:rPr>
          <w:rFonts w:asciiTheme="minorEastAsia" w:hAnsiTheme="minorEastAsia" w:hint="eastAsia"/>
          <w:sz w:val="18"/>
          <w:szCs w:val="18"/>
        </w:rPr>
        <w:t>free(p);</w:t>
      </w:r>
    </w:p>
    <w:p w:rsidR="00EB42A0" w:rsidRPr="005F71A1" w:rsidRDefault="00EB42A0" w:rsidP="005F71A1">
      <w:pPr>
        <w:spacing w:beforeLines="50" w:afterLines="50" w:line="240" w:lineRule="atLeast"/>
        <w:rPr>
          <w:rFonts w:asciiTheme="minorEastAsia" w:hAnsiTheme="minorEastAsia" w:hint="eastAsia"/>
          <w:sz w:val="18"/>
          <w:szCs w:val="18"/>
        </w:rPr>
      </w:pPr>
      <w:r w:rsidRPr="005F71A1">
        <w:rPr>
          <w:rFonts w:asciiTheme="minorEastAsia" w:hAnsiTheme="minorEastAsia" w:hint="eastAsia"/>
          <w:sz w:val="18"/>
          <w:szCs w:val="18"/>
        </w:rPr>
        <w:t>}</w:t>
      </w:r>
    </w:p>
    <w:p w:rsidR="00EB42A0" w:rsidRPr="005F71A1" w:rsidRDefault="00EB42A0" w:rsidP="005F71A1">
      <w:pPr>
        <w:spacing w:beforeLines="50" w:afterLines="50" w:line="240" w:lineRule="atLeast"/>
        <w:rPr>
          <w:rFonts w:asciiTheme="minorEastAsia" w:hAnsiTheme="minorEastAsia" w:hint="eastAsia"/>
          <w:sz w:val="18"/>
          <w:szCs w:val="18"/>
        </w:rPr>
      </w:pPr>
      <w:r w:rsidRPr="005F71A1">
        <w:rPr>
          <w:rFonts w:asciiTheme="minorEastAsia" w:hAnsiTheme="minorEastAsia" w:hint="eastAsia"/>
          <w:sz w:val="18"/>
          <w:szCs w:val="18"/>
        </w:rPr>
        <w:t>L=NULL;</w:t>
      </w:r>
    </w:p>
    <w:p w:rsidR="00EB42A0" w:rsidRPr="005F71A1" w:rsidRDefault="00EB42A0" w:rsidP="005F71A1">
      <w:pPr>
        <w:spacing w:beforeLines="50" w:afterLines="50" w:line="240" w:lineRule="atLeast"/>
        <w:rPr>
          <w:rFonts w:asciiTheme="minorEastAsia" w:hAnsiTheme="minorEastAsia" w:hint="eastAsia"/>
          <w:sz w:val="18"/>
          <w:szCs w:val="18"/>
        </w:rPr>
      </w:pPr>
      <w:r w:rsidRPr="005F71A1">
        <w:rPr>
          <w:rFonts w:asciiTheme="minorEastAsia" w:hAnsiTheme="minorEastAsia" w:hint="eastAsia"/>
          <w:sz w:val="18"/>
          <w:szCs w:val="18"/>
        </w:rPr>
        <w:t>cout&lt;&lt;"线性链表L已销毁!!"&lt;&lt;endl;</w:t>
      </w:r>
    </w:p>
    <w:p w:rsidR="00EB42A0" w:rsidRPr="005F71A1" w:rsidRDefault="00EB42A0" w:rsidP="005F71A1">
      <w:pPr>
        <w:spacing w:beforeLines="50" w:afterLines="50" w:line="240" w:lineRule="atLeast"/>
        <w:rPr>
          <w:rFonts w:asciiTheme="minorEastAsia" w:hAnsiTheme="minorEastAsia" w:hint="eastAsia"/>
          <w:sz w:val="18"/>
          <w:szCs w:val="18"/>
        </w:rPr>
      </w:pPr>
      <w:r w:rsidRPr="005F71A1">
        <w:rPr>
          <w:rFonts w:asciiTheme="minorEastAsia" w:hAnsiTheme="minorEastAsia" w:hint="eastAsia"/>
          <w:sz w:val="18"/>
          <w:szCs w:val="18"/>
        </w:rPr>
        <w:t>}//DestroyList</w:t>
      </w:r>
    </w:p>
    <w:p w:rsidR="00EB42A0" w:rsidRPr="005F71A1" w:rsidRDefault="00EB42A0" w:rsidP="005F71A1">
      <w:pPr>
        <w:spacing w:beforeLines="50" w:afterLines="50" w:line="240" w:lineRule="atLeast"/>
        <w:rPr>
          <w:rFonts w:asciiTheme="minorEastAsia" w:hAnsiTheme="minorEastAsia" w:hint="eastAsia"/>
          <w:sz w:val="18"/>
          <w:szCs w:val="18"/>
        </w:rPr>
      </w:pPr>
      <w:r w:rsidRPr="005F71A1">
        <w:rPr>
          <w:rFonts w:asciiTheme="minorEastAsia" w:hAnsiTheme="minorEastAsia" w:hint="eastAsia"/>
          <w:sz w:val="18"/>
          <w:szCs w:val="18"/>
        </w:rPr>
        <w:t>int menu_select() //选择函数</w:t>
      </w:r>
    </w:p>
    <w:p w:rsidR="00EB42A0" w:rsidRPr="005F71A1" w:rsidRDefault="00EB42A0" w:rsidP="005F71A1">
      <w:pPr>
        <w:spacing w:beforeLines="50" w:afterLines="50" w:line="240" w:lineRule="atLeast"/>
        <w:rPr>
          <w:rFonts w:asciiTheme="minorEastAsia" w:hAnsiTheme="minorEastAsia" w:hint="eastAsia"/>
          <w:sz w:val="18"/>
          <w:szCs w:val="18"/>
        </w:rPr>
      </w:pPr>
      <w:r w:rsidRPr="005F71A1">
        <w:rPr>
          <w:rFonts w:asciiTheme="minorEastAsia" w:hAnsiTheme="minorEastAsia" w:hint="eastAsia"/>
          <w:sz w:val="18"/>
          <w:szCs w:val="18"/>
        </w:rPr>
        <w:t>{</w:t>
      </w:r>
    </w:p>
    <w:p w:rsidR="00EB42A0" w:rsidRPr="005F71A1" w:rsidRDefault="00EB42A0" w:rsidP="005F71A1">
      <w:pPr>
        <w:spacing w:beforeLines="50" w:afterLines="50" w:line="240" w:lineRule="atLeast"/>
        <w:rPr>
          <w:rFonts w:asciiTheme="minorEastAsia" w:hAnsiTheme="minorEastAsia" w:hint="eastAsia"/>
          <w:sz w:val="18"/>
          <w:szCs w:val="18"/>
        </w:rPr>
      </w:pPr>
      <w:r w:rsidRPr="005F71A1">
        <w:rPr>
          <w:rFonts w:asciiTheme="minorEastAsia" w:hAnsiTheme="minorEastAsia" w:hint="eastAsia"/>
          <w:sz w:val="18"/>
          <w:szCs w:val="18"/>
        </w:rPr>
        <w:t>char *m[7]={ "1.建立线性链表",</w:t>
      </w:r>
    </w:p>
    <w:p w:rsidR="00EB42A0" w:rsidRPr="005F71A1" w:rsidRDefault="00EB42A0" w:rsidP="005F71A1">
      <w:pPr>
        <w:spacing w:beforeLines="50" w:afterLines="50" w:line="240" w:lineRule="atLeast"/>
        <w:rPr>
          <w:rFonts w:asciiTheme="minorEastAsia" w:hAnsiTheme="minorEastAsia" w:hint="eastAsia"/>
          <w:sz w:val="18"/>
          <w:szCs w:val="18"/>
        </w:rPr>
      </w:pPr>
      <w:r w:rsidRPr="005F71A1">
        <w:rPr>
          <w:rFonts w:asciiTheme="minorEastAsia" w:hAnsiTheme="minorEastAsia" w:hint="eastAsia"/>
          <w:sz w:val="18"/>
          <w:szCs w:val="18"/>
        </w:rPr>
        <w:t>"2.某一结点前插入一个结点",</w:t>
      </w:r>
    </w:p>
    <w:p w:rsidR="00EB42A0" w:rsidRPr="005F71A1" w:rsidRDefault="00EB42A0" w:rsidP="005F71A1">
      <w:pPr>
        <w:spacing w:beforeLines="50" w:afterLines="50" w:line="240" w:lineRule="atLeast"/>
        <w:rPr>
          <w:rFonts w:asciiTheme="minorEastAsia" w:hAnsiTheme="minorEastAsia" w:hint="eastAsia"/>
          <w:sz w:val="18"/>
          <w:szCs w:val="18"/>
        </w:rPr>
      </w:pPr>
      <w:r w:rsidRPr="005F71A1">
        <w:rPr>
          <w:rFonts w:asciiTheme="minorEastAsia" w:hAnsiTheme="minorEastAsia" w:hint="eastAsia"/>
          <w:sz w:val="18"/>
          <w:szCs w:val="18"/>
        </w:rPr>
        <w:t>"3.删除一个结点",</w:t>
      </w:r>
    </w:p>
    <w:p w:rsidR="00EB42A0" w:rsidRPr="005F71A1" w:rsidRDefault="00EB42A0" w:rsidP="005F71A1">
      <w:pPr>
        <w:spacing w:beforeLines="50" w:afterLines="50" w:line="240" w:lineRule="atLeast"/>
        <w:rPr>
          <w:rFonts w:asciiTheme="minorEastAsia" w:hAnsiTheme="minorEastAsia" w:hint="eastAsia"/>
          <w:sz w:val="18"/>
          <w:szCs w:val="18"/>
        </w:rPr>
      </w:pPr>
      <w:r w:rsidRPr="005F71A1">
        <w:rPr>
          <w:rFonts w:asciiTheme="minorEastAsia" w:hAnsiTheme="minorEastAsia" w:hint="eastAsia"/>
          <w:sz w:val="18"/>
          <w:szCs w:val="18"/>
        </w:rPr>
        <w:t>"4.计算结点个数并输出",</w:t>
      </w:r>
    </w:p>
    <w:p w:rsidR="00EB42A0" w:rsidRPr="005F71A1" w:rsidRDefault="00EB42A0" w:rsidP="005F71A1">
      <w:pPr>
        <w:spacing w:beforeLines="50" w:afterLines="50" w:line="240" w:lineRule="atLeast"/>
        <w:rPr>
          <w:rFonts w:asciiTheme="minorEastAsia" w:hAnsiTheme="minorEastAsia" w:hint="eastAsia"/>
          <w:sz w:val="18"/>
          <w:szCs w:val="18"/>
        </w:rPr>
      </w:pPr>
      <w:r w:rsidRPr="005F71A1">
        <w:rPr>
          <w:rFonts w:asciiTheme="minorEastAsia" w:hAnsiTheme="minorEastAsia" w:hint="eastAsia"/>
          <w:sz w:val="18"/>
          <w:szCs w:val="18"/>
        </w:rPr>
        <w:t>"5.查找并显示某一结点位置",</w:t>
      </w:r>
    </w:p>
    <w:p w:rsidR="00EB42A0" w:rsidRPr="005F71A1" w:rsidRDefault="00EB42A0" w:rsidP="005F71A1">
      <w:pPr>
        <w:spacing w:beforeLines="50" w:afterLines="50" w:line="240" w:lineRule="atLeast"/>
        <w:rPr>
          <w:rFonts w:asciiTheme="minorEastAsia" w:hAnsiTheme="minorEastAsia" w:hint="eastAsia"/>
          <w:sz w:val="18"/>
          <w:szCs w:val="18"/>
        </w:rPr>
      </w:pPr>
      <w:r w:rsidRPr="005F71A1">
        <w:rPr>
          <w:rFonts w:asciiTheme="minorEastAsia" w:hAnsiTheme="minorEastAsia" w:hint="eastAsia"/>
          <w:sz w:val="18"/>
          <w:szCs w:val="18"/>
        </w:rPr>
        <w:t>"6.输出所有节点",</w:t>
      </w:r>
    </w:p>
    <w:p w:rsidR="00EB42A0" w:rsidRPr="005F71A1" w:rsidRDefault="00EB42A0" w:rsidP="005F71A1">
      <w:pPr>
        <w:spacing w:beforeLines="50" w:afterLines="50" w:line="240" w:lineRule="atLeast"/>
        <w:rPr>
          <w:rFonts w:asciiTheme="minorEastAsia" w:hAnsiTheme="minorEastAsia" w:hint="eastAsia"/>
          <w:sz w:val="18"/>
          <w:szCs w:val="18"/>
        </w:rPr>
      </w:pPr>
      <w:r w:rsidRPr="005F71A1">
        <w:rPr>
          <w:rFonts w:asciiTheme="minorEastAsia" w:hAnsiTheme="minorEastAsia" w:hint="eastAsia"/>
          <w:sz w:val="18"/>
          <w:szCs w:val="18"/>
        </w:rPr>
        <w:t>"0.退出系统"};</w:t>
      </w:r>
    </w:p>
    <w:p w:rsidR="00EB42A0" w:rsidRPr="005F71A1" w:rsidRDefault="00EB42A0" w:rsidP="005F71A1">
      <w:pPr>
        <w:spacing w:beforeLines="50" w:afterLines="50" w:line="240" w:lineRule="atLeast"/>
        <w:rPr>
          <w:rFonts w:asciiTheme="minorEastAsia" w:hAnsiTheme="minorEastAsia" w:hint="eastAsia"/>
          <w:sz w:val="18"/>
          <w:szCs w:val="18"/>
        </w:rPr>
      </w:pPr>
      <w:r w:rsidRPr="005F71A1">
        <w:rPr>
          <w:rFonts w:asciiTheme="minorEastAsia" w:hAnsiTheme="minorEastAsia" w:hint="eastAsia"/>
          <w:sz w:val="18"/>
          <w:szCs w:val="18"/>
        </w:rPr>
        <w:t>int i;</w:t>
      </w:r>
    </w:p>
    <w:p w:rsidR="00EB42A0" w:rsidRPr="005F71A1" w:rsidRDefault="00EB42A0" w:rsidP="005F71A1">
      <w:pPr>
        <w:spacing w:beforeLines="50" w:afterLines="50" w:line="240" w:lineRule="atLeast"/>
        <w:rPr>
          <w:rFonts w:asciiTheme="minorEastAsia" w:hAnsiTheme="minorEastAsia" w:hint="eastAsia"/>
          <w:sz w:val="18"/>
          <w:szCs w:val="18"/>
        </w:rPr>
      </w:pPr>
      <w:r w:rsidRPr="005F71A1">
        <w:rPr>
          <w:rFonts w:asciiTheme="minorEastAsia" w:hAnsiTheme="minorEastAsia" w:hint="eastAsia"/>
          <w:sz w:val="18"/>
          <w:szCs w:val="18"/>
        </w:rPr>
        <w:t>char c1;</w:t>
      </w:r>
    </w:p>
    <w:p w:rsidR="00EB42A0" w:rsidRPr="005F71A1" w:rsidRDefault="00EB42A0" w:rsidP="005F71A1">
      <w:pPr>
        <w:spacing w:beforeLines="50" w:afterLines="50" w:line="240" w:lineRule="atLeast"/>
        <w:rPr>
          <w:rFonts w:asciiTheme="minorEastAsia" w:hAnsiTheme="minorEastAsia" w:hint="eastAsia"/>
          <w:sz w:val="18"/>
          <w:szCs w:val="18"/>
        </w:rPr>
      </w:pPr>
      <w:r w:rsidRPr="005F71A1">
        <w:rPr>
          <w:rFonts w:asciiTheme="minorEastAsia" w:hAnsiTheme="minorEastAsia" w:hint="eastAsia"/>
          <w:sz w:val="18"/>
          <w:szCs w:val="18"/>
        </w:rPr>
        <w:t>do{</w:t>
      </w:r>
    </w:p>
    <w:p w:rsidR="00EB42A0" w:rsidRPr="005F71A1" w:rsidRDefault="00EB42A0" w:rsidP="005F71A1">
      <w:pPr>
        <w:spacing w:beforeLines="50" w:afterLines="50" w:line="240" w:lineRule="atLeast"/>
        <w:rPr>
          <w:rFonts w:asciiTheme="minorEastAsia" w:hAnsiTheme="minorEastAsia" w:hint="eastAsia"/>
          <w:sz w:val="18"/>
          <w:szCs w:val="18"/>
        </w:rPr>
      </w:pPr>
      <w:r w:rsidRPr="005F71A1">
        <w:rPr>
          <w:rFonts w:asciiTheme="minorEastAsia" w:hAnsiTheme="minorEastAsia" w:hint="eastAsia"/>
          <w:sz w:val="18"/>
          <w:szCs w:val="18"/>
        </w:rPr>
        <w:t>system("cls");/*清屏*/</w:t>
      </w:r>
    </w:p>
    <w:p w:rsidR="00EB42A0" w:rsidRPr="005F71A1" w:rsidRDefault="00EB42A0" w:rsidP="005F71A1">
      <w:pPr>
        <w:spacing w:beforeLines="50" w:afterLines="50" w:line="240" w:lineRule="atLeast"/>
        <w:rPr>
          <w:rFonts w:asciiTheme="minorEastAsia" w:hAnsiTheme="minorEastAsia" w:hint="eastAsia"/>
          <w:sz w:val="18"/>
          <w:szCs w:val="18"/>
        </w:rPr>
      </w:pPr>
      <w:r w:rsidRPr="005F71A1">
        <w:rPr>
          <w:rFonts w:asciiTheme="minorEastAsia" w:hAnsiTheme="minorEastAsia" w:hint="eastAsia"/>
          <w:sz w:val="18"/>
          <w:szCs w:val="18"/>
        </w:rPr>
        <w:t>cout&lt;&lt;"\n\n=========链表的基本操作=========\n\n";</w:t>
      </w:r>
    </w:p>
    <w:p w:rsidR="00EB42A0" w:rsidRPr="005F71A1" w:rsidRDefault="00EB42A0" w:rsidP="005F71A1">
      <w:pPr>
        <w:spacing w:beforeLines="50" w:afterLines="50" w:line="240" w:lineRule="atLeast"/>
        <w:rPr>
          <w:rFonts w:asciiTheme="minorEastAsia" w:hAnsiTheme="minorEastAsia" w:hint="eastAsia"/>
          <w:sz w:val="18"/>
          <w:szCs w:val="18"/>
        </w:rPr>
      </w:pPr>
      <w:r w:rsidRPr="005F71A1">
        <w:rPr>
          <w:rFonts w:asciiTheme="minorEastAsia" w:hAnsiTheme="minorEastAsia" w:hint="eastAsia"/>
          <w:sz w:val="18"/>
          <w:szCs w:val="18"/>
        </w:rPr>
        <w:t>for(i=0;i&lt;7;i++)</w:t>
      </w:r>
    </w:p>
    <w:p w:rsidR="00EB42A0" w:rsidRPr="005F71A1" w:rsidRDefault="00EB42A0" w:rsidP="005F71A1">
      <w:pPr>
        <w:spacing w:beforeLines="50" w:afterLines="50" w:line="240" w:lineRule="atLeast"/>
        <w:rPr>
          <w:rFonts w:asciiTheme="minorEastAsia" w:hAnsiTheme="minorEastAsia" w:hint="eastAsia"/>
          <w:sz w:val="18"/>
          <w:szCs w:val="18"/>
        </w:rPr>
      </w:pPr>
      <w:r w:rsidRPr="005F71A1">
        <w:rPr>
          <w:rFonts w:asciiTheme="minorEastAsia" w:hAnsiTheme="minorEastAsia" w:hint="eastAsia"/>
          <w:sz w:val="18"/>
          <w:szCs w:val="18"/>
        </w:rPr>
        <w:t>cout&lt;&lt;m[i]&lt;&lt;endl;</w:t>
      </w:r>
    </w:p>
    <w:p w:rsidR="00EB42A0" w:rsidRPr="005F71A1" w:rsidRDefault="00EB42A0" w:rsidP="005F71A1">
      <w:pPr>
        <w:spacing w:beforeLines="50" w:afterLines="50" w:line="240" w:lineRule="atLeast"/>
        <w:rPr>
          <w:rFonts w:asciiTheme="minorEastAsia" w:hAnsiTheme="minorEastAsia" w:hint="eastAsia"/>
          <w:sz w:val="18"/>
          <w:szCs w:val="18"/>
        </w:rPr>
      </w:pPr>
      <w:r w:rsidRPr="005F71A1">
        <w:rPr>
          <w:rFonts w:asciiTheme="minorEastAsia" w:hAnsiTheme="minorEastAsia" w:hint="eastAsia"/>
          <w:sz w:val="18"/>
          <w:szCs w:val="18"/>
        </w:rPr>
        <w:t>cout&lt;&lt;"\n==================================\n";</w:t>
      </w:r>
    </w:p>
    <w:p w:rsidR="00EB42A0" w:rsidRPr="005F71A1" w:rsidRDefault="00EB42A0" w:rsidP="005F71A1">
      <w:pPr>
        <w:spacing w:beforeLines="50" w:afterLines="50" w:line="240" w:lineRule="atLeast"/>
        <w:rPr>
          <w:rFonts w:asciiTheme="minorEastAsia" w:hAnsiTheme="minorEastAsia" w:hint="eastAsia"/>
          <w:sz w:val="18"/>
          <w:szCs w:val="18"/>
        </w:rPr>
      </w:pPr>
      <w:r w:rsidRPr="005F71A1">
        <w:rPr>
          <w:rFonts w:asciiTheme="minorEastAsia" w:hAnsiTheme="minorEastAsia" w:hint="eastAsia"/>
          <w:sz w:val="18"/>
          <w:szCs w:val="18"/>
        </w:rPr>
        <w:t>cout&lt;&lt;"请选择(1-6,0):";</w:t>
      </w:r>
    </w:p>
    <w:p w:rsidR="00EB42A0" w:rsidRPr="005F71A1" w:rsidRDefault="00EB42A0" w:rsidP="005F71A1">
      <w:pPr>
        <w:spacing w:beforeLines="50" w:afterLines="50" w:line="240" w:lineRule="atLeast"/>
        <w:rPr>
          <w:rFonts w:asciiTheme="minorEastAsia" w:hAnsiTheme="minorEastAsia" w:hint="eastAsia"/>
          <w:sz w:val="18"/>
          <w:szCs w:val="18"/>
        </w:rPr>
      </w:pPr>
      <w:r w:rsidRPr="005F71A1">
        <w:rPr>
          <w:rFonts w:asciiTheme="minorEastAsia" w:hAnsiTheme="minorEastAsia" w:hint="eastAsia"/>
          <w:sz w:val="18"/>
          <w:szCs w:val="18"/>
        </w:rPr>
        <w:t>cin&gt;&gt;c1;</w:t>
      </w:r>
    </w:p>
    <w:p w:rsidR="00EB42A0" w:rsidRPr="005F71A1" w:rsidRDefault="00EB42A0" w:rsidP="005F71A1">
      <w:pPr>
        <w:spacing w:beforeLines="50" w:afterLines="50" w:line="240" w:lineRule="atLeast"/>
        <w:rPr>
          <w:rFonts w:asciiTheme="minorEastAsia" w:hAnsiTheme="minorEastAsia" w:hint="eastAsia"/>
          <w:sz w:val="18"/>
          <w:szCs w:val="18"/>
        </w:rPr>
      </w:pPr>
      <w:r w:rsidRPr="005F71A1">
        <w:rPr>
          <w:rFonts w:asciiTheme="minorEastAsia" w:hAnsiTheme="minorEastAsia" w:hint="eastAsia"/>
          <w:sz w:val="18"/>
          <w:szCs w:val="18"/>
        </w:rPr>
        <w:t>}while(c1&lt;'0'||c1&gt;'6');</w:t>
      </w:r>
    </w:p>
    <w:p w:rsidR="00EB42A0" w:rsidRPr="005F71A1" w:rsidRDefault="00EB42A0" w:rsidP="005F71A1">
      <w:pPr>
        <w:spacing w:beforeLines="50" w:afterLines="50" w:line="240" w:lineRule="atLeast"/>
        <w:rPr>
          <w:rFonts w:asciiTheme="minorEastAsia" w:hAnsiTheme="minorEastAsia" w:hint="eastAsia"/>
          <w:sz w:val="18"/>
          <w:szCs w:val="18"/>
        </w:rPr>
      </w:pPr>
      <w:r w:rsidRPr="005F71A1">
        <w:rPr>
          <w:rFonts w:asciiTheme="minorEastAsia" w:hAnsiTheme="minorEastAsia" w:hint="eastAsia"/>
          <w:sz w:val="18"/>
          <w:szCs w:val="18"/>
        </w:rPr>
        <w:t>return(c1-'0');</w:t>
      </w:r>
    </w:p>
    <w:p w:rsidR="00EB42A0" w:rsidRPr="005F71A1" w:rsidRDefault="00EB42A0" w:rsidP="005F71A1">
      <w:pPr>
        <w:spacing w:beforeLines="50" w:afterLines="50" w:line="240" w:lineRule="atLeast"/>
        <w:rPr>
          <w:rFonts w:asciiTheme="minorEastAsia" w:hAnsiTheme="minorEastAsia" w:hint="eastAsia"/>
          <w:sz w:val="18"/>
          <w:szCs w:val="18"/>
        </w:rPr>
      </w:pPr>
      <w:r w:rsidRPr="005F71A1">
        <w:rPr>
          <w:rFonts w:asciiTheme="minorEastAsia" w:hAnsiTheme="minorEastAsia" w:hint="eastAsia"/>
          <w:sz w:val="18"/>
          <w:szCs w:val="18"/>
        </w:rPr>
        <w:t>}</w:t>
      </w:r>
    </w:p>
    <w:p w:rsidR="00EB42A0" w:rsidRPr="005F71A1" w:rsidRDefault="00EB42A0" w:rsidP="005F71A1">
      <w:pPr>
        <w:spacing w:beforeLines="50" w:afterLines="50" w:line="240" w:lineRule="atLeast"/>
        <w:rPr>
          <w:rFonts w:asciiTheme="minorEastAsia" w:hAnsiTheme="minorEastAsia" w:hint="eastAsia"/>
          <w:sz w:val="18"/>
          <w:szCs w:val="18"/>
        </w:rPr>
      </w:pPr>
      <w:r w:rsidRPr="005F71A1">
        <w:rPr>
          <w:rFonts w:asciiTheme="minorEastAsia" w:hAnsiTheme="minorEastAsia" w:hint="eastAsia"/>
          <w:sz w:val="18"/>
          <w:szCs w:val="18"/>
        </w:rPr>
        <w:t>void main()</w:t>
      </w:r>
    </w:p>
    <w:p w:rsidR="00EB42A0" w:rsidRPr="005F71A1" w:rsidRDefault="00EB42A0" w:rsidP="005F71A1">
      <w:pPr>
        <w:spacing w:beforeLines="50" w:afterLines="50" w:line="240" w:lineRule="atLeast"/>
        <w:rPr>
          <w:rFonts w:asciiTheme="minorEastAsia" w:hAnsiTheme="minorEastAsia" w:hint="eastAsia"/>
          <w:sz w:val="18"/>
          <w:szCs w:val="18"/>
        </w:rPr>
      </w:pPr>
      <w:r w:rsidRPr="005F71A1">
        <w:rPr>
          <w:rFonts w:asciiTheme="minorEastAsia" w:hAnsiTheme="minorEastAsia" w:hint="eastAsia"/>
          <w:sz w:val="18"/>
          <w:szCs w:val="18"/>
        </w:rPr>
        <w:lastRenderedPageBreak/>
        <w:t>{</w:t>
      </w:r>
    </w:p>
    <w:p w:rsidR="00EB42A0" w:rsidRPr="005F71A1" w:rsidRDefault="00EB42A0" w:rsidP="005F71A1">
      <w:pPr>
        <w:spacing w:beforeLines="50" w:afterLines="50" w:line="240" w:lineRule="atLeast"/>
        <w:rPr>
          <w:rFonts w:asciiTheme="minorEastAsia" w:hAnsiTheme="minorEastAsia" w:hint="eastAsia"/>
          <w:sz w:val="18"/>
          <w:szCs w:val="18"/>
        </w:rPr>
      </w:pPr>
      <w:r w:rsidRPr="005F71A1">
        <w:rPr>
          <w:rFonts w:asciiTheme="minorEastAsia" w:hAnsiTheme="minorEastAsia" w:hint="eastAsia"/>
          <w:sz w:val="18"/>
          <w:szCs w:val="18"/>
        </w:rPr>
        <w:t>LinkList L=NULL;</w:t>
      </w:r>
    </w:p>
    <w:p w:rsidR="00EB42A0" w:rsidRPr="005F71A1" w:rsidRDefault="00EB42A0" w:rsidP="005F71A1">
      <w:pPr>
        <w:spacing w:beforeLines="50" w:afterLines="50" w:line="240" w:lineRule="atLeast"/>
        <w:rPr>
          <w:rFonts w:asciiTheme="minorEastAsia" w:hAnsiTheme="minorEastAsia" w:hint="eastAsia"/>
          <w:sz w:val="18"/>
          <w:szCs w:val="18"/>
        </w:rPr>
      </w:pPr>
      <w:r w:rsidRPr="005F71A1">
        <w:rPr>
          <w:rFonts w:asciiTheme="minorEastAsia" w:hAnsiTheme="minorEastAsia" w:hint="eastAsia"/>
          <w:sz w:val="18"/>
          <w:szCs w:val="18"/>
        </w:rPr>
        <w:t>for( ; ; )</w:t>
      </w:r>
    </w:p>
    <w:p w:rsidR="00EB42A0" w:rsidRPr="005F71A1" w:rsidRDefault="00EB42A0" w:rsidP="005F71A1">
      <w:pPr>
        <w:spacing w:beforeLines="50" w:afterLines="50" w:line="240" w:lineRule="atLeast"/>
        <w:rPr>
          <w:rFonts w:asciiTheme="minorEastAsia" w:hAnsiTheme="minorEastAsia" w:hint="eastAsia"/>
          <w:sz w:val="18"/>
          <w:szCs w:val="18"/>
        </w:rPr>
      </w:pPr>
      <w:r w:rsidRPr="005F71A1">
        <w:rPr>
          <w:rFonts w:asciiTheme="minorEastAsia" w:hAnsiTheme="minorEastAsia" w:hint="eastAsia"/>
          <w:sz w:val="18"/>
          <w:szCs w:val="18"/>
        </w:rPr>
        <w:t xml:space="preserve">{ </w:t>
      </w:r>
    </w:p>
    <w:p w:rsidR="00EB42A0" w:rsidRPr="005F71A1" w:rsidRDefault="00EB42A0" w:rsidP="005F71A1">
      <w:pPr>
        <w:spacing w:beforeLines="50" w:afterLines="50" w:line="240" w:lineRule="atLeast"/>
        <w:rPr>
          <w:rFonts w:asciiTheme="minorEastAsia" w:hAnsiTheme="minorEastAsia" w:hint="eastAsia"/>
          <w:sz w:val="18"/>
          <w:szCs w:val="18"/>
        </w:rPr>
      </w:pPr>
      <w:r w:rsidRPr="005F71A1">
        <w:rPr>
          <w:rFonts w:asciiTheme="minorEastAsia" w:hAnsiTheme="minorEastAsia" w:hint="eastAsia"/>
          <w:sz w:val="18"/>
          <w:szCs w:val="18"/>
        </w:rPr>
        <w:t>switch(menu_select())</w:t>
      </w:r>
    </w:p>
    <w:p w:rsidR="00EB42A0" w:rsidRPr="005F71A1" w:rsidRDefault="00EB42A0" w:rsidP="005F71A1">
      <w:pPr>
        <w:spacing w:beforeLines="50" w:afterLines="50" w:line="240" w:lineRule="atLeast"/>
        <w:rPr>
          <w:rFonts w:asciiTheme="minorEastAsia" w:hAnsiTheme="minorEastAsia" w:hint="eastAsia"/>
          <w:sz w:val="18"/>
          <w:szCs w:val="18"/>
        </w:rPr>
      </w:pPr>
      <w:r w:rsidRPr="005F71A1">
        <w:rPr>
          <w:rFonts w:asciiTheme="minorEastAsia" w:hAnsiTheme="minorEastAsia" w:hint="eastAsia"/>
          <w:sz w:val="18"/>
          <w:szCs w:val="18"/>
        </w:rPr>
        <w:t>{</w:t>
      </w:r>
    </w:p>
    <w:p w:rsidR="00EB42A0" w:rsidRPr="005F71A1" w:rsidRDefault="00EB42A0" w:rsidP="005F71A1">
      <w:pPr>
        <w:spacing w:beforeLines="50" w:afterLines="50" w:line="240" w:lineRule="atLeast"/>
        <w:rPr>
          <w:rFonts w:asciiTheme="minorEastAsia" w:hAnsiTheme="minorEastAsia" w:hint="eastAsia"/>
          <w:sz w:val="18"/>
          <w:szCs w:val="18"/>
        </w:rPr>
      </w:pPr>
      <w:r w:rsidRPr="005F71A1">
        <w:rPr>
          <w:rFonts w:asciiTheme="minorEastAsia" w:hAnsiTheme="minorEastAsia" w:hint="eastAsia"/>
          <w:sz w:val="18"/>
          <w:szCs w:val="18"/>
        </w:rPr>
        <w:t>case 1:</w:t>
      </w:r>
    </w:p>
    <w:p w:rsidR="00EB42A0" w:rsidRPr="005F71A1" w:rsidRDefault="00EB42A0" w:rsidP="005F71A1">
      <w:pPr>
        <w:spacing w:beforeLines="50" w:afterLines="50" w:line="240" w:lineRule="atLeast"/>
        <w:rPr>
          <w:rFonts w:asciiTheme="minorEastAsia" w:hAnsiTheme="minorEastAsia" w:hint="eastAsia"/>
          <w:sz w:val="18"/>
          <w:szCs w:val="18"/>
        </w:rPr>
      </w:pPr>
      <w:r w:rsidRPr="005F71A1">
        <w:rPr>
          <w:rFonts w:asciiTheme="minorEastAsia" w:hAnsiTheme="minorEastAsia" w:hint="eastAsia"/>
          <w:sz w:val="18"/>
          <w:szCs w:val="18"/>
        </w:rPr>
        <w:t>L=CreateList_L();</w:t>
      </w:r>
    </w:p>
    <w:p w:rsidR="00EB42A0" w:rsidRPr="005F71A1" w:rsidRDefault="00EB42A0" w:rsidP="005F71A1">
      <w:pPr>
        <w:spacing w:beforeLines="50" w:afterLines="50" w:line="240" w:lineRule="atLeast"/>
        <w:rPr>
          <w:rFonts w:asciiTheme="minorEastAsia" w:hAnsiTheme="minorEastAsia" w:hint="eastAsia"/>
          <w:sz w:val="18"/>
          <w:szCs w:val="18"/>
        </w:rPr>
      </w:pPr>
      <w:r w:rsidRPr="005F71A1">
        <w:rPr>
          <w:rFonts w:asciiTheme="minorEastAsia" w:hAnsiTheme="minorEastAsia" w:hint="eastAsia"/>
          <w:sz w:val="18"/>
          <w:szCs w:val="18"/>
        </w:rPr>
        <w:t>system("pause");</w:t>
      </w:r>
    </w:p>
    <w:p w:rsidR="00EB42A0" w:rsidRPr="005F71A1" w:rsidRDefault="00EB42A0" w:rsidP="005F71A1">
      <w:pPr>
        <w:spacing w:beforeLines="50" w:afterLines="50" w:line="240" w:lineRule="atLeast"/>
        <w:rPr>
          <w:rFonts w:asciiTheme="minorEastAsia" w:hAnsiTheme="minorEastAsia" w:hint="eastAsia"/>
          <w:sz w:val="18"/>
          <w:szCs w:val="18"/>
        </w:rPr>
      </w:pPr>
      <w:r w:rsidRPr="005F71A1">
        <w:rPr>
          <w:rFonts w:asciiTheme="minorEastAsia" w:hAnsiTheme="minorEastAsia" w:hint="eastAsia"/>
          <w:sz w:val="18"/>
          <w:szCs w:val="18"/>
        </w:rPr>
        <w:t>break;</w:t>
      </w:r>
    </w:p>
    <w:p w:rsidR="00EB42A0" w:rsidRPr="005F71A1" w:rsidRDefault="00EB42A0" w:rsidP="005F71A1">
      <w:pPr>
        <w:spacing w:beforeLines="50" w:afterLines="50" w:line="240" w:lineRule="atLeast"/>
        <w:rPr>
          <w:rFonts w:asciiTheme="minorEastAsia" w:hAnsiTheme="minorEastAsia" w:hint="eastAsia"/>
          <w:sz w:val="18"/>
          <w:szCs w:val="18"/>
        </w:rPr>
      </w:pPr>
      <w:r w:rsidRPr="005F71A1">
        <w:rPr>
          <w:rFonts w:asciiTheme="minorEastAsia" w:hAnsiTheme="minorEastAsia" w:hint="eastAsia"/>
          <w:sz w:val="18"/>
          <w:szCs w:val="18"/>
        </w:rPr>
        <w:t>case 2:</w:t>
      </w:r>
    </w:p>
    <w:p w:rsidR="00EB42A0" w:rsidRPr="005F71A1" w:rsidRDefault="00EB42A0" w:rsidP="005F71A1">
      <w:pPr>
        <w:spacing w:beforeLines="50" w:afterLines="50" w:line="240" w:lineRule="atLeast"/>
        <w:rPr>
          <w:rFonts w:asciiTheme="minorEastAsia" w:hAnsiTheme="minorEastAsia" w:hint="eastAsia"/>
          <w:sz w:val="18"/>
          <w:szCs w:val="18"/>
        </w:rPr>
      </w:pPr>
      <w:r w:rsidRPr="005F71A1">
        <w:rPr>
          <w:rFonts w:asciiTheme="minorEastAsia" w:hAnsiTheme="minorEastAsia" w:hint="eastAsia"/>
          <w:sz w:val="18"/>
          <w:szCs w:val="18"/>
        </w:rPr>
        <w:t>if(L!=NULL) ListInsert_L(L);</w:t>
      </w:r>
      <w:r w:rsidRPr="005F71A1">
        <w:rPr>
          <w:rFonts w:asciiTheme="minorEastAsia" w:hAnsiTheme="minorEastAsia" w:hint="eastAsia"/>
          <w:sz w:val="18"/>
          <w:szCs w:val="18"/>
        </w:rPr>
        <w:tab/>
      </w:r>
    </w:p>
    <w:p w:rsidR="00EB42A0" w:rsidRPr="005F71A1" w:rsidRDefault="00EB42A0" w:rsidP="005F71A1">
      <w:pPr>
        <w:spacing w:beforeLines="50" w:afterLines="50" w:line="240" w:lineRule="atLeast"/>
        <w:rPr>
          <w:rFonts w:asciiTheme="minorEastAsia" w:hAnsiTheme="minorEastAsia" w:hint="eastAsia"/>
          <w:sz w:val="18"/>
          <w:szCs w:val="18"/>
        </w:rPr>
      </w:pPr>
      <w:r w:rsidRPr="005F71A1">
        <w:rPr>
          <w:rFonts w:asciiTheme="minorEastAsia" w:hAnsiTheme="minorEastAsia" w:hint="eastAsia"/>
          <w:sz w:val="18"/>
          <w:szCs w:val="18"/>
        </w:rPr>
        <w:t>else {</w:t>
      </w:r>
    </w:p>
    <w:p w:rsidR="00EB42A0" w:rsidRPr="005F71A1" w:rsidRDefault="00EB42A0" w:rsidP="005F71A1">
      <w:pPr>
        <w:spacing w:beforeLines="50" w:afterLines="50" w:line="240" w:lineRule="atLeast"/>
        <w:rPr>
          <w:rFonts w:asciiTheme="minorEastAsia" w:hAnsiTheme="minorEastAsia" w:hint="eastAsia"/>
          <w:sz w:val="18"/>
          <w:szCs w:val="18"/>
        </w:rPr>
      </w:pPr>
      <w:r w:rsidRPr="005F71A1">
        <w:rPr>
          <w:rFonts w:asciiTheme="minorEastAsia" w:hAnsiTheme="minorEastAsia" w:hint="eastAsia"/>
          <w:sz w:val="18"/>
          <w:szCs w:val="18"/>
        </w:rPr>
        <w:t>cout&lt;&lt;"链表为空，请先建链表！！";</w:t>
      </w:r>
    </w:p>
    <w:p w:rsidR="00EB42A0" w:rsidRPr="005F71A1" w:rsidRDefault="00EB42A0" w:rsidP="005F71A1">
      <w:pPr>
        <w:spacing w:beforeLines="50" w:afterLines="50" w:line="240" w:lineRule="atLeast"/>
        <w:rPr>
          <w:rFonts w:asciiTheme="minorEastAsia" w:hAnsiTheme="minorEastAsia" w:hint="eastAsia"/>
          <w:sz w:val="18"/>
          <w:szCs w:val="18"/>
        </w:rPr>
      </w:pPr>
      <w:r w:rsidRPr="005F71A1">
        <w:rPr>
          <w:rFonts w:asciiTheme="minorEastAsia" w:hAnsiTheme="minorEastAsia" w:hint="eastAsia"/>
          <w:sz w:val="18"/>
          <w:szCs w:val="18"/>
        </w:rPr>
        <w:t>cin.get();</w:t>
      </w:r>
    </w:p>
    <w:p w:rsidR="00EB42A0" w:rsidRPr="005F71A1" w:rsidRDefault="00EB42A0" w:rsidP="005F71A1">
      <w:pPr>
        <w:spacing w:beforeLines="50" w:afterLines="50" w:line="240" w:lineRule="atLeast"/>
        <w:rPr>
          <w:rFonts w:asciiTheme="minorEastAsia" w:hAnsiTheme="minorEastAsia" w:hint="eastAsia"/>
          <w:sz w:val="18"/>
          <w:szCs w:val="18"/>
        </w:rPr>
      </w:pPr>
      <w:r w:rsidRPr="005F71A1">
        <w:rPr>
          <w:rFonts w:asciiTheme="minorEastAsia" w:hAnsiTheme="minorEastAsia" w:hint="eastAsia"/>
          <w:sz w:val="18"/>
          <w:szCs w:val="18"/>
        </w:rPr>
        <w:t>cin.get();</w:t>
      </w:r>
    </w:p>
    <w:p w:rsidR="00EB42A0" w:rsidRPr="005F71A1" w:rsidRDefault="00EB42A0" w:rsidP="005F71A1">
      <w:pPr>
        <w:spacing w:beforeLines="50" w:afterLines="50" w:line="240" w:lineRule="atLeast"/>
        <w:rPr>
          <w:rFonts w:asciiTheme="minorEastAsia" w:hAnsiTheme="minorEastAsia" w:hint="eastAsia"/>
          <w:sz w:val="18"/>
          <w:szCs w:val="18"/>
        </w:rPr>
      </w:pPr>
      <w:r w:rsidRPr="005F71A1">
        <w:rPr>
          <w:rFonts w:asciiTheme="minorEastAsia" w:hAnsiTheme="minorEastAsia" w:hint="eastAsia"/>
          <w:sz w:val="18"/>
          <w:szCs w:val="18"/>
        </w:rPr>
        <w:t>break;</w:t>
      </w:r>
    </w:p>
    <w:p w:rsidR="00EB42A0" w:rsidRPr="005F71A1" w:rsidRDefault="00EB42A0" w:rsidP="005F71A1">
      <w:pPr>
        <w:spacing w:beforeLines="50" w:afterLines="50" w:line="240" w:lineRule="atLeast"/>
        <w:rPr>
          <w:rFonts w:asciiTheme="minorEastAsia" w:hAnsiTheme="minorEastAsia" w:hint="eastAsia"/>
          <w:sz w:val="18"/>
          <w:szCs w:val="18"/>
        </w:rPr>
      </w:pPr>
      <w:r w:rsidRPr="005F71A1">
        <w:rPr>
          <w:rFonts w:asciiTheme="minorEastAsia" w:hAnsiTheme="minorEastAsia" w:hint="eastAsia"/>
          <w:sz w:val="18"/>
          <w:szCs w:val="18"/>
        </w:rPr>
        <w:t>}</w:t>
      </w:r>
    </w:p>
    <w:p w:rsidR="00EB42A0" w:rsidRPr="005F71A1" w:rsidRDefault="00EB42A0" w:rsidP="005F71A1">
      <w:pPr>
        <w:spacing w:beforeLines="50" w:afterLines="50" w:line="240" w:lineRule="atLeast"/>
        <w:rPr>
          <w:rFonts w:asciiTheme="minorEastAsia" w:hAnsiTheme="minorEastAsia" w:hint="eastAsia"/>
          <w:sz w:val="18"/>
          <w:szCs w:val="18"/>
        </w:rPr>
      </w:pPr>
    </w:p>
    <w:p w:rsidR="00EB42A0" w:rsidRPr="005F71A1" w:rsidRDefault="00EB42A0" w:rsidP="005F71A1">
      <w:pPr>
        <w:spacing w:beforeLines="50" w:afterLines="50" w:line="240" w:lineRule="atLeast"/>
        <w:rPr>
          <w:rFonts w:asciiTheme="minorEastAsia" w:hAnsiTheme="minorEastAsia" w:hint="eastAsia"/>
          <w:sz w:val="18"/>
          <w:szCs w:val="18"/>
        </w:rPr>
      </w:pPr>
      <w:r w:rsidRPr="005F71A1">
        <w:rPr>
          <w:rFonts w:asciiTheme="minorEastAsia" w:hAnsiTheme="minorEastAsia" w:hint="eastAsia"/>
          <w:sz w:val="18"/>
          <w:szCs w:val="18"/>
        </w:rPr>
        <w:t>system("pause");</w:t>
      </w:r>
    </w:p>
    <w:p w:rsidR="00EB42A0" w:rsidRPr="005F71A1" w:rsidRDefault="00EB42A0" w:rsidP="005F71A1">
      <w:pPr>
        <w:spacing w:beforeLines="50" w:afterLines="50" w:line="240" w:lineRule="atLeast"/>
        <w:rPr>
          <w:rFonts w:asciiTheme="minorEastAsia" w:hAnsiTheme="minorEastAsia" w:hint="eastAsia"/>
          <w:sz w:val="18"/>
          <w:szCs w:val="18"/>
        </w:rPr>
      </w:pPr>
      <w:r w:rsidRPr="005F71A1">
        <w:rPr>
          <w:rFonts w:asciiTheme="minorEastAsia" w:hAnsiTheme="minorEastAsia" w:hint="eastAsia"/>
          <w:sz w:val="18"/>
          <w:szCs w:val="18"/>
        </w:rPr>
        <w:t>break;</w:t>
      </w:r>
    </w:p>
    <w:p w:rsidR="00EB42A0" w:rsidRPr="005F71A1" w:rsidRDefault="00EB42A0" w:rsidP="005F71A1">
      <w:pPr>
        <w:spacing w:beforeLines="50" w:afterLines="50" w:line="240" w:lineRule="atLeast"/>
        <w:rPr>
          <w:rFonts w:asciiTheme="minorEastAsia" w:hAnsiTheme="minorEastAsia" w:hint="eastAsia"/>
          <w:sz w:val="18"/>
          <w:szCs w:val="18"/>
        </w:rPr>
      </w:pPr>
      <w:r w:rsidRPr="005F71A1">
        <w:rPr>
          <w:rFonts w:asciiTheme="minorEastAsia" w:hAnsiTheme="minorEastAsia" w:hint="eastAsia"/>
          <w:sz w:val="18"/>
          <w:szCs w:val="18"/>
        </w:rPr>
        <w:t>case 3:</w:t>
      </w:r>
    </w:p>
    <w:p w:rsidR="00EB42A0" w:rsidRPr="005F71A1" w:rsidRDefault="00EB42A0" w:rsidP="005F71A1">
      <w:pPr>
        <w:spacing w:beforeLines="50" w:afterLines="50" w:line="240" w:lineRule="atLeast"/>
        <w:rPr>
          <w:rFonts w:asciiTheme="minorEastAsia" w:hAnsiTheme="minorEastAsia" w:hint="eastAsia"/>
          <w:sz w:val="18"/>
          <w:szCs w:val="18"/>
        </w:rPr>
      </w:pPr>
      <w:r w:rsidRPr="005F71A1">
        <w:rPr>
          <w:rFonts w:asciiTheme="minorEastAsia" w:hAnsiTheme="minorEastAsia" w:hint="eastAsia"/>
          <w:sz w:val="18"/>
          <w:szCs w:val="18"/>
        </w:rPr>
        <w:t>if(L!=NULL) ListDelete_L(L);</w:t>
      </w:r>
      <w:r w:rsidRPr="005F71A1">
        <w:rPr>
          <w:rFonts w:asciiTheme="minorEastAsia" w:hAnsiTheme="minorEastAsia" w:hint="eastAsia"/>
          <w:sz w:val="18"/>
          <w:szCs w:val="18"/>
        </w:rPr>
        <w:tab/>
      </w:r>
    </w:p>
    <w:p w:rsidR="00EB42A0" w:rsidRPr="005F71A1" w:rsidRDefault="00EB42A0" w:rsidP="005F71A1">
      <w:pPr>
        <w:spacing w:beforeLines="50" w:afterLines="50" w:line="240" w:lineRule="atLeast"/>
        <w:rPr>
          <w:rFonts w:asciiTheme="minorEastAsia" w:hAnsiTheme="minorEastAsia" w:hint="eastAsia"/>
          <w:sz w:val="18"/>
          <w:szCs w:val="18"/>
        </w:rPr>
      </w:pPr>
      <w:r w:rsidRPr="005F71A1">
        <w:rPr>
          <w:rFonts w:asciiTheme="minorEastAsia" w:hAnsiTheme="minorEastAsia" w:hint="eastAsia"/>
          <w:sz w:val="18"/>
          <w:szCs w:val="18"/>
        </w:rPr>
        <w:t>else {</w:t>
      </w:r>
    </w:p>
    <w:p w:rsidR="00EB42A0" w:rsidRPr="005F71A1" w:rsidRDefault="00EB42A0" w:rsidP="005F71A1">
      <w:pPr>
        <w:spacing w:beforeLines="50" w:afterLines="50" w:line="240" w:lineRule="atLeast"/>
        <w:rPr>
          <w:rFonts w:asciiTheme="minorEastAsia" w:hAnsiTheme="minorEastAsia" w:hint="eastAsia"/>
          <w:sz w:val="18"/>
          <w:szCs w:val="18"/>
        </w:rPr>
      </w:pPr>
      <w:r w:rsidRPr="005F71A1">
        <w:rPr>
          <w:rFonts w:asciiTheme="minorEastAsia" w:hAnsiTheme="minorEastAsia" w:hint="eastAsia"/>
          <w:sz w:val="18"/>
          <w:szCs w:val="18"/>
        </w:rPr>
        <w:t>cout&lt;&lt;"链表为空，请先建链表！！";</w:t>
      </w:r>
    </w:p>
    <w:p w:rsidR="00EB42A0" w:rsidRPr="005F71A1" w:rsidRDefault="00EB42A0" w:rsidP="005F71A1">
      <w:pPr>
        <w:spacing w:beforeLines="50" w:afterLines="50" w:line="240" w:lineRule="atLeast"/>
        <w:rPr>
          <w:rFonts w:asciiTheme="minorEastAsia" w:hAnsiTheme="minorEastAsia" w:hint="eastAsia"/>
          <w:sz w:val="18"/>
          <w:szCs w:val="18"/>
        </w:rPr>
      </w:pPr>
      <w:r w:rsidRPr="005F71A1">
        <w:rPr>
          <w:rFonts w:asciiTheme="minorEastAsia" w:hAnsiTheme="minorEastAsia" w:hint="eastAsia"/>
          <w:sz w:val="18"/>
          <w:szCs w:val="18"/>
        </w:rPr>
        <w:t>cin.get();</w:t>
      </w:r>
    </w:p>
    <w:p w:rsidR="00EB42A0" w:rsidRPr="005F71A1" w:rsidRDefault="00EB42A0" w:rsidP="005F71A1">
      <w:pPr>
        <w:spacing w:beforeLines="50" w:afterLines="50" w:line="240" w:lineRule="atLeast"/>
        <w:rPr>
          <w:rFonts w:asciiTheme="minorEastAsia" w:hAnsiTheme="minorEastAsia" w:hint="eastAsia"/>
          <w:sz w:val="18"/>
          <w:szCs w:val="18"/>
        </w:rPr>
      </w:pPr>
      <w:r w:rsidRPr="005F71A1">
        <w:rPr>
          <w:rFonts w:asciiTheme="minorEastAsia" w:hAnsiTheme="minorEastAsia" w:hint="eastAsia"/>
          <w:sz w:val="18"/>
          <w:szCs w:val="18"/>
        </w:rPr>
        <w:t>cin.get();</w:t>
      </w:r>
    </w:p>
    <w:p w:rsidR="00EB42A0" w:rsidRPr="005F71A1" w:rsidRDefault="00EB42A0" w:rsidP="005F71A1">
      <w:pPr>
        <w:spacing w:beforeLines="50" w:afterLines="50" w:line="240" w:lineRule="atLeast"/>
        <w:rPr>
          <w:rFonts w:asciiTheme="minorEastAsia" w:hAnsiTheme="minorEastAsia" w:hint="eastAsia"/>
          <w:sz w:val="18"/>
          <w:szCs w:val="18"/>
        </w:rPr>
      </w:pPr>
      <w:r w:rsidRPr="005F71A1">
        <w:rPr>
          <w:rFonts w:asciiTheme="minorEastAsia" w:hAnsiTheme="minorEastAsia" w:hint="eastAsia"/>
          <w:sz w:val="18"/>
          <w:szCs w:val="18"/>
        </w:rPr>
        <w:t>break;</w:t>
      </w:r>
    </w:p>
    <w:p w:rsidR="00EB42A0" w:rsidRPr="005F71A1" w:rsidRDefault="00EB42A0" w:rsidP="005F71A1">
      <w:pPr>
        <w:spacing w:beforeLines="50" w:afterLines="50" w:line="240" w:lineRule="atLeast"/>
        <w:rPr>
          <w:rFonts w:asciiTheme="minorEastAsia" w:hAnsiTheme="minorEastAsia" w:hint="eastAsia"/>
          <w:sz w:val="18"/>
          <w:szCs w:val="18"/>
        </w:rPr>
      </w:pPr>
      <w:r w:rsidRPr="005F71A1">
        <w:rPr>
          <w:rFonts w:asciiTheme="minorEastAsia" w:hAnsiTheme="minorEastAsia" w:hint="eastAsia"/>
          <w:sz w:val="18"/>
          <w:szCs w:val="18"/>
        </w:rPr>
        <w:t>}</w:t>
      </w:r>
    </w:p>
    <w:p w:rsidR="00EB42A0" w:rsidRPr="005F71A1" w:rsidRDefault="00EB42A0" w:rsidP="005F71A1">
      <w:pPr>
        <w:spacing w:beforeLines="50" w:afterLines="50" w:line="240" w:lineRule="atLeast"/>
        <w:rPr>
          <w:rFonts w:asciiTheme="minorEastAsia" w:hAnsiTheme="minorEastAsia" w:hint="eastAsia"/>
          <w:sz w:val="18"/>
          <w:szCs w:val="18"/>
        </w:rPr>
      </w:pPr>
    </w:p>
    <w:p w:rsidR="00EB42A0" w:rsidRPr="005F71A1" w:rsidRDefault="00EB42A0" w:rsidP="005F71A1">
      <w:pPr>
        <w:spacing w:beforeLines="50" w:afterLines="50" w:line="240" w:lineRule="atLeast"/>
        <w:rPr>
          <w:rFonts w:asciiTheme="minorEastAsia" w:hAnsiTheme="minorEastAsia" w:hint="eastAsia"/>
          <w:sz w:val="18"/>
          <w:szCs w:val="18"/>
        </w:rPr>
      </w:pPr>
      <w:r w:rsidRPr="005F71A1">
        <w:rPr>
          <w:rFonts w:asciiTheme="minorEastAsia" w:hAnsiTheme="minorEastAsia" w:hint="eastAsia"/>
          <w:sz w:val="18"/>
          <w:szCs w:val="18"/>
        </w:rPr>
        <w:lastRenderedPageBreak/>
        <w:t>system("pause");</w:t>
      </w:r>
    </w:p>
    <w:p w:rsidR="00EB42A0" w:rsidRPr="005F71A1" w:rsidRDefault="00EB42A0" w:rsidP="005F71A1">
      <w:pPr>
        <w:spacing w:beforeLines="50" w:afterLines="50" w:line="240" w:lineRule="atLeast"/>
        <w:rPr>
          <w:rFonts w:asciiTheme="minorEastAsia" w:hAnsiTheme="minorEastAsia" w:hint="eastAsia"/>
          <w:sz w:val="18"/>
          <w:szCs w:val="18"/>
        </w:rPr>
      </w:pPr>
      <w:r w:rsidRPr="005F71A1">
        <w:rPr>
          <w:rFonts w:asciiTheme="minorEastAsia" w:hAnsiTheme="minorEastAsia" w:hint="eastAsia"/>
          <w:sz w:val="18"/>
          <w:szCs w:val="18"/>
        </w:rPr>
        <w:t>break;</w:t>
      </w:r>
    </w:p>
    <w:p w:rsidR="00EB42A0" w:rsidRPr="005F71A1" w:rsidRDefault="00EB42A0" w:rsidP="005F71A1">
      <w:pPr>
        <w:spacing w:beforeLines="50" w:afterLines="50" w:line="240" w:lineRule="atLeast"/>
        <w:rPr>
          <w:rFonts w:asciiTheme="minorEastAsia" w:hAnsiTheme="minorEastAsia" w:hint="eastAsia"/>
          <w:sz w:val="18"/>
          <w:szCs w:val="18"/>
        </w:rPr>
      </w:pPr>
      <w:r w:rsidRPr="005F71A1">
        <w:rPr>
          <w:rFonts w:asciiTheme="minorEastAsia" w:hAnsiTheme="minorEastAsia" w:hint="eastAsia"/>
          <w:sz w:val="18"/>
          <w:szCs w:val="18"/>
        </w:rPr>
        <w:t>case 4:</w:t>
      </w:r>
    </w:p>
    <w:p w:rsidR="00EB42A0" w:rsidRPr="005F71A1" w:rsidRDefault="00EB42A0" w:rsidP="005F71A1">
      <w:pPr>
        <w:spacing w:beforeLines="50" w:afterLines="50" w:line="240" w:lineRule="atLeast"/>
        <w:rPr>
          <w:rFonts w:asciiTheme="minorEastAsia" w:hAnsiTheme="minorEastAsia" w:hint="eastAsia"/>
          <w:sz w:val="18"/>
          <w:szCs w:val="18"/>
        </w:rPr>
      </w:pPr>
      <w:r w:rsidRPr="005F71A1">
        <w:rPr>
          <w:rFonts w:asciiTheme="minorEastAsia" w:hAnsiTheme="minorEastAsia" w:hint="eastAsia"/>
          <w:sz w:val="18"/>
          <w:szCs w:val="18"/>
        </w:rPr>
        <w:t>if(L!=NULL) {int i=LengthList(L);cout&lt;&lt;"结点的个数为："&lt;&lt;i;</w:t>
      </w:r>
    </w:p>
    <w:p w:rsidR="00EB42A0" w:rsidRPr="005F71A1" w:rsidRDefault="00EB42A0" w:rsidP="005F71A1">
      <w:pPr>
        <w:spacing w:beforeLines="50" w:afterLines="50" w:line="240" w:lineRule="atLeast"/>
        <w:rPr>
          <w:rFonts w:asciiTheme="minorEastAsia" w:hAnsiTheme="minorEastAsia" w:hint="eastAsia"/>
          <w:sz w:val="18"/>
          <w:szCs w:val="18"/>
        </w:rPr>
      </w:pPr>
      <w:r w:rsidRPr="005F71A1">
        <w:rPr>
          <w:rFonts w:asciiTheme="minorEastAsia" w:hAnsiTheme="minorEastAsia" w:hint="eastAsia"/>
          <w:sz w:val="18"/>
          <w:szCs w:val="18"/>
        </w:rPr>
        <w:t>cin.get();</w:t>
      </w:r>
    </w:p>
    <w:p w:rsidR="00EB42A0" w:rsidRPr="005F71A1" w:rsidRDefault="00EB42A0" w:rsidP="005F71A1">
      <w:pPr>
        <w:spacing w:beforeLines="50" w:afterLines="50" w:line="240" w:lineRule="atLeast"/>
        <w:rPr>
          <w:rFonts w:asciiTheme="minorEastAsia" w:hAnsiTheme="minorEastAsia" w:hint="eastAsia"/>
          <w:sz w:val="18"/>
          <w:szCs w:val="18"/>
        </w:rPr>
      </w:pPr>
      <w:r w:rsidRPr="005F71A1">
        <w:rPr>
          <w:rFonts w:asciiTheme="minorEastAsia" w:hAnsiTheme="minorEastAsia" w:hint="eastAsia"/>
          <w:sz w:val="18"/>
          <w:szCs w:val="18"/>
        </w:rPr>
        <w:t>cin.get();}</w:t>
      </w:r>
      <w:r w:rsidRPr="005F71A1">
        <w:rPr>
          <w:rFonts w:asciiTheme="minorEastAsia" w:hAnsiTheme="minorEastAsia" w:hint="eastAsia"/>
          <w:sz w:val="18"/>
          <w:szCs w:val="18"/>
        </w:rPr>
        <w:tab/>
      </w:r>
    </w:p>
    <w:p w:rsidR="00EB42A0" w:rsidRPr="005F71A1" w:rsidRDefault="00EB42A0" w:rsidP="005F71A1">
      <w:pPr>
        <w:spacing w:beforeLines="50" w:afterLines="50" w:line="240" w:lineRule="atLeast"/>
        <w:rPr>
          <w:rFonts w:asciiTheme="minorEastAsia" w:hAnsiTheme="minorEastAsia" w:hint="eastAsia"/>
          <w:sz w:val="18"/>
          <w:szCs w:val="18"/>
        </w:rPr>
      </w:pPr>
      <w:r w:rsidRPr="005F71A1">
        <w:rPr>
          <w:rFonts w:asciiTheme="minorEastAsia" w:hAnsiTheme="minorEastAsia" w:hint="eastAsia"/>
          <w:sz w:val="18"/>
          <w:szCs w:val="18"/>
        </w:rPr>
        <w:t>else {</w:t>
      </w:r>
    </w:p>
    <w:p w:rsidR="00EB42A0" w:rsidRPr="005F71A1" w:rsidRDefault="00EB42A0" w:rsidP="005F71A1">
      <w:pPr>
        <w:spacing w:beforeLines="50" w:afterLines="50" w:line="240" w:lineRule="atLeast"/>
        <w:rPr>
          <w:rFonts w:asciiTheme="minorEastAsia" w:hAnsiTheme="minorEastAsia" w:hint="eastAsia"/>
          <w:sz w:val="18"/>
          <w:szCs w:val="18"/>
        </w:rPr>
      </w:pPr>
      <w:r w:rsidRPr="005F71A1">
        <w:rPr>
          <w:rFonts w:asciiTheme="minorEastAsia" w:hAnsiTheme="minorEastAsia" w:hint="eastAsia"/>
          <w:sz w:val="18"/>
          <w:szCs w:val="18"/>
        </w:rPr>
        <w:t>cout&lt;&lt;"链表为空，请先建链表！！";</w:t>
      </w:r>
    </w:p>
    <w:p w:rsidR="00EB42A0" w:rsidRPr="005F71A1" w:rsidRDefault="00EB42A0" w:rsidP="005F71A1">
      <w:pPr>
        <w:spacing w:beforeLines="50" w:afterLines="50" w:line="240" w:lineRule="atLeast"/>
        <w:rPr>
          <w:rFonts w:asciiTheme="minorEastAsia" w:hAnsiTheme="minorEastAsia" w:hint="eastAsia"/>
          <w:sz w:val="18"/>
          <w:szCs w:val="18"/>
        </w:rPr>
      </w:pPr>
      <w:r w:rsidRPr="005F71A1">
        <w:rPr>
          <w:rFonts w:asciiTheme="minorEastAsia" w:hAnsiTheme="minorEastAsia" w:hint="eastAsia"/>
          <w:sz w:val="18"/>
          <w:szCs w:val="18"/>
        </w:rPr>
        <w:t>cin.get();</w:t>
      </w:r>
    </w:p>
    <w:p w:rsidR="00EB42A0" w:rsidRPr="005F71A1" w:rsidRDefault="00EB42A0" w:rsidP="005F71A1">
      <w:pPr>
        <w:spacing w:beforeLines="50" w:afterLines="50" w:line="240" w:lineRule="atLeast"/>
        <w:rPr>
          <w:rFonts w:asciiTheme="minorEastAsia" w:hAnsiTheme="minorEastAsia" w:hint="eastAsia"/>
          <w:sz w:val="18"/>
          <w:szCs w:val="18"/>
        </w:rPr>
      </w:pPr>
      <w:r w:rsidRPr="005F71A1">
        <w:rPr>
          <w:rFonts w:asciiTheme="minorEastAsia" w:hAnsiTheme="minorEastAsia" w:hint="eastAsia"/>
          <w:sz w:val="18"/>
          <w:szCs w:val="18"/>
        </w:rPr>
        <w:t>cin.get();</w:t>
      </w:r>
    </w:p>
    <w:p w:rsidR="00EB42A0" w:rsidRPr="005F71A1" w:rsidRDefault="00EB42A0" w:rsidP="005F71A1">
      <w:pPr>
        <w:spacing w:beforeLines="50" w:afterLines="50" w:line="240" w:lineRule="atLeast"/>
        <w:rPr>
          <w:rFonts w:asciiTheme="minorEastAsia" w:hAnsiTheme="minorEastAsia" w:hint="eastAsia"/>
          <w:sz w:val="18"/>
          <w:szCs w:val="18"/>
        </w:rPr>
      </w:pPr>
      <w:r w:rsidRPr="005F71A1">
        <w:rPr>
          <w:rFonts w:asciiTheme="minorEastAsia" w:hAnsiTheme="minorEastAsia" w:hint="eastAsia"/>
          <w:sz w:val="18"/>
          <w:szCs w:val="18"/>
        </w:rPr>
        <w:t>break;</w:t>
      </w:r>
    </w:p>
    <w:p w:rsidR="00EB42A0" w:rsidRPr="005F71A1" w:rsidRDefault="00EB42A0" w:rsidP="005F71A1">
      <w:pPr>
        <w:spacing w:beforeLines="50" w:afterLines="50" w:line="240" w:lineRule="atLeast"/>
        <w:rPr>
          <w:rFonts w:asciiTheme="minorEastAsia" w:hAnsiTheme="minorEastAsia" w:hint="eastAsia"/>
          <w:sz w:val="18"/>
          <w:szCs w:val="18"/>
        </w:rPr>
      </w:pPr>
      <w:r w:rsidRPr="005F71A1">
        <w:rPr>
          <w:rFonts w:asciiTheme="minorEastAsia" w:hAnsiTheme="minorEastAsia" w:hint="eastAsia"/>
          <w:sz w:val="18"/>
          <w:szCs w:val="18"/>
        </w:rPr>
        <w:t>}</w:t>
      </w:r>
    </w:p>
    <w:p w:rsidR="00EB42A0" w:rsidRPr="005F71A1" w:rsidRDefault="00EB42A0" w:rsidP="005F71A1">
      <w:pPr>
        <w:spacing w:beforeLines="50" w:afterLines="50" w:line="240" w:lineRule="atLeast"/>
        <w:rPr>
          <w:rFonts w:asciiTheme="minorEastAsia" w:hAnsiTheme="minorEastAsia" w:hint="eastAsia"/>
          <w:sz w:val="18"/>
          <w:szCs w:val="18"/>
        </w:rPr>
      </w:pPr>
    </w:p>
    <w:p w:rsidR="00EB42A0" w:rsidRPr="005F71A1" w:rsidRDefault="00EB42A0" w:rsidP="005F71A1">
      <w:pPr>
        <w:spacing w:beforeLines="50" w:afterLines="50" w:line="240" w:lineRule="atLeast"/>
        <w:rPr>
          <w:rFonts w:asciiTheme="minorEastAsia" w:hAnsiTheme="minorEastAsia" w:hint="eastAsia"/>
          <w:sz w:val="18"/>
          <w:szCs w:val="18"/>
        </w:rPr>
      </w:pPr>
      <w:r w:rsidRPr="005F71A1">
        <w:rPr>
          <w:rFonts w:asciiTheme="minorEastAsia" w:hAnsiTheme="minorEastAsia" w:hint="eastAsia"/>
          <w:sz w:val="18"/>
          <w:szCs w:val="18"/>
        </w:rPr>
        <w:t>system("pause");</w:t>
      </w:r>
    </w:p>
    <w:p w:rsidR="00EB42A0" w:rsidRPr="005F71A1" w:rsidRDefault="00EB42A0" w:rsidP="005F71A1">
      <w:pPr>
        <w:spacing w:beforeLines="50" w:afterLines="50" w:line="240" w:lineRule="atLeast"/>
        <w:rPr>
          <w:rFonts w:asciiTheme="minorEastAsia" w:hAnsiTheme="minorEastAsia" w:hint="eastAsia"/>
          <w:sz w:val="18"/>
          <w:szCs w:val="18"/>
        </w:rPr>
      </w:pPr>
      <w:r w:rsidRPr="005F71A1">
        <w:rPr>
          <w:rFonts w:asciiTheme="minorEastAsia" w:hAnsiTheme="minorEastAsia" w:hint="eastAsia"/>
          <w:sz w:val="18"/>
          <w:szCs w:val="18"/>
        </w:rPr>
        <w:t>break;</w:t>
      </w:r>
      <w:r w:rsidRPr="005F71A1">
        <w:rPr>
          <w:rFonts w:asciiTheme="minorEastAsia" w:hAnsiTheme="minorEastAsia" w:hint="eastAsia"/>
          <w:sz w:val="18"/>
          <w:szCs w:val="18"/>
        </w:rPr>
        <w:tab/>
      </w:r>
    </w:p>
    <w:p w:rsidR="00EB42A0" w:rsidRPr="005F71A1" w:rsidRDefault="00EB42A0" w:rsidP="005F71A1">
      <w:pPr>
        <w:spacing w:beforeLines="50" w:afterLines="50" w:line="240" w:lineRule="atLeast"/>
        <w:rPr>
          <w:rFonts w:asciiTheme="minorEastAsia" w:hAnsiTheme="minorEastAsia" w:hint="eastAsia"/>
          <w:sz w:val="18"/>
          <w:szCs w:val="18"/>
        </w:rPr>
      </w:pPr>
      <w:r w:rsidRPr="005F71A1">
        <w:rPr>
          <w:rFonts w:asciiTheme="minorEastAsia" w:hAnsiTheme="minorEastAsia" w:hint="eastAsia"/>
          <w:sz w:val="18"/>
          <w:szCs w:val="18"/>
        </w:rPr>
        <w:t>case 5:</w:t>
      </w:r>
    </w:p>
    <w:p w:rsidR="00EB42A0" w:rsidRPr="005F71A1" w:rsidRDefault="00EB42A0" w:rsidP="005F71A1">
      <w:pPr>
        <w:spacing w:beforeLines="50" w:afterLines="50" w:line="240" w:lineRule="atLeast"/>
        <w:rPr>
          <w:rFonts w:asciiTheme="minorEastAsia" w:hAnsiTheme="minorEastAsia" w:hint="eastAsia"/>
          <w:sz w:val="18"/>
          <w:szCs w:val="18"/>
        </w:rPr>
      </w:pPr>
      <w:r w:rsidRPr="005F71A1">
        <w:rPr>
          <w:rFonts w:asciiTheme="minorEastAsia" w:hAnsiTheme="minorEastAsia" w:hint="eastAsia"/>
          <w:sz w:val="18"/>
          <w:szCs w:val="18"/>
        </w:rPr>
        <w:t>if(L!=NULL) SearchList(L);</w:t>
      </w:r>
    </w:p>
    <w:p w:rsidR="00EB42A0" w:rsidRPr="005F71A1" w:rsidRDefault="00EB42A0" w:rsidP="005F71A1">
      <w:pPr>
        <w:spacing w:beforeLines="50" w:afterLines="50" w:line="240" w:lineRule="atLeast"/>
        <w:rPr>
          <w:rFonts w:asciiTheme="minorEastAsia" w:hAnsiTheme="minorEastAsia" w:hint="eastAsia"/>
          <w:sz w:val="18"/>
          <w:szCs w:val="18"/>
        </w:rPr>
      </w:pPr>
      <w:r w:rsidRPr="005F71A1">
        <w:rPr>
          <w:rFonts w:asciiTheme="minorEastAsia" w:hAnsiTheme="minorEastAsia" w:hint="eastAsia"/>
          <w:sz w:val="18"/>
          <w:szCs w:val="18"/>
        </w:rPr>
        <w:t>else {</w:t>
      </w:r>
    </w:p>
    <w:p w:rsidR="00EB42A0" w:rsidRPr="005F71A1" w:rsidRDefault="00EB42A0" w:rsidP="005F71A1">
      <w:pPr>
        <w:spacing w:beforeLines="50" w:afterLines="50" w:line="240" w:lineRule="atLeast"/>
        <w:rPr>
          <w:rFonts w:asciiTheme="minorEastAsia" w:hAnsiTheme="minorEastAsia" w:hint="eastAsia"/>
          <w:sz w:val="18"/>
          <w:szCs w:val="18"/>
        </w:rPr>
      </w:pPr>
      <w:r w:rsidRPr="005F71A1">
        <w:rPr>
          <w:rFonts w:asciiTheme="minorEastAsia" w:hAnsiTheme="minorEastAsia" w:hint="eastAsia"/>
          <w:sz w:val="18"/>
          <w:szCs w:val="18"/>
        </w:rPr>
        <w:t>cout&lt;&lt;"链表为空，请先建链表！！";</w:t>
      </w:r>
    </w:p>
    <w:p w:rsidR="00EB42A0" w:rsidRPr="005F71A1" w:rsidRDefault="00EB42A0" w:rsidP="005F71A1">
      <w:pPr>
        <w:spacing w:beforeLines="50" w:afterLines="50" w:line="240" w:lineRule="atLeast"/>
        <w:rPr>
          <w:rFonts w:asciiTheme="minorEastAsia" w:hAnsiTheme="minorEastAsia" w:hint="eastAsia"/>
          <w:sz w:val="18"/>
          <w:szCs w:val="18"/>
        </w:rPr>
      </w:pPr>
      <w:r w:rsidRPr="005F71A1">
        <w:rPr>
          <w:rFonts w:asciiTheme="minorEastAsia" w:hAnsiTheme="minorEastAsia" w:hint="eastAsia"/>
          <w:sz w:val="18"/>
          <w:szCs w:val="18"/>
        </w:rPr>
        <w:t>cin.get();</w:t>
      </w:r>
    </w:p>
    <w:p w:rsidR="00EB42A0" w:rsidRPr="005F71A1" w:rsidRDefault="00EB42A0" w:rsidP="005F71A1">
      <w:pPr>
        <w:spacing w:beforeLines="50" w:afterLines="50" w:line="240" w:lineRule="atLeast"/>
        <w:rPr>
          <w:rFonts w:asciiTheme="minorEastAsia" w:hAnsiTheme="minorEastAsia" w:hint="eastAsia"/>
          <w:sz w:val="18"/>
          <w:szCs w:val="18"/>
        </w:rPr>
      </w:pPr>
      <w:r w:rsidRPr="005F71A1">
        <w:rPr>
          <w:rFonts w:asciiTheme="minorEastAsia" w:hAnsiTheme="minorEastAsia" w:hint="eastAsia"/>
          <w:sz w:val="18"/>
          <w:szCs w:val="18"/>
        </w:rPr>
        <w:t>cin.get();</w:t>
      </w:r>
    </w:p>
    <w:p w:rsidR="00EB42A0" w:rsidRPr="005F71A1" w:rsidRDefault="00EB42A0" w:rsidP="005F71A1">
      <w:pPr>
        <w:spacing w:beforeLines="50" w:afterLines="50" w:line="240" w:lineRule="atLeast"/>
        <w:rPr>
          <w:rFonts w:asciiTheme="minorEastAsia" w:hAnsiTheme="minorEastAsia" w:hint="eastAsia"/>
          <w:sz w:val="18"/>
          <w:szCs w:val="18"/>
        </w:rPr>
      </w:pPr>
      <w:r w:rsidRPr="005F71A1">
        <w:rPr>
          <w:rFonts w:asciiTheme="minorEastAsia" w:hAnsiTheme="minorEastAsia" w:hint="eastAsia"/>
          <w:sz w:val="18"/>
          <w:szCs w:val="18"/>
        </w:rPr>
        <w:t>break;</w:t>
      </w:r>
    </w:p>
    <w:p w:rsidR="00EB42A0" w:rsidRPr="005F71A1" w:rsidRDefault="00EB42A0" w:rsidP="005F71A1">
      <w:pPr>
        <w:spacing w:beforeLines="50" w:afterLines="50" w:line="240" w:lineRule="atLeast"/>
        <w:rPr>
          <w:rFonts w:asciiTheme="minorEastAsia" w:hAnsiTheme="minorEastAsia" w:hint="eastAsia"/>
          <w:sz w:val="18"/>
          <w:szCs w:val="18"/>
        </w:rPr>
      </w:pPr>
      <w:r w:rsidRPr="005F71A1">
        <w:rPr>
          <w:rFonts w:asciiTheme="minorEastAsia" w:hAnsiTheme="minorEastAsia" w:hint="eastAsia"/>
          <w:sz w:val="18"/>
          <w:szCs w:val="18"/>
        </w:rPr>
        <w:t>}</w:t>
      </w:r>
    </w:p>
    <w:p w:rsidR="00EB42A0" w:rsidRPr="005F71A1" w:rsidRDefault="00EB42A0" w:rsidP="005F71A1">
      <w:pPr>
        <w:spacing w:beforeLines="50" w:afterLines="50" w:line="240" w:lineRule="atLeast"/>
        <w:rPr>
          <w:rFonts w:asciiTheme="minorEastAsia" w:hAnsiTheme="minorEastAsia" w:hint="eastAsia"/>
          <w:sz w:val="18"/>
          <w:szCs w:val="18"/>
        </w:rPr>
      </w:pPr>
      <w:r w:rsidRPr="005F71A1">
        <w:rPr>
          <w:rFonts w:asciiTheme="minorEastAsia" w:hAnsiTheme="minorEastAsia" w:hint="eastAsia"/>
          <w:sz w:val="18"/>
          <w:szCs w:val="18"/>
        </w:rPr>
        <w:t>system("pause");</w:t>
      </w:r>
    </w:p>
    <w:p w:rsidR="00EB42A0" w:rsidRPr="005F71A1" w:rsidRDefault="00EB42A0" w:rsidP="005F71A1">
      <w:pPr>
        <w:spacing w:beforeLines="50" w:afterLines="50" w:line="240" w:lineRule="atLeast"/>
        <w:rPr>
          <w:rFonts w:asciiTheme="minorEastAsia" w:hAnsiTheme="minorEastAsia" w:hint="eastAsia"/>
          <w:sz w:val="18"/>
          <w:szCs w:val="18"/>
        </w:rPr>
      </w:pPr>
      <w:r w:rsidRPr="005F71A1">
        <w:rPr>
          <w:rFonts w:asciiTheme="minorEastAsia" w:hAnsiTheme="minorEastAsia" w:hint="eastAsia"/>
          <w:sz w:val="18"/>
          <w:szCs w:val="18"/>
        </w:rPr>
        <w:t>break;</w:t>
      </w:r>
    </w:p>
    <w:p w:rsidR="00EB42A0" w:rsidRPr="005F71A1" w:rsidRDefault="00EB42A0" w:rsidP="005F71A1">
      <w:pPr>
        <w:spacing w:beforeLines="50" w:afterLines="50" w:line="240" w:lineRule="atLeast"/>
        <w:rPr>
          <w:rFonts w:asciiTheme="minorEastAsia" w:hAnsiTheme="minorEastAsia" w:hint="eastAsia"/>
          <w:sz w:val="18"/>
          <w:szCs w:val="18"/>
        </w:rPr>
      </w:pPr>
    </w:p>
    <w:p w:rsidR="00EB42A0" w:rsidRPr="005F71A1" w:rsidRDefault="00EB42A0" w:rsidP="005F71A1">
      <w:pPr>
        <w:spacing w:beforeLines="50" w:afterLines="50" w:line="240" w:lineRule="atLeast"/>
        <w:rPr>
          <w:rFonts w:asciiTheme="minorEastAsia" w:hAnsiTheme="minorEastAsia" w:hint="eastAsia"/>
          <w:sz w:val="18"/>
          <w:szCs w:val="18"/>
        </w:rPr>
      </w:pPr>
      <w:r w:rsidRPr="005F71A1">
        <w:rPr>
          <w:rFonts w:asciiTheme="minorEastAsia" w:hAnsiTheme="minorEastAsia" w:hint="eastAsia"/>
          <w:sz w:val="18"/>
          <w:szCs w:val="18"/>
        </w:rPr>
        <w:t>case 6:</w:t>
      </w:r>
    </w:p>
    <w:p w:rsidR="00EB42A0" w:rsidRPr="005F71A1" w:rsidRDefault="00EB42A0" w:rsidP="005F71A1">
      <w:pPr>
        <w:spacing w:beforeLines="50" w:afterLines="50" w:line="240" w:lineRule="atLeast"/>
        <w:rPr>
          <w:rFonts w:asciiTheme="minorEastAsia" w:hAnsiTheme="minorEastAsia" w:hint="eastAsia"/>
          <w:sz w:val="18"/>
          <w:szCs w:val="18"/>
        </w:rPr>
      </w:pPr>
      <w:r w:rsidRPr="005F71A1">
        <w:rPr>
          <w:rFonts w:asciiTheme="minorEastAsia" w:hAnsiTheme="minorEastAsia" w:hint="eastAsia"/>
          <w:sz w:val="18"/>
          <w:szCs w:val="18"/>
        </w:rPr>
        <w:t>if(L!=NULL) PrintList(L);</w:t>
      </w:r>
      <w:r w:rsidRPr="005F71A1">
        <w:rPr>
          <w:rFonts w:asciiTheme="minorEastAsia" w:hAnsiTheme="minorEastAsia" w:hint="eastAsia"/>
          <w:sz w:val="18"/>
          <w:szCs w:val="18"/>
        </w:rPr>
        <w:tab/>
      </w:r>
    </w:p>
    <w:p w:rsidR="00EB42A0" w:rsidRPr="005F71A1" w:rsidRDefault="00EB42A0" w:rsidP="005F71A1">
      <w:pPr>
        <w:spacing w:beforeLines="50" w:afterLines="50" w:line="240" w:lineRule="atLeast"/>
        <w:rPr>
          <w:rFonts w:asciiTheme="minorEastAsia" w:hAnsiTheme="minorEastAsia" w:hint="eastAsia"/>
          <w:sz w:val="18"/>
          <w:szCs w:val="18"/>
        </w:rPr>
      </w:pPr>
      <w:r w:rsidRPr="005F71A1">
        <w:rPr>
          <w:rFonts w:asciiTheme="minorEastAsia" w:hAnsiTheme="minorEastAsia" w:hint="eastAsia"/>
          <w:sz w:val="18"/>
          <w:szCs w:val="18"/>
        </w:rPr>
        <w:t>else {</w:t>
      </w:r>
    </w:p>
    <w:p w:rsidR="00EB42A0" w:rsidRPr="005F71A1" w:rsidRDefault="00EB42A0" w:rsidP="005F71A1">
      <w:pPr>
        <w:spacing w:beforeLines="50" w:afterLines="50" w:line="240" w:lineRule="atLeast"/>
        <w:rPr>
          <w:rFonts w:asciiTheme="minorEastAsia" w:hAnsiTheme="minorEastAsia" w:hint="eastAsia"/>
          <w:sz w:val="18"/>
          <w:szCs w:val="18"/>
        </w:rPr>
      </w:pPr>
      <w:r w:rsidRPr="005F71A1">
        <w:rPr>
          <w:rFonts w:asciiTheme="minorEastAsia" w:hAnsiTheme="minorEastAsia" w:hint="eastAsia"/>
          <w:sz w:val="18"/>
          <w:szCs w:val="18"/>
        </w:rPr>
        <w:t>cout&lt;&lt;"链表为空，请先建链表！！";</w:t>
      </w:r>
    </w:p>
    <w:p w:rsidR="00EB42A0" w:rsidRPr="005F71A1" w:rsidRDefault="00EB42A0" w:rsidP="005F71A1">
      <w:pPr>
        <w:spacing w:beforeLines="50" w:afterLines="50" w:line="240" w:lineRule="atLeast"/>
        <w:rPr>
          <w:rFonts w:asciiTheme="minorEastAsia" w:hAnsiTheme="minorEastAsia" w:hint="eastAsia"/>
          <w:sz w:val="18"/>
          <w:szCs w:val="18"/>
        </w:rPr>
      </w:pPr>
      <w:r w:rsidRPr="005F71A1">
        <w:rPr>
          <w:rFonts w:asciiTheme="minorEastAsia" w:hAnsiTheme="minorEastAsia" w:hint="eastAsia"/>
          <w:sz w:val="18"/>
          <w:szCs w:val="18"/>
        </w:rPr>
        <w:lastRenderedPageBreak/>
        <w:t>cin.get();</w:t>
      </w:r>
    </w:p>
    <w:p w:rsidR="00EB42A0" w:rsidRPr="005F71A1" w:rsidRDefault="00EB42A0" w:rsidP="005F71A1">
      <w:pPr>
        <w:spacing w:beforeLines="50" w:afterLines="50" w:line="240" w:lineRule="atLeast"/>
        <w:rPr>
          <w:rFonts w:asciiTheme="minorEastAsia" w:hAnsiTheme="minorEastAsia" w:hint="eastAsia"/>
          <w:sz w:val="18"/>
          <w:szCs w:val="18"/>
        </w:rPr>
      </w:pPr>
      <w:r w:rsidRPr="005F71A1">
        <w:rPr>
          <w:rFonts w:asciiTheme="minorEastAsia" w:hAnsiTheme="minorEastAsia" w:hint="eastAsia"/>
          <w:sz w:val="18"/>
          <w:szCs w:val="18"/>
        </w:rPr>
        <w:t>cin.get();</w:t>
      </w:r>
    </w:p>
    <w:p w:rsidR="00EB42A0" w:rsidRPr="005F71A1" w:rsidRDefault="00EB42A0" w:rsidP="005F71A1">
      <w:pPr>
        <w:spacing w:beforeLines="50" w:afterLines="50" w:line="240" w:lineRule="atLeast"/>
        <w:rPr>
          <w:rFonts w:asciiTheme="minorEastAsia" w:hAnsiTheme="minorEastAsia" w:hint="eastAsia"/>
          <w:sz w:val="18"/>
          <w:szCs w:val="18"/>
        </w:rPr>
      </w:pPr>
      <w:r w:rsidRPr="005F71A1">
        <w:rPr>
          <w:rFonts w:asciiTheme="minorEastAsia" w:hAnsiTheme="minorEastAsia" w:hint="eastAsia"/>
          <w:sz w:val="18"/>
          <w:szCs w:val="18"/>
        </w:rPr>
        <w:t>break;</w:t>
      </w:r>
    </w:p>
    <w:p w:rsidR="00EB42A0" w:rsidRPr="005F71A1" w:rsidRDefault="00EB42A0" w:rsidP="005F71A1">
      <w:pPr>
        <w:spacing w:beforeLines="50" w:afterLines="50" w:line="240" w:lineRule="atLeast"/>
        <w:rPr>
          <w:rFonts w:asciiTheme="minorEastAsia" w:hAnsiTheme="minorEastAsia" w:hint="eastAsia"/>
          <w:sz w:val="18"/>
          <w:szCs w:val="18"/>
        </w:rPr>
      </w:pPr>
      <w:r w:rsidRPr="005F71A1">
        <w:rPr>
          <w:rFonts w:asciiTheme="minorEastAsia" w:hAnsiTheme="minorEastAsia" w:hint="eastAsia"/>
          <w:sz w:val="18"/>
          <w:szCs w:val="18"/>
        </w:rPr>
        <w:t>}</w:t>
      </w:r>
      <w:r w:rsidRPr="005F71A1">
        <w:rPr>
          <w:rFonts w:asciiTheme="minorEastAsia" w:hAnsiTheme="minorEastAsia" w:hint="eastAsia"/>
          <w:sz w:val="18"/>
          <w:szCs w:val="18"/>
        </w:rPr>
        <w:tab/>
      </w:r>
    </w:p>
    <w:p w:rsidR="00EB42A0" w:rsidRPr="005F71A1" w:rsidRDefault="00EB42A0" w:rsidP="005F71A1">
      <w:pPr>
        <w:spacing w:beforeLines="50" w:afterLines="50" w:line="240" w:lineRule="atLeast"/>
        <w:rPr>
          <w:rFonts w:asciiTheme="minorEastAsia" w:hAnsiTheme="minorEastAsia" w:hint="eastAsia"/>
          <w:sz w:val="18"/>
          <w:szCs w:val="18"/>
        </w:rPr>
      </w:pPr>
      <w:r w:rsidRPr="005F71A1">
        <w:rPr>
          <w:rFonts w:asciiTheme="minorEastAsia" w:hAnsiTheme="minorEastAsia" w:hint="eastAsia"/>
          <w:sz w:val="18"/>
          <w:szCs w:val="18"/>
        </w:rPr>
        <w:t>system("pause");</w:t>
      </w:r>
    </w:p>
    <w:p w:rsidR="00EB42A0" w:rsidRPr="005F71A1" w:rsidRDefault="00EB42A0" w:rsidP="005F71A1">
      <w:pPr>
        <w:spacing w:beforeLines="50" w:afterLines="50" w:line="240" w:lineRule="atLeast"/>
        <w:rPr>
          <w:rFonts w:asciiTheme="minorEastAsia" w:hAnsiTheme="minorEastAsia" w:hint="eastAsia"/>
          <w:sz w:val="18"/>
          <w:szCs w:val="18"/>
        </w:rPr>
      </w:pPr>
      <w:r w:rsidRPr="005F71A1">
        <w:rPr>
          <w:rFonts w:asciiTheme="minorEastAsia" w:hAnsiTheme="minorEastAsia" w:hint="eastAsia"/>
          <w:sz w:val="18"/>
          <w:szCs w:val="18"/>
        </w:rPr>
        <w:t>break;</w:t>
      </w:r>
    </w:p>
    <w:p w:rsidR="00EB42A0" w:rsidRPr="005F71A1" w:rsidRDefault="00EB42A0" w:rsidP="005F71A1">
      <w:pPr>
        <w:spacing w:beforeLines="50" w:afterLines="50" w:line="240" w:lineRule="atLeast"/>
        <w:rPr>
          <w:rFonts w:asciiTheme="minorEastAsia" w:hAnsiTheme="minorEastAsia" w:hint="eastAsia"/>
          <w:sz w:val="18"/>
          <w:szCs w:val="18"/>
        </w:rPr>
      </w:pPr>
    </w:p>
    <w:p w:rsidR="00EB42A0" w:rsidRPr="005F71A1" w:rsidRDefault="00EB42A0" w:rsidP="005F71A1">
      <w:pPr>
        <w:spacing w:beforeLines="50" w:afterLines="50" w:line="240" w:lineRule="atLeast"/>
        <w:rPr>
          <w:rFonts w:asciiTheme="minorEastAsia" w:hAnsiTheme="minorEastAsia" w:hint="eastAsia"/>
          <w:sz w:val="18"/>
          <w:szCs w:val="18"/>
        </w:rPr>
      </w:pPr>
      <w:r w:rsidRPr="005F71A1">
        <w:rPr>
          <w:rFonts w:asciiTheme="minorEastAsia" w:hAnsiTheme="minorEastAsia" w:hint="eastAsia"/>
          <w:sz w:val="18"/>
          <w:szCs w:val="18"/>
        </w:rPr>
        <w:t>case 0:</w:t>
      </w:r>
    </w:p>
    <w:p w:rsidR="00EB42A0" w:rsidRPr="005F71A1" w:rsidRDefault="00EB42A0" w:rsidP="005F71A1">
      <w:pPr>
        <w:spacing w:beforeLines="50" w:afterLines="50" w:line="240" w:lineRule="atLeast"/>
        <w:rPr>
          <w:rFonts w:asciiTheme="minorEastAsia" w:hAnsiTheme="minorEastAsia" w:hint="eastAsia"/>
          <w:sz w:val="18"/>
          <w:szCs w:val="18"/>
        </w:rPr>
      </w:pPr>
      <w:r w:rsidRPr="005F71A1">
        <w:rPr>
          <w:rFonts w:asciiTheme="minorEastAsia" w:hAnsiTheme="minorEastAsia" w:hint="eastAsia"/>
          <w:sz w:val="18"/>
          <w:szCs w:val="18"/>
        </w:rPr>
        <w:t>if(L!=NULL) DestroyList(L);</w:t>
      </w:r>
    </w:p>
    <w:p w:rsidR="00EB42A0" w:rsidRPr="005F71A1" w:rsidRDefault="00EB42A0" w:rsidP="005F71A1">
      <w:pPr>
        <w:spacing w:beforeLines="50" w:afterLines="50" w:line="240" w:lineRule="atLeast"/>
        <w:rPr>
          <w:rFonts w:asciiTheme="minorEastAsia" w:hAnsiTheme="minorEastAsia" w:hint="eastAsia"/>
          <w:sz w:val="18"/>
          <w:szCs w:val="18"/>
        </w:rPr>
      </w:pPr>
      <w:r w:rsidRPr="005F71A1">
        <w:rPr>
          <w:rFonts w:asciiTheme="minorEastAsia" w:hAnsiTheme="minorEastAsia" w:hint="eastAsia"/>
          <w:sz w:val="18"/>
          <w:szCs w:val="18"/>
        </w:rPr>
        <w:t>exit(0);</w:t>
      </w:r>
    </w:p>
    <w:p w:rsidR="00EB42A0" w:rsidRPr="005F71A1" w:rsidRDefault="00EB42A0" w:rsidP="005F71A1">
      <w:pPr>
        <w:spacing w:beforeLines="50" w:afterLines="50" w:line="240" w:lineRule="atLeast"/>
        <w:rPr>
          <w:rFonts w:asciiTheme="minorEastAsia" w:hAnsiTheme="minorEastAsia" w:hint="eastAsia"/>
          <w:sz w:val="18"/>
          <w:szCs w:val="18"/>
        </w:rPr>
      </w:pPr>
      <w:r w:rsidRPr="005F71A1">
        <w:rPr>
          <w:rFonts w:asciiTheme="minorEastAsia" w:hAnsiTheme="minorEastAsia" w:hint="eastAsia"/>
          <w:sz w:val="18"/>
          <w:szCs w:val="18"/>
        </w:rPr>
        <w:t>}</w:t>
      </w:r>
    </w:p>
    <w:p w:rsidR="00EB42A0" w:rsidRPr="005F71A1" w:rsidRDefault="00EB42A0" w:rsidP="005F71A1">
      <w:pPr>
        <w:spacing w:beforeLines="50" w:afterLines="50" w:line="240" w:lineRule="atLeast"/>
        <w:rPr>
          <w:rFonts w:asciiTheme="minorEastAsia" w:hAnsiTheme="minorEastAsia" w:hint="eastAsia"/>
          <w:sz w:val="18"/>
          <w:szCs w:val="18"/>
        </w:rPr>
      </w:pPr>
      <w:r w:rsidRPr="005F71A1">
        <w:rPr>
          <w:rFonts w:asciiTheme="minorEastAsia" w:hAnsiTheme="minorEastAsia" w:hint="eastAsia"/>
          <w:sz w:val="18"/>
          <w:szCs w:val="18"/>
        </w:rPr>
        <w:t>}</w:t>
      </w:r>
    </w:p>
    <w:p w:rsidR="00EB42A0" w:rsidRPr="005F71A1" w:rsidRDefault="00EB42A0" w:rsidP="005F71A1">
      <w:pPr>
        <w:spacing w:beforeLines="50" w:afterLines="50" w:line="240" w:lineRule="atLeast"/>
        <w:rPr>
          <w:rFonts w:asciiTheme="minorEastAsia" w:hAnsiTheme="minorEastAsia" w:hint="eastAsia"/>
          <w:sz w:val="18"/>
          <w:szCs w:val="18"/>
        </w:rPr>
      </w:pPr>
      <w:r w:rsidRPr="005F71A1">
        <w:rPr>
          <w:rFonts w:asciiTheme="minorEastAsia" w:hAnsiTheme="minorEastAsia" w:hint="eastAsia"/>
          <w:sz w:val="18"/>
          <w:szCs w:val="18"/>
        </w:rPr>
        <w:t>}</w:t>
      </w:r>
    </w:p>
    <w:p w:rsidR="00A471B9" w:rsidRPr="006C597B" w:rsidRDefault="006C597B" w:rsidP="005F71A1">
      <w:pPr>
        <w:spacing w:beforeLines="50" w:afterLines="50" w:line="240" w:lineRule="atLeast"/>
        <w:rPr>
          <w:rFonts w:asciiTheme="minorEastAsia" w:hAnsiTheme="minorEastAsia" w:hint="eastAsia"/>
          <w:b/>
          <w:sz w:val="24"/>
          <w:szCs w:val="24"/>
        </w:rPr>
      </w:pPr>
      <w:r w:rsidRPr="006C597B">
        <w:rPr>
          <w:rFonts w:asciiTheme="minorEastAsia" w:hAnsiTheme="minorEastAsia" w:hint="eastAsia"/>
          <w:b/>
          <w:sz w:val="24"/>
          <w:szCs w:val="24"/>
        </w:rPr>
        <w:t>五、实验结果</w:t>
      </w:r>
    </w:p>
    <w:p w:rsidR="006C597B" w:rsidRPr="005F71A1" w:rsidRDefault="006C597B" w:rsidP="005F71A1">
      <w:pPr>
        <w:spacing w:beforeLines="50" w:afterLines="50" w:line="240" w:lineRule="atLeast"/>
        <w:rPr>
          <w:rFonts w:asciiTheme="minorEastAsia" w:hAnsiTheme="minorEastAsia" w:hint="eastAsia"/>
          <w:sz w:val="18"/>
          <w:szCs w:val="18"/>
        </w:rPr>
      </w:pPr>
      <w:r>
        <w:rPr>
          <w:rFonts w:asciiTheme="minorEastAsia" w:hAnsiTheme="minorEastAsia" w:hint="eastAsia"/>
          <w:noProof/>
          <w:sz w:val="18"/>
          <w:szCs w:val="18"/>
        </w:rPr>
        <w:drawing>
          <wp:inline distT="0" distB="0" distL="0" distR="0">
            <wp:extent cx="2800350" cy="2200275"/>
            <wp:effectExtent l="19050" t="0" r="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0350" cy="2200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471B9" w:rsidRPr="005F71A1" w:rsidRDefault="006C597B" w:rsidP="005F71A1">
      <w:pPr>
        <w:spacing w:beforeLines="50" w:afterLines="50" w:line="240" w:lineRule="atLeast"/>
        <w:rPr>
          <w:rFonts w:asciiTheme="minorEastAsia" w:hAnsiTheme="minorEastAsia" w:hint="eastAsia"/>
          <w:sz w:val="18"/>
          <w:szCs w:val="18"/>
        </w:rPr>
      </w:pPr>
      <w:r>
        <w:rPr>
          <w:rFonts w:asciiTheme="minorEastAsia" w:hAnsiTheme="minorEastAsia" w:hint="eastAsia"/>
          <w:noProof/>
          <w:sz w:val="18"/>
          <w:szCs w:val="18"/>
        </w:rPr>
        <w:drawing>
          <wp:inline distT="0" distB="0" distL="0" distR="0">
            <wp:extent cx="3143250" cy="1295400"/>
            <wp:effectExtent l="19050" t="0" r="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0" cy="1295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471B9" w:rsidRPr="005F71A1" w:rsidRDefault="00A471B9" w:rsidP="005F71A1">
      <w:pPr>
        <w:spacing w:beforeLines="50" w:afterLines="50" w:line="240" w:lineRule="atLeast"/>
        <w:rPr>
          <w:rFonts w:asciiTheme="minorEastAsia" w:hAnsiTheme="minorEastAsia" w:hint="eastAsia"/>
          <w:sz w:val="18"/>
          <w:szCs w:val="18"/>
        </w:rPr>
      </w:pPr>
    </w:p>
    <w:p w:rsidR="00A471B9" w:rsidRPr="005F71A1" w:rsidRDefault="00A471B9" w:rsidP="005F71A1">
      <w:pPr>
        <w:spacing w:beforeLines="50" w:afterLines="50" w:line="240" w:lineRule="atLeast"/>
        <w:rPr>
          <w:rFonts w:asciiTheme="minorEastAsia" w:hAnsiTheme="minorEastAsia" w:hint="eastAsia"/>
          <w:sz w:val="18"/>
          <w:szCs w:val="18"/>
        </w:rPr>
      </w:pPr>
    </w:p>
    <w:p w:rsidR="005F71A1" w:rsidRDefault="005F71A1" w:rsidP="00EB42A0">
      <w:pPr>
        <w:spacing w:beforeLines="50" w:afterLines="50"/>
        <w:rPr>
          <w:rFonts w:asciiTheme="minorEastAsia" w:hAnsiTheme="minorEastAsia" w:hint="eastAsia"/>
          <w:sz w:val="24"/>
          <w:szCs w:val="24"/>
        </w:rPr>
      </w:pPr>
    </w:p>
    <w:p w:rsidR="00A471B9" w:rsidRPr="005F71A1" w:rsidRDefault="00A471B9" w:rsidP="005F71A1">
      <w:pPr>
        <w:spacing w:beforeLines="50" w:afterLines="50"/>
        <w:jc w:val="center"/>
        <w:rPr>
          <w:rFonts w:asciiTheme="minorEastAsia" w:hAnsiTheme="minorEastAsia" w:hint="eastAsia"/>
          <w:b/>
          <w:sz w:val="36"/>
          <w:szCs w:val="36"/>
        </w:rPr>
      </w:pPr>
      <w:r w:rsidRPr="005F71A1">
        <w:rPr>
          <w:rFonts w:asciiTheme="minorEastAsia" w:hAnsiTheme="minorEastAsia" w:hint="eastAsia"/>
          <w:b/>
          <w:sz w:val="36"/>
          <w:szCs w:val="36"/>
        </w:rPr>
        <w:t>实验二 栈和队列</w:t>
      </w:r>
    </w:p>
    <w:p w:rsidR="00A471B9" w:rsidRPr="005F71A1" w:rsidRDefault="00EA6F7F" w:rsidP="00EB42A0">
      <w:pPr>
        <w:spacing w:beforeLines="50" w:afterLines="50"/>
        <w:rPr>
          <w:rFonts w:asciiTheme="minorEastAsia" w:hAnsiTheme="minorEastAsia" w:hint="eastAsia"/>
          <w:b/>
          <w:sz w:val="24"/>
          <w:szCs w:val="24"/>
        </w:rPr>
      </w:pPr>
      <w:r w:rsidRPr="005F71A1">
        <w:rPr>
          <w:rFonts w:asciiTheme="minorEastAsia" w:hAnsiTheme="minorEastAsia" w:hint="eastAsia"/>
          <w:b/>
          <w:sz w:val="24"/>
          <w:szCs w:val="24"/>
        </w:rPr>
        <w:t>一、实验目的</w:t>
      </w:r>
    </w:p>
    <w:p w:rsidR="00EA6F7F" w:rsidRDefault="00EA6F7F" w:rsidP="00EA6F7F">
      <w:pPr>
        <w:widowControl/>
        <w:ind w:firstLineChars="49" w:firstLine="118"/>
        <w:jc w:val="left"/>
        <w:rPr>
          <w:rFonts w:ascii="Calibri" w:eastAsia="宋体" w:hAnsi="Calibri" w:cs="Times New Roman" w:hint="eastAsia"/>
          <w:sz w:val="24"/>
        </w:rPr>
      </w:pPr>
      <w:r>
        <w:rPr>
          <w:rFonts w:ascii="Calibri" w:eastAsia="宋体" w:hAnsi="Calibri" w:cs="Times New Roman" w:hint="eastAsia"/>
          <w:sz w:val="24"/>
        </w:rPr>
        <w:t>了解栈和队列的特性。</w:t>
      </w:r>
    </w:p>
    <w:p w:rsidR="00EA6F7F" w:rsidRDefault="00EA6F7F" w:rsidP="00EA6F7F">
      <w:pPr>
        <w:widowControl/>
        <w:jc w:val="left"/>
        <w:rPr>
          <w:rFonts w:ascii="Calibri" w:eastAsia="宋体" w:hAnsi="Calibri" w:cs="Times New Roman" w:hint="eastAsia"/>
          <w:sz w:val="24"/>
        </w:rPr>
      </w:pPr>
      <w:r>
        <w:rPr>
          <w:rFonts w:eastAsia="宋体" w:hint="eastAsia"/>
          <w:sz w:val="24"/>
        </w:rPr>
        <w:t xml:space="preserve"> </w:t>
      </w:r>
      <w:r>
        <w:rPr>
          <w:rFonts w:ascii="Calibri" w:eastAsia="宋体" w:hAnsi="Calibri" w:cs="Times New Roman" w:hint="eastAsia"/>
          <w:sz w:val="24"/>
        </w:rPr>
        <w:t>掌握栈的顺序表示和实现。</w:t>
      </w:r>
    </w:p>
    <w:p w:rsidR="00EA6F7F" w:rsidRDefault="00EA6F7F" w:rsidP="00EA6F7F">
      <w:pPr>
        <w:widowControl/>
        <w:jc w:val="left"/>
        <w:rPr>
          <w:rFonts w:eastAsia="宋体" w:hint="eastAsia"/>
          <w:sz w:val="24"/>
        </w:rPr>
      </w:pPr>
      <w:r>
        <w:rPr>
          <w:rFonts w:eastAsia="宋体" w:hint="eastAsia"/>
          <w:sz w:val="24"/>
        </w:rPr>
        <w:t xml:space="preserve"> </w:t>
      </w:r>
      <w:r>
        <w:rPr>
          <w:rFonts w:ascii="Calibri" w:eastAsia="宋体" w:hAnsi="Calibri" w:cs="Times New Roman" w:hint="eastAsia"/>
          <w:sz w:val="24"/>
        </w:rPr>
        <w:t>掌握栈的链式表示和实现。</w:t>
      </w:r>
    </w:p>
    <w:p w:rsidR="00EA6F7F" w:rsidRDefault="00EA6F7F" w:rsidP="00EA6F7F">
      <w:pPr>
        <w:widowControl/>
        <w:jc w:val="left"/>
        <w:rPr>
          <w:rFonts w:ascii="Calibri" w:eastAsia="宋体" w:hAnsi="Calibri" w:cs="Times New Roman" w:hint="eastAsia"/>
          <w:sz w:val="24"/>
        </w:rPr>
      </w:pPr>
      <w:r>
        <w:rPr>
          <w:rFonts w:eastAsia="宋体" w:hint="eastAsia"/>
          <w:sz w:val="24"/>
        </w:rPr>
        <w:t xml:space="preserve"> </w:t>
      </w:r>
      <w:r>
        <w:rPr>
          <w:rFonts w:ascii="Calibri" w:eastAsia="宋体" w:hAnsi="Calibri" w:cs="Times New Roman" w:hint="eastAsia"/>
          <w:sz w:val="24"/>
        </w:rPr>
        <w:t>掌握队列的顺序表示和实现。</w:t>
      </w:r>
    </w:p>
    <w:p w:rsidR="00EA6F7F" w:rsidRDefault="00EA6F7F" w:rsidP="00EA6F7F">
      <w:pPr>
        <w:widowControl/>
        <w:jc w:val="left"/>
        <w:rPr>
          <w:rFonts w:eastAsia="宋体" w:hint="eastAsia"/>
          <w:sz w:val="24"/>
        </w:rPr>
      </w:pPr>
      <w:r>
        <w:rPr>
          <w:rFonts w:ascii="Calibri" w:eastAsia="宋体" w:hAnsi="Calibri" w:cs="Times New Roman" w:hint="eastAsia"/>
          <w:sz w:val="24"/>
        </w:rPr>
        <w:t xml:space="preserve"> </w:t>
      </w:r>
      <w:r>
        <w:rPr>
          <w:rFonts w:ascii="Calibri" w:eastAsia="宋体" w:hAnsi="Calibri" w:cs="Times New Roman" w:hint="eastAsia"/>
          <w:sz w:val="24"/>
        </w:rPr>
        <w:t>掌握队列的链式表示和实现。</w:t>
      </w:r>
    </w:p>
    <w:p w:rsidR="00EA6F7F" w:rsidRDefault="00EA6F7F" w:rsidP="00EA6F7F">
      <w:pPr>
        <w:widowControl/>
        <w:jc w:val="left"/>
        <w:rPr>
          <w:rFonts w:eastAsia="宋体" w:hint="eastAsia"/>
          <w:sz w:val="24"/>
        </w:rPr>
      </w:pPr>
      <w:r>
        <w:rPr>
          <w:rFonts w:eastAsia="宋体" w:hint="eastAsia"/>
          <w:sz w:val="24"/>
        </w:rPr>
        <w:t xml:space="preserve"> </w:t>
      </w:r>
      <w:r>
        <w:rPr>
          <w:rFonts w:ascii="Calibri" w:eastAsia="宋体" w:hAnsi="Calibri" w:cs="Times New Roman" w:hint="eastAsia"/>
          <w:sz w:val="24"/>
        </w:rPr>
        <w:t>掌握栈和队列在实际问题中的应用。</w:t>
      </w:r>
    </w:p>
    <w:p w:rsidR="00EA6F7F" w:rsidRDefault="00EA6F7F" w:rsidP="00EA6F7F">
      <w:pPr>
        <w:spacing w:beforeLines="50" w:afterLines="50" w:line="400" w:lineRule="exact"/>
        <w:jc w:val="left"/>
        <w:rPr>
          <w:rFonts w:asciiTheme="minorEastAsia" w:hAnsiTheme="minorEastAsia" w:hint="eastAsia"/>
          <w:b/>
          <w:sz w:val="24"/>
          <w:szCs w:val="24"/>
        </w:rPr>
      </w:pPr>
      <w:r w:rsidRPr="00EB42A0">
        <w:rPr>
          <w:rFonts w:asciiTheme="minorEastAsia" w:hAnsiTheme="minorEastAsia" w:hint="eastAsia"/>
          <w:b/>
          <w:sz w:val="24"/>
          <w:szCs w:val="24"/>
        </w:rPr>
        <w:t>二、实验内容</w:t>
      </w:r>
    </w:p>
    <w:p w:rsidR="00EA6F7F" w:rsidRDefault="00EA6F7F" w:rsidP="00EA6F7F">
      <w:pPr>
        <w:ind w:firstLineChars="200" w:firstLine="480"/>
        <w:rPr>
          <w:rFonts w:eastAsia="宋体" w:hint="eastAsia"/>
          <w:sz w:val="24"/>
        </w:rPr>
      </w:pPr>
      <w:r>
        <w:rPr>
          <w:rFonts w:ascii="Calibri" w:eastAsia="宋体" w:hAnsi="Calibri" w:cs="Times New Roman" w:hint="eastAsia"/>
          <w:sz w:val="24"/>
        </w:rPr>
        <w:t>编写一个程序实现顺序栈的各种基本运算，并在此基础上设计一个主程序完成如下功能：</w:t>
      </w:r>
      <w:r>
        <w:rPr>
          <w:rFonts w:eastAsia="宋体" w:hint="eastAsia"/>
          <w:sz w:val="24"/>
        </w:rPr>
        <w:t>初始化顺序栈，插入元素，删除栈顶元素，取栈顶元素，遍历顺序栈，</w:t>
      </w:r>
      <w:r>
        <w:rPr>
          <w:rFonts w:ascii="Calibri" w:eastAsia="宋体" w:hAnsi="Calibri" w:cs="Times New Roman" w:hint="eastAsia"/>
          <w:sz w:val="24"/>
        </w:rPr>
        <w:t>置空顺序栈。</w:t>
      </w:r>
    </w:p>
    <w:p w:rsidR="00EA6F7F" w:rsidRDefault="00EA6F7F" w:rsidP="00EA6F7F">
      <w:pPr>
        <w:rPr>
          <w:rFonts w:eastAsia="宋体" w:hint="eastAsia"/>
          <w:sz w:val="24"/>
        </w:rPr>
      </w:pPr>
    </w:p>
    <w:p w:rsidR="00EA6F7F" w:rsidRDefault="00EA6F7F" w:rsidP="00EA6F7F">
      <w:pPr>
        <w:rPr>
          <w:rFonts w:asciiTheme="minorEastAsia" w:hAnsiTheme="minorEastAsia" w:hint="eastAsia"/>
          <w:b/>
          <w:sz w:val="24"/>
          <w:szCs w:val="24"/>
        </w:rPr>
      </w:pPr>
      <w:r w:rsidRPr="00A471B9">
        <w:rPr>
          <w:rFonts w:asciiTheme="minorEastAsia" w:hAnsiTheme="minorEastAsia" w:hint="eastAsia"/>
          <w:b/>
          <w:sz w:val="24"/>
          <w:szCs w:val="24"/>
        </w:rPr>
        <w:t>三、程序设计的基本思想，原理和算法描述</w:t>
      </w:r>
    </w:p>
    <w:p w:rsidR="00EA6F7F" w:rsidRDefault="00EA6F7F" w:rsidP="00EA6F7F">
      <w:pPr>
        <w:widowControl/>
        <w:spacing w:before="100" w:beforeAutospacing="1" w:after="100" w:afterAutospacing="1"/>
        <w:ind w:firstLineChars="200" w:firstLine="480"/>
        <w:jc w:val="left"/>
        <w:rPr>
          <w:rFonts w:ascii="宋体" w:hAnsi="宋体" w:cs="宋体" w:hint="eastAsia"/>
          <w:kern w:val="0"/>
          <w:sz w:val="24"/>
        </w:rPr>
      </w:pPr>
      <w:r w:rsidRPr="00EA6F7F">
        <w:rPr>
          <w:rFonts w:eastAsia="宋体" w:hint="eastAsia"/>
          <w:sz w:val="24"/>
        </w:rPr>
        <w:t>栈的修改时按照先进后出的原则进行的，试验中用到构造空栈，及入栈出栈操作。队列是一种先进先出的线性表，只允许在表的一端插入，而在另一端删除元素，试验中构造队并且入队出队。</w:t>
      </w:r>
      <w:r w:rsidRPr="00513F1A">
        <w:rPr>
          <w:rFonts w:ascii="Calibri" w:eastAsia="宋体" w:hAnsi="Calibri" w:cs="宋体" w:hint="eastAsia"/>
          <w:kern w:val="0"/>
          <w:sz w:val="24"/>
        </w:rPr>
        <w:t>立顺序栈</w:t>
      </w:r>
      <w:r w:rsidRPr="00513F1A">
        <w:rPr>
          <w:rFonts w:ascii="宋体" w:eastAsia="宋体" w:hAnsi="宋体" w:cs="宋体"/>
          <w:kern w:val="0"/>
          <w:sz w:val="24"/>
        </w:rPr>
        <w:t>SeqStack</w:t>
      </w:r>
      <w:r w:rsidRPr="00513F1A">
        <w:rPr>
          <w:rFonts w:ascii="Calibri" w:eastAsia="宋体" w:hAnsi="Calibri" w:cs="宋体" w:hint="eastAsia"/>
          <w:kern w:val="0"/>
          <w:sz w:val="24"/>
        </w:rPr>
        <w:t>，存放测试数据；建立队列</w:t>
      </w:r>
      <w:r w:rsidRPr="00513F1A">
        <w:rPr>
          <w:rFonts w:ascii="宋体" w:eastAsia="宋体" w:hAnsi="宋体" w:cs="宋体"/>
          <w:kern w:val="0"/>
          <w:sz w:val="24"/>
        </w:rPr>
        <w:t>SeqQueue</w:t>
      </w:r>
      <w:r w:rsidRPr="00513F1A">
        <w:rPr>
          <w:rFonts w:ascii="Calibri" w:eastAsia="宋体" w:hAnsi="Calibri" w:cs="宋体" w:hint="eastAsia"/>
          <w:kern w:val="0"/>
          <w:sz w:val="24"/>
        </w:rPr>
        <w:t>存放出栈数据；</w:t>
      </w:r>
    </w:p>
    <w:p w:rsidR="00EA6F7F" w:rsidRDefault="00EA6F7F" w:rsidP="00EA6F7F">
      <w:pPr>
        <w:widowControl/>
        <w:spacing w:before="100" w:beforeAutospacing="1" w:after="100" w:afterAutospacing="1"/>
        <w:ind w:firstLineChars="200" w:firstLine="480"/>
        <w:jc w:val="left"/>
        <w:rPr>
          <w:rFonts w:ascii="宋体" w:hAnsi="宋体" w:cs="宋体" w:hint="eastAsia"/>
          <w:kern w:val="0"/>
          <w:sz w:val="24"/>
        </w:rPr>
      </w:pPr>
      <w:r w:rsidRPr="00513F1A">
        <w:rPr>
          <w:rFonts w:ascii="Calibri" w:eastAsia="宋体" w:hAnsi="Calibri" w:cs="宋体" w:hint="eastAsia"/>
          <w:kern w:val="0"/>
          <w:sz w:val="24"/>
        </w:rPr>
        <w:t>建立</w:t>
      </w:r>
      <w:r w:rsidRPr="00513F1A">
        <w:rPr>
          <w:rFonts w:ascii="宋体" w:eastAsia="宋体" w:hAnsi="宋体" w:cs="宋体"/>
          <w:kern w:val="0"/>
          <w:sz w:val="24"/>
        </w:rPr>
        <w:t>InitStack</w:t>
      </w:r>
      <w:r w:rsidRPr="00513F1A">
        <w:rPr>
          <w:rFonts w:ascii="Calibri" w:eastAsia="宋体" w:hAnsi="Calibri" w:cs="宋体" w:hint="eastAsia"/>
          <w:kern w:val="0"/>
          <w:sz w:val="24"/>
        </w:rPr>
        <w:t>、</w:t>
      </w:r>
      <w:r w:rsidRPr="00513F1A">
        <w:rPr>
          <w:rFonts w:ascii="宋体" w:eastAsia="宋体" w:hAnsi="宋体" w:cs="宋体"/>
          <w:kern w:val="0"/>
          <w:sz w:val="24"/>
        </w:rPr>
        <w:t>StackEmpty</w:t>
      </w:r>
      <w:r w:rsidRPr="00513F1A">
        <w:rPr>
          <w:rFonts w:ascii="Calibri" w:eastAsia="宋体" w:hAnsi="Calibri" w:cs="宋体" w:hint="eastAsia"/>
          <w:kern w:val="0"/>
          <w:sz w:val="24"/>
        </w:rPr>
        <w:t>、</w:t>
      </w:r>
      <w:r w:rsidRPr="00513F1A">
        <w:rPr>
          <w:rFonts w:ascii="宋体" w:eastAsia="宋体" w:hAnsi="宋体" w:cs="宋体"/>
          <w:kern w:val="0"/>
          <w:sz w:val="24"/>
        </w:rPr>
        <w:t>StackFull</w:t>
      </w:r>
      <w:r w:rsidRPr="00513F1A">
        <w:rPr>
          <w:rFonts w:ascii="Calibri" w:eastAsia="宋体" w:hAnsi="Calibri" w:cs="宋体" w:hint="eastAsia"/>
          <w:kern w:val="0"/>
          <w:sz w:val="24"/>
        </w:rPr>
        <w:t>、</w:t>
      </w:r>
      <w:r w:rsidRPr="00513F1A">
        <w:rPr>
          <w:rFonts w:ascii="宋体" w:eastAsia="宋体" w:hAnsi="宋体" w:cs="宋体"/>
          <w:kern w:val="0"/>
          <w:sz w:val="24"/>
        </w:rPr>
        <w:t>Pop</w:t>
      </w:r>
      <w:r w:rsidRPr="00513F1A">
        <w:rPr>
          <w:rFonts w:ascii="Calibri" w:eastAsia="宋体" w:hAnsi="Calibri" w:cs="宋体" w:hint="eastAsia"/>
          <w:kern w:val="0"/>
          <w:sz w:val="24"/>
        </w:rPr>
        <w:t>、</w:t>
      </w:r>
      <w:r w:rsidRPr="00513F1A">
        <w:rPr>
          <w:rFonts w:ascii="宋体" w:eastAsia="宋体" w:hAnsi="宋体" w:cs="宋体"/>
          <w:kern w:val="0"/>
          <w:sz w:val="24"/>
        </w:rPr>
        <w:t>Push</w:t>
      </w:r>
      <w:r w:rsidRPr="00513F1A">
        <w:rPr>
          <w:rFonts w:ascii="Calibri" w:eastAsia="宋体" w:hAnsi="Calibri" w:cs="宋体" w:hint="eastAsia"/>
          <w:kern w:val="0"/>
          <w:sz w:val="24"/>
        </w:rPr>
        <w:t>、</w:t>
      </w:r>
      <w:r w:rsidRPr="00513F1A">
        <w:rPr>
          <w:rFonts w:ascii="宋体" w:eastAsia="宋体" w:hAnsi="宋体" w:cs="宋体"/>
          <w:kern w:val="0"/>
          <w:sz w:val="24"/>
        </w:rPr>
        <w:t>GetTop</w:t>
      </w:r>
      <w:r w:rsidRPr="00513F1A">
        <w:rPr>
          <w:rFonts w:ascii="Calibri" w:eastAsia="宋体" w:hAnsi="Calibri" w:cs="宋体" w:hint="eastAsia"/>
          <w:kern w:val="0"/>
          <w:sz w:val="24"/>
        </w:rPr>
        <w:t>函数用作顺序栈的基本操作；建立</w:t>
      </w:r>
      <w:r w:rsidRPr="00513F1A">
        <w:rPr>
          <w:rFonts w:ascii="宋体" w:eastAsia="新宋体" w:hAnsi="宋体" w:cs="宋体"/>
          <w:noProof/>
          <w:kern w:val="0"/>
          <w:sz w:val="24"/>
          <w:szCs w:val="21"/>
        </w:rPr>
        <w:t>InitQueue</w:t>
      </w:r>
      <w:r w:rsidRPr="00513F1A">
        <w:rPr>
          <w:rFonts w:ascii="Calibri" w:eastAsia="新宋体" w:hAnsi="Calibri" w:cs="宋体" w:hint="eastAsia"/>
          <w:noProof/>
          <w:kern w:val="0"/>
          <w:sz w:val="24"/>
          <w:szCs w:val="21"/>
        </w:rPr>
        <w:t>、</w:t>
      </w:r>
      <w:r w:rsidRPr="00513F1A">
        <w:rPr>
          <w:rFonts w:ascii="宋体" w:eastAsia="新宋体" w:hAnsi="宋体" w:cs="宋体"/>
          <w:noProof/>
          <w:kern w:val="0"/>
          <w:sz w:val="24"/>
          <w:szCs w:val="21"/>
        </w:rPr>
        <w:t>QEmpty</w:t>
      </w:r>
      <w:r w:rsidRPr="00513F1A">
        <w:rPr>
          <w:rFonts w:ascii="Calibri" w:eastAsia="新宋体" w:hAnsi="Calibri" w:cs="宋体" w:hint="eastAsia"/>
          <w:noProof/>
          <w:kern w:val="0"/>
          <w:sz w:val="24"/>
          <w:szCs w:val="21"/>
        </w:rPr>
        <w:t>、</w:t>
      </w:r>
      <w:r w:rsidRPr="00513F1A">
        <w:rPr>
          <w:rFonts w:ascii="宋体" w:eastAsia="新宋体" w:hAnsi="宋体" w:cs="宋体"/>
          <w:noProof/>
          <w:kern w:val="0"/>
          <w:sz w:val="24"/>
          <w:szCs w:val="21"/>
        </w:rPr>
        <w:t>Qfull</w:t>
      </w:r>
      <w:r w:rsidRPr="00513F1A">
        <w:rPr>
          <w:rFonts w:ascii="Calibri" w:eastAsia="新宋体" w:hAnsi="Calibri" w:cs="宋体" w:hint="eastAsia"/>
          <w:noProof/>
          <w:kern w:val="0"/>
          <w:sz w:val="24"/>
          <w:szCs w:val="21"/>
        </w:rPr>
        <w:t>、</w:t>
      </w:r>
      <w:r w:rsidRPr="00513F1A">
        <w:rPr>
          <w:rFonts w:ascii="宋体" w:eastAsia="新宋体" w:hAnsi="宋体" w:cs="宋体"/>
          <w:noProof/>
          <w:kern w:val="0"/>
          <w:sz w:val="24"/>
          <w:szCs w:val="21"/>
        </w:rPr>
        <w:t>InQueue</w:t>
      </w:r>
      <w:r w:rsidRPr="00513F1A">
        <w:rPr>
          <w:rFonts w:ascii="Calibri" w:eastAsia="新宋体" w:hAnsi="Calibri" w:cs="宋体" w:hint="eastAsia"/>
          <w:noProof/>
          <w:kern w:val="0"/>
          <w:sz w:val="24"/>
          <w:szCs w:val="21"/>
        </w:rPr>
        <w:t>、</w:t>
      </w:r>
      <w:r w:rsidRPr="00513F1A">
        <w:rPr>
          <w:rFonts w:ascii="宋体" w:eastAsia="新宋体" w:hAnsi="宋体" w:cs="宋体"/>
          <w:noProof/>
          <w:kern w:val="0"/>
          <w:sz w:val="24"/>
          <w:szCs w:val="21"/>
        </w:rPr>
        <w:t>OutQueue</w:t>
      </w:r>
      <w:r w:rsidRPr="00513F1A">
        <w:rPr>
          <w:rFonts w:ascii="Calibri" w:eastAsia="新宋体" w:hAnsi="Calibri" w:cs="宋体" w:hint="eastAsia"/>
          <w:noProof/>
          <w:kern w:val="0"/>
          <w:sz w:val="24"/>
          <w:szCs w:val="21"/>
        </w:rPr>
        <w:t>、</w:t>
      </w:r>
      <w:r w:rsidRPr="00513F1A">
        <w:rPr>
          <w:rFonts w:ascii="宋体" w:eastAsia="新宋体" w:hAnsi="宋体" w:cs="宋体"/>
          <w:noProof/>
          <w:kern w:val="0"/>
          <w:sz w:val="24"/>
          <w:szCs w:val="21"/>
        </w:rPr>
        <w:t>ReadFront</w:t>
      </w:r>
      <w:r w:rsidRPr="00513F1A">
        <w:rPr>
          <w:rFonts w:ascii="Calibri" w:eastAsia="新宋体" w:hAnsi="Calibri" w:cs="宋体" w:hint="eastAsia"/>
          <w:noProof/>
          <w:kern w:val="0"/>
          <w:sz w:val="24"/>
          <w:szCs w:val="21"/>
        </w:rPr>
        <w:t>函数用作队列的基本操作；</w:t>
      </w:r>
    </w:p>
    <w:p w:rsidR="00EA6F7F" w:rsidRDefault="00EA6F7F" w:rsidP="00EA6F7F">
      <w:pPr>
        <w:widowControl/>
        <w:spacing w:before="100" w:beforeAutospacing="1" w:after="100" w:afterAutospacing="1"/>
        <w:ind w:firstLineChars="200" w:firstLine="480"/>
        <w:jc w:val="left"/>
        <w:rPr>
          <w:rFonts w:ascii="宋体" w:hAnsi="宋体" w:cs="宋体" w:hint="eastAsia"/>
          <w:kern w:val="0"/>
          <w:sz w:val="24"/>
        </w:rPr>
      </w:pPr>
      <w:r w:rsidRPr="00513F1A">
        <w:rPr>
          <w:rFonts w:ascii="Calibri" w:eastAsia="宋体" w:hAnsi="Calibri" w:cs="宋体" w:hint="eastAsia"/>
          <w:kern w:val="0"/>
          <w:sz w:val="24"/>
        </w:rPr>
        <w:t>建立主函数依次按序对子函数进行操作：</w:t>
      </w:r>
      <w:r w:rsidRPr="00513F1A">
        <w:rPr>
          <w:rFonts w:ascii="宋体" w:eastAsia="宋体" w:hAnsi="宋体" w:cs="宋体"/>
          <w:kern w:val="0"/>
          <w:sz w:val="24"/>
        </w:rPr>
        <w:t>InitStack</w:t>
      </w:r>
      <w:r w:rsidRPr="00513F1A">
        <w:rPr>
          <w:rFonts w:ascii="Calibri" w:eastAsia="宋体" w:hAnsi="Calibri" w:cs="宋体" w:hint="eastAsia"/>
          <w:kern w:val="0"/>
          <w:sz w:val="24"/>
        </w:rPr>
        <w:t>初始化栈</w:t>
      </w:r>
      <w:r w:rsidRPr="00513F1A">
        <w:rPr>
          <w:rFonts w:ascii="宋体" w:eastAsia="宋体" w:hAnsi="宋体" w:cs="宋体" w:hint="eastAsia"/>
          <w:kern w:val="0"/>
          <w:sz w:val="24"/>
        </w:rPr>
        <w:t>→</w:t>
      </w:r>
      <w:r w:rsidRPr="00513F1A">
        <w:rPr>
          <w:rFonts w:ascii="宋体" w:eastAsia="宋体" w:hAnsi="宋体" w:cs="宋体"/>
          <w:kern w:val="0"/>
          <w:sz w:val="24"/>
        </w:rPr>
        <w:t>Push</w:t>
      </w:r>
      <w:r w:rsidRPr="00513F1A">
        <w:rPr>
          <w:rFonts w:ascii="Calibri" w:eastAsia="宋体" w:hAnsi="Calibri" w:cs="宋体" w:hint="eastAsia"/>
          <w:kern w:val="0"/>
          <w:sz w:val="24"/>
        </w:rPr>
        <w:t>压入数据</w:t>
      </w:r>
      <w:r w:rsidRPr="00513F1A">
        <w:rPr>
          <w:rFonts w:ascii="宋体" w:eastAsia="宋体" w:hAnsi="宋体" w:cs="宋体" w:hint="eastAsia"/>
          <w:kern w:val="0"/>
          <w:sz w:val="24"/>
        </w:rPr>
        <w:t>→</w:t>
      </w:r>
      <w:r w:rsidRPr="00513F1A">
        <w:rPr>
          <w:rFonts w:ascii="宋体" w:eastAsia="宋体" w:hAnsi="宋体" w:cs="宋体"/>
          <w:kern w:val="0"/>
          <w:sz w:val="24"/>
        </w:rPr>
        <w:t>InitQueue</w:t>
      </w:r>
      <w:r w:rsidRPr="00513F1A">
        <w:rPr>
          <w:rFonts w:ascii="Calibri" w:eastAsia="宋体" w:hAnsi="Calibri" w:cs="宋体" w:hint="eastAsia"/>
          <w:kern w:val="0"/>
          <w:sz w:val="24"/>
        </w:rPr>
        <w:t>初始化队列</w:t>
      </w:r>
      <w:r w:rsidRPr="00513F1A">
        <w:rPr>
          <w:rFonts w:ascii="宋体" w:eastAsia="宋体" w:hAnsi="宋体" w:cs="宋体" w:hint="eastAsia"/>
          <w:kern w:val="0"/>
          <w:sz w:val="24"/>
        </w:rPr>
        <w:t>→</w:t>
      </w:r>
      <w:r w:rsidRPr="00513F1A">
        <w:rPr>
          <w:rFonts w:ascii="宋体" w:eastAsia="宋体" w:hAnsi="宋体" w:cs="宋体"/>
          <w:kern w:val="0"/>
          <w:sz w:val="24"/>
        </w:rPr>
        <w:t>Pop</w:t>
      </w:r>
      <w:r w:rsidRPr="00513F1A">
        <w:rPr>
          <w:rFonts w:ascii="Calibri" w:eastAsia="宋体" w:hAnsi="Calibri" w:cs="宋体" w:hint="eastAsia"/>
          <w:kern w:val="0"/>
          <w:sz w:val="24"/>
        </w:rPr>
        <w:t>弹出数据</w:t>
      </w:r>
      <w:r w:rsidRPr="00513F1A">
        <w:rPr>
          <w:rFonts w:ascii="宋体" w:eastAsia="宋体" w:hAnsi="宋体" w:cs="宋体" w:hint="eastAsia"/>
          <w:kern w:val="0"/>
          <w:sz w:val="24"/>
        </w:rPr>
        <w:t>→</w:t>
      </w:r>
      <w:r w:rsidRPr="00513F1A">
        <w:rPr>
          <w:rFonts w:ascii="宋体" w:eastAsia="新宋体" w:hAnsi="宋体" w:cs="宋体"/>
          <w:noProof/>
          <w:kern w:val="0"/>
          <w:sz w:val="24"/>
          <w:szCs w:val="21"/>
        </w:rPr>
        <w:t>InQueue</w:t>
      </w:r>
      <w:r w:rsidRPr="00513F1A">
        <w:rPr>
          <w:rFonts w:ascii="Calibri" w:eastAsia="新宋体" w:hAnsi="Calibri" w:cs="宋体" w:hint="eastAsia"/>
          <w:noProof/>
          <w:kern w:val="0"/>
          <w:sz w:val="24"/>
          <w:szCs w:val="21"/>
        </w:rPr>
        <w:t>存入队列</w:t>
      </w:r>
      <w:r w:rsidRPr="00513F1A">
        <w:rPr>
          <w:rFonts w:ascii="宋体" w:eastAsia="宋体" w:hAnsi="宋体" w:cs="宋体" w:hint="eastAsia"/>
          <w:kern w:val="0"/>
          <w:sz w:val="24"/>
        </w:rPr>
        <w:t>→</w:t>
      </w:r>
      <w:r w:rsidRPr="00513F1A">
        <w:rPr>
          <w:rFonts w:ascii="宋体" w:eastAsia="宋体" w:hAnsi="宋体" w:cs="宋体"/>
          <w:kern w:val="0"/>
          <w:sz w:val="24"/>
        </w:rPr>
        <w:t>OutQueue</w:t>
      </w:r>
      <w:r w:rsidRPr="00513F1A">
        <w:rPr>
          <w:rFonts w:ascii="Calibri" w:eastAsia="宋体" w:hAnsi="Calibri" w:cs="宋体" w:hint="eastAsia"/>
          <w:kern w:val="0"/>
          <w:sz w:val="24"/>
        </w:rPr>
        <w:t>出队列</w:t>
      </w:r>
      <w:r w:rsidRPr="00513F1A">
        <w:rPr>
          <w:rFonts w:ascii="宋体" w:eastAsia="宋体" w:hAnsi="宋体" w:cs="宋体" w:hint="eastAsia"/>
          <w:kern w:val="0"/>
          <w:sz w:val="24"/>
        </w:rPr>
        <w:t>→</w:t>
      </w:r>
      <w:r w:rsidRPr="00513F1A">
        <w:rPr>
          <w:rFonts w:ascii="宋体" w:eastAsia="宋体" w:hAnsi="宋体" w:cs="宋体"/>
          <w:kern w:val="0"/>
          <w:sz w:val="24"/>
        </w:rPr>
        <w:t>Push</w:t>
      </w:r>
      <w:r w:rsidRPr="00513F1A">
        <w:rPr>
          <w:rFonts w:ascii="Calibri" w:eastAsia="宋体" w:hAnsi="Calibri" w:cs="宋体" w:hint="eastAsia"/>
          <w:kern w:val="0"/>
          <w:sz w:val="24"/>
        </w:rPr>
        <w:t>压入栈</w:t>
      </w:r>
      <w:r w:rsidRPr="00513F1A">
        <w:rPr>
          <w:rFonts w:ascii="宋体" w:eastAsia="宋体" w:hAnsi="宋体" w:cs="宋体" w:hint="eastAsia"/>
          <w:kern w:val="0"/>
          <w:sz w:val="24"/>
        </w:rPr>
        <w:t>→</w:t>
      </w:r>
      <w:r w:rsidRPr="00513F1A">
        <w:rPr>
          <w:rFonts w:ascii="宋体" w:eastAsia="宋体" w:hAnsi="宋体" w:cs="宋体"/>
          <w:kern w:val="0"/>
          <w:sz w:val="24"/>
        </w:rPr>
        <w:t>Pop</w:t>
      </w:r>
      <w:r w:rsidRPr="00513F1A">
        <w:rPr>
          <w:rFonts w:ascii="Calibri" w:eastAsia="宋体" w:hAnsi="Calibri" w:cs="宋体" w:hint="eastAsia"/>
          <w:kern w:val="0"/>
          <w:sz w:val="24"/>
        </w:rPr>
        <w:t>弹出数据</w:t>
      </w:r>
      <w:r w:rsidRPr="00513F1A">
        <w:rPr>
          <w:rFonts w:ascii="宋体" w:eastAsia="宋体" w:hAnsi="宋体" w:cs="宋体" w:hint="eastAsia"/>
          <w:kern w:val="0"/>
          <w:sz w:val="24"/>
        </w:rPr>
        <w:t>→</w:t>
      </w:r>
      <w:r w:rsidRPr="00513F1A">
        <w:rPr>
          <w:rFonts w:ascii="宋体" w:eastAsia="宋体" w:hAnsi="宋体" w:cs="宋体"/>
          <w:kern w:val="0"/>
          <w:sz w:val="24"/>
        </w:rPr>
        <w:t>free</w:t>
      </w:r>
      <w:r w:rsidRPr="00513F1A">
        <w:rPr>
          <w:rFonts w:ascii="Calibri" w:eastAsia="宋体" w:hAnsi="Calibri" w:cs="宋体" w:hint="eastAsia"/>
          <w:kern w:val="0"/>
          <w:sz w:val="24"/>
        </w:rPr>
        <w:t>清空栈与队列。</w:t>
      </w:r>
      <w:r w:rsidRPr="00513F1A">
        <w:rPr>
          <w:rFonts w:ascii="宋体" w:eastAsia="宋体" w:hAnsi="宋体" w:cs="宋体" w:hint="eastAsia"/>
          <w:kern w:val="0"/>
          <w:sz w:val="24"/>
        </w:rPr>
        <w:t>在数据的输入与数据的输出时提供必要的提示信息。</w:t>
      </w:r>
    </w:p>
    <w:p w:rsidR="00EA6F7F" w:rsidRDefault="00EA6F7F" w:rsidP="00EA6F7F">
      <w:pPr>
        <w:widowControl/>
        <w:spacing w:before="100" w:beforeAutospacing="1" w:after="100" w:afterAutospacing="1"/>
        <w:jc w:val="left"/>
        <w:rPr>
          <w:rFonts w:ascii="宋体" w:hAnsi="宋体" w:cs="宋体" w:hint="eastAsia"/>
          <w:kern w:val="0"/>
          <w:sz w:val="24"/>
        </w:rPr>
      </w:pPr>
    </w:p>
    <w:p w:rsidR="00EA6F7F" w:rsidRPr="005F71A1" w:rsidRDefault="00EA6F7F" w:rsidP="00EA6F7F">
      <w:pPr>
        <w:widowControl/>
        <w:spacing w:before="100" w:beforeAutospacing="1" w:after="100" w:afterAutospacing="1"/>
        <w:jc w:val="left"/>
        <w:rPr>
          <w:rFonts w:ascii="宋体" w:hAnsi="宋体" w:cs="宋体" w:hint="eastAsia"/>
          <w:b/>
          <w:kern w:val="0"/>
          <w:sz w:val="24"/>
        </w:rPr>
      </w:pPr>
      <w:r w:rsidRPr="005F71A1">
        <w:rPr>
          <w:rFonts w:ascii="宋体" w:hAnsi="宋体" w:cs="宋体" w:hint="eastAsia"/>
          <w:b/>
          <w:kern w:val="0"/>
          <w:sz w:val="24"/>
        </w:rPr>
        <w:t>四、源程序及其注释</w:t>
      </w:r>
    </w:p>
    <w:p w:rsidR="00025C64" w:rsidRPr="005F71A1" w:rsidRDefault="00025C64" w:rsidP="005F71A1">
      <w:pPr>
        <w:spacing w:beforeLines="50" w:afterLines="50" w:line="240" w:lineRule="atLeast"/>
        <w:rPr>
          <w:rFonts w:asciiTheme="minorEastAsia" w:hAnsiTheme="minorEastAsia"/>
          <w:sz w:val="18"/>
          <w:szCs w:val="18"/>
        </w:rPr>
      </w:pPr>
      <w:r w:rsidRPr="005F71A1">
        <w:rPr>
          <w:rFonts w:asciiTheme="minorEastAsia" w:hAnsiTheme="minorEastAsia"/>
          <w:sz w:val="18"/>
          <w:szCs w:val="18"/>
        </w:rPr>
        <w:t>#include &lt;stdio.h&gt;</w:t>
      </w:r>
    </w:p>
    <w:p w:rsidR="00025C64" w:rsidRPr="005F71A1" w:rsidRDefault="00025C64" w:rsidP="005F71A1">
      <w:pPr>
        <w:spacing w:beforeLines="50" w:afterLines="50" w:line="240" w:lineRule="atLeast"/>
        <w:rPr>
          <w:rFonts w:asciiTheme="minorEastAsia" w:hAnsiTheme="minorEastAsia"/>
          <w:sz w:val="18"/>
          <w:szCs w:val="18"/>
        </w:rPr>
      </w:pPr>
      <w:r w:rsidRPr="005F71A1">
        <w:rPr>
          <w:rFonts w:asciiTheme="minorEastAsia" w:hAnsiTheme="minorEastAsia"/>
          <w:sz w:val="18"/>
          <w:szCs w:val="18"/>
        </w:rPr>
        <w:t>#include "stack.h"</w:t>
      </w:r>
    </w:p>
    <w:p w:rsidR="00025C64" w:rsidRPr="005F71A1" w:rsidRDefault="00025C64" w:rsidP="005F71A1">
      <w:pPr>
        <w:spacing w:beforeLines="50" w:afterLines="50" w:line="240" w:lineRule="atLeast"/>
        <w:rPr>
          <w:rFonts w:asciiTheme="minorEastAsia" w:hAnsiTheme="minorEastAsia"/>
          <w:sz w:val="18"/>
          <w:szCs w:val="18"/>
        </w:rPr>
      </w:pPr>
      <w:r w:rsidRPr="005F71A1">
        <w:rPr>
          <w:rFonts w:asciiTheme="minorEastAsia" w:hAnsiTheme="minorEastAsia"/>
          <w:sz w:val="18"/>
          <w:szCs w:val="18"/>
        </w:rPr>
        <w:t>#include &lt;stdlib.h&gt;</w:t>
      </w:r>
    </w:p>
    <w:p w:rsidR="00025C64" w:rsidRPr="005F71A1" w:rsidRDefault="00025C64" w:rsidP="005F71A1">
      <w:pPr>
        <w:spacing w:beforeLines="50" w:afterLines="50" w:line="240" w:lineRule="atLeast"/>
        <w:rPr>
          <w:rFonts w:asciiTheme="minorEastAsia" w:hAnsiTheme="minorEastAsia"/>
          <w:sz w:val="18"/>
          <w:szCs w:val="18"/>
        </w:rPr>
      </w:pPr>
      <w:r w:rsidRPr="005F71A1">
        <w:rPr>
          <w:rFonts w:asciiTheme="minorEastAsia" w:hAnsiTheme="minorEastAsia"/>
          <w:sz w:val="18"/>
          <w:szCs w:val="18"/>
        </w:rPr>
        <w:t>#define MAXSIZE 100</w:t>
      </w:r>
    </w:p>
    <w:p w:rsidR="00025C64" w:rsidRPr="005F71A1" w:rsidRDefault="00025C64" w:rsidP="005F71A1">
      <w:pPr>
        <w:spacing w:beforeLines="50" w:afterLines="50" w:line="240" w:lineRule="atLeast"/>
        <w:rPr>
          <w:rFonts w:asciiTheme="minorEastAsia" w:hAnsiTheme="minorEastAsia"/>
          <w:sz w:val="18"/>
          <w:szCs w:val="18"/>
        </w:rPr>
      </w:pPr>
    </w:p>
    <w:p w:rsidR="00025C64" w:rsidRPr="005F71A1" w:rsidRDefault="00025C64" w:rsidP="005F71A1">
      <w:pPr>
        <w:spacing w:beforeLines="50" w:afterLines="50" w:line="240" w:lineRule="atLeast"/>
        <w:rPr>
          <w:rFonts w:asciiTheme="minorEastAsia" w:hAnsiTheme="minorEastAsia"/>
          <w:sz w:val="18"/>
          <w:szCs w:val="18"/>
        </w:rPr>
      </w:pPr>
    </w:p>
    <w:p w:rsidR="00025C64" w:rsidRPr="005F71A1" w:rsidRDefault="00025C64" w:rsidP="005F71A1">
      <w:pPr>
        <w:spacing w:beforeLines="50" w:afterLines="50" w:line="240" w:lineRule="atLeast"/>
        <w:rPr>
          <w:rFonts w:asciiTheme="minorEastAsia" w:hAnsiTheme="minorEastAsia"/>
          <w:sz w:val="18"/>
          <w:szCs w:val="18"/>
        </w:rPr>
      </w:pPr>
    </w:p>
    <w:p w:rsidR="00025C64" w:rsidRPr="005F71A1" w:rsidRDefault="00025C64" w:rsidP="005F71A1">
      <w:pPr>
        <w:spacing w:beforeLines="50" w:afterLines="50" w:line="240" w:lineRule="atLeast"/>
        <w:rPr>
          <w:rFonts w:asciiTheme="minorEastAsia" w:hAnsiTheme="minorEastAsia"/>
          <w:sz w:val="18"/>
          <w:szCs w:val="18"/>
        </w:rPr>
      </w:pPr>
    </w:p>
    <w:p w:rsidR="00025C64" w:rsidRPr="005F71A1" w:rsidRDefault="00025C64" w:rsidP="005F71A1">
      <w:pPr>
        <w:spacing w:beforeLines="50" w:afterLines="50" w:line="240" w:lineRule="atLeast"/>
        <w:rPr>
          <w:rFonts w:asciiTheme="minorEastAsia" w:hAnsiTheme="minorEastAsia" w:hint="eastAsia"/>
          <w:sz w:val="18"/>
          <w:szCs w:val="18"/>
        </w:rPr>
      </w:pPr>
      <w:r w:rsidRPr="005F71A1">
        <w:rPr>
          <w:rFonts w:asciiTheme="minorEastAsia" w:hAnsiTheme="minorEastAsia" w:hint="eastAsia"/>
          <w:sz w:val="18"/>
          <w:szCs w:val="18"/>
        </w:rPr>
        <w:t>//作用 ：对栈进行初始化</w:t>
      </w:r>
    </w:p>
    <w:p w:rsidR="00025C64" w:rsidRPr="005F71A1" w:rsidRDefault="00025C64" w:rsidP="005F71A1">
      <w:pPr>
        <w:spacing w:beforeLines="50" w:afterLines="50" w:line="240" w:lineRule="atLeast"/>
        <w:rPr>
          <w:rFonts w:asciiTheme="minorEastAsia" w:hAnsiTheme="minorEastAsia" w:hint="eastAsia"/>
          <w:sz w:val="18"/>
          <w:szCs w:val="18"/>
        </w:rPr>
      </w:pPr>
      <w:r w:rsidRPr="005F71A1">
        <w:rPr>
          <w:rFonts w:asciiTheme="minorEastAsia" w:hAnsiTheme="minorEastAsia" w:hint="eastAsia"/>
          <w:sz w:val="18"/>
          <w:szCs w:val="18"/>
        </w:rPr>
        <w:t>//参数：无</w:t>
      </w:r>
    </w:p>
    <w:p w:rsidR="00025C64" w:rsidRPr="005F71A1" w:rsidRDefault="00025C64" w:rsidP="005F71A1">
      <w:pPr>
        <w:spacing w:beforeLines="50" w:afterLines="50" w:line="240" w:lineRule="atLeast"/>
        <w:rPr>
          <w:rFonts w:asciiTheme="minorEastAsia" w:hAnsiTheme="minorEastAsia" w:hint="eastAsia"/>
          <w:sz w:val="18"/>
          <w:szCs w:val="18"/>
        </w:rPr>
      </w:pPr>
      <w:r w:rsidRPr="005F71A1">
        <w:rPr>
          <w:rFonts w:asciiTheme="minorEastAsia" w:hAnsiTheme="minorEastAsia" w:hint="eastAsia"/>
          <w:sz w:val="18"/>
          <w:szCs w:val="18"/>
        </w:rPr>
        <w:t>//返回值：SeqStack</w:t>
      </w:r>
    </w:p>
    <w:p w:rsidR="00025C64" w:rsidRPr="005F71A1" w:rsidRDefault="00025C64" w:rsidP="005F71A1">
      <w:pPr>
        <w:spacing w:beforeLines="50" w:afterLines="50" w:line="240" w:lineRule="atLeast"/>
        <w:rPr>
          <w:rFonts w:asciiTheme="minorEastAsia" w:hAnsiTheme="minorEastAsia"/>
          <w:sz w:val="18"/>
          <w:szCs w:val="18"/>
        </w:rPr>
      </w:pPr>
      <w:r w:rsidRPr="005F71A1">
        <w:rPr>
          <w:rFonts w:asciiTheme="minorEastAsia" w:hAnsiTheme="minorEastAsia"/>
          <w:sz w:val="18"/>
          <w:szCs w:val="18"/>
        </w:rPr>
        <w:t xml:space="preserve">SeqStack SeqStackInit() </w:t>
      </w:r>
    </w:p>
    <w:p w:rsidR="00025C64" w:rsidRPr="005F71A1" w:rsidRDefault="00025C64" w:rsidP="005F71A1">
      <w:pPr>
        <w:spacing w:beforeLines="50" w:afterLines="50" w:line="240" w:lineRule="atLeast"/>
        <w:rPr>
          <w:rFonts w:asciiTheme="minorEastAsia" w:hAnsiTheme="minorEastAsia"/>
          <w:sz w:val="18"/>
          <w:szCs w:val="18"/>
        </w:rPr>
      </w:pPr>
      <w:r w:rsidRPr="005F71A1">
        <w:rPr>
          <w:rFonts w:asciiTheme="minorEastAsia" w:hAnsiTheme="minorEastAsia"/>
          <w:sz w:val="18"/>
          <w:szCs w:val="18"/>
        </w:rPr>
        <w:t>{</w:t>
      </w:r>
    </w:p>
    <w:p w:rsidR="00025C64" w:rsidRPr="005F71A1" w:rsidRDefault="00025C64" w:rsidP="005F71A1">
      <w:pPr>
        <w:spacing w:beforeLines="50" w:afterLines="50" w:line="240" w:lineRule="atLeast"/>
        <w:rPr>
          <w:rFonts w:asciiTheme="minorEastAsia" w:hAnsiTheme="minorEastAsia"/>
          <w:sz w:val="18"/>
          <w:szCs w:val="18"/>
        </w:rPr>
      </w:pPr>
      <w:r w:rsidRPr="005F71A1">
        <w:rPr>
          <w:rFonts w:asciiTheme="minorEastAsia" w:hAnsiTheme="minorEastAsia"/>
          <w:sz w:val="18"/>
          <w:szCs w:val="18"/>
        </w:rPr>
        <w:tab/>
        <w:t>SeqStack S ;</w:t>
      </w:r>
    </w:p>
    <w:p w:rsidR="00025C64" w:rsidRPr="005F71A1" w:rsidRDefault="00025C64" w:rsidP="005F71A1">
      <w:pPr>
        <w:spacing w:beforeLines="50" w:afterLines="50" w:line="240" w:lineRule="atLeast"/>
        <w:rPr>
          <w:rFonts w:asciiTheme="minorEastAsia" w:hAnsiTheme="minorEastAsia"/>
          <w:sz w:val="18"/>
          <w:szCs w:val="18"/>
        </w:rPr>
      </w:pPr>
      <w:r w:rsidRPr="005F71A1">
        <w:rPr>
          <w:rFonts w:asciiTheme="minorEastAsia" w:hAnsiTheme="minorEastAsia"/>
          <w:sz w:val="18"/>
          <w:szCs w:val="18"/>
        </w:rPr>
        <w:tab/>
        <w:t>S.top = -1 ;</w:t>
      </w:r>
    </w:p>
    <w:p w:rsidR="00025C64" w:rsidRPr="005F71A1" w:rsidRDefault="00025C64" w:rsidP="005F71A1">
      <w:pPr>
        <w:spacing w:beforeLines="50" w:afterLines="50" w:line="240" w:lineRule="atLeast"/>
        <w:rPr>
          <w:rFonts w:asciiTheme="minorEastAsia" w:hAnsiTheme="minorEastAsia"/>
          <w:sz w:val="18"/>
          <w:szCs w:val="18"/>
        </w:rPr>
      </w:pPr>
      <w:r w:rsidRPr="005F71A1">
        <w:rPr>
          <w:rFonts w:asciiTheme="minorEastAsia" w:hAnsiTheme="minorEastAsia"/>
          <w:sz w:val="18"/>
          <w:szCs w:val="18"/>
        </w:rPr>
        <w:tab/>
        <w:t>return S ;</w:t>
      </w:r>
    </w:p>
    <w:p w:rsidR="00025C64" w:rsidRPr="005F71A1" w:rsidRDefault="00025C64" w:rsidP="005F71A1">
      <w:pPr>
        <w:spacing w:beforeLines="50" w:afterLines="50" w:line="240" w:lineRule="atLeast"/>
        <w:rPr>
          <w:rFonts w:asciiTheme="minorEastAsia" w:hAnsiTheme="minorEastAsia"/>
          <w:sz w:val="18"/>
          <w:szCs w:val="18"/>
        </w:rPr>
      </w:pPr>
    </w:p>
    <w:p w:rsidR="00025C64" w:rsidRPr="005F71A1" w:rsidRDefault="00025C64" w:rsidP="005F71A1">
      <w:pPr>
        <w:spacing w:beforeLines="50" w:afterLines="50" w:line="240" w:lineRule="atLeast"/>
        <w:rPr>
          <w:rFonts w:asciiTheme="minorEastAsia" w:hAnsiTheme="minorEastAsia"/>
          <w:sz w:val="18"/>
          <w:szCs w:val="18"/>
        </w:rPr>
      </w:pPr>
      <w:r w:rsidRPr="005F71A1">
        <w:rPr>
          <w:rFonts w:asciiTheme="minorEastAsia" w:hAnsiTheme="minorEastAsia"/>
          <w:sz w:val="18"/>
          <w:szCs w:val="18"/>
        </w:rPr>
        <w:t>}</w:t>
      </w:r>
    </w:p>
    <w:p w:rsidR="00025C64" w:rsidRPr="005F71A1" w:rsidRDefault="00025C64" w:rsidP="005F71A1">
      <w:pPr>
        <w:spacing w:beforeLines="50" w:afterLines="50" w:line="240" w:lineRule="atLeast"/>
        <w:rPr>
          <w:rFonts w:asciiTheme="minorEastAsia" w:hAnsiTheme="minorEastAsia"/>
          <w:sz w:val="18"/>
          <w:szCs w:val="18"/>
        </w:rPr>
      </w:pPr>
    </w:p>
    <w:p w:rsidR="00025C64" w:rsidRPr="005F71A1" w:rsidRDefault="00025C64" w:rsidP="005F71A1">
      <w:pPr>
        <w:spacing w:beforeLines="50" w:afterLines="50" w:line="240" w:lineRule="atLeast"/>
        <w:rPr>
          <w:rFonts w:asciiTheme="minorEastAsia" w:hAnsiTheme="minorEastAsia"/>
          <w:sz w:val="18"/>
          <w:szCs w:val="18"/>
        </w:rPr>
      </w:pPr>
    </w:p>
    <w:p w:rsidR="00025C64" w:rsidRPr="005F71A1" w:rsidRDefault="00025C64" w:rsidP="005F71A1">
      <w:pPr>
        <w:spacing w:beforeLines="50" w:afterLines="50" w:line="240" w:lineRule="atLeast"/>
        <w:rPr>
          <w:rFonts w:asciiTheme="minorEastAsia" w:hAnsiTheme="minorEastAsia" w:hint="eastAsia"/>
          <w:sz w:val="18"/>
          <w:szCs w:val="18"/>
        </w:rPr>
      </w:pPr>
      <w:r w:rsidRPr="005F71A1">
        <w:rPr>
          <w:rFonts w:asciiTheme="minorEastAsia" w:hAnsiTheme="minorEastAsia" w:hint="eastAsia"/>
          <w:sz w:val="18"/>
          <w:szCs w:val="18"/>
        </w:rPr>
        <w:t>//作用 ：对栈进行判断是否为空</w:t>
      </w:r>
    </w:p>
    <w:p w:rsidR="00025C64" w:rsidRPr="005F71A1" w:rsidRDefault="00025C64" w:rsidP="005F71A1">
      <w:pPr>
        <w:spacing w:beforeLines="50" w:afterLines="50" w:line="240" w:lineRule="atLeast"/>
        <w:rPr>
          <w:rFonts w:asciiTheme="minorEastAsia" w:hAnsiTheme="minorEastAsia" w:hint="eastAsia"/>
          <w:sz w:val="18"/>
          <w:szCs w:val="18"/>
        </w:rPr>
      </w:pPr>
      <w:r w:rsidRPr="005F71A1">
        <w:rPr>
          <w:rFonts w:asciiTheme="minorEastAsia" w:hAnsiTheme="minorEastAsia" w:hint="eastAsia"/>
          <w:sz w:val="18"/>
          <w:szCs w:val="18"/>
        </w:rPr>
        <w:t>//参数：传入要判断的栈</w:t>
      </w:r>
    </w:p>
    <w:p w:rsidR="00025C64" w:rsidRPr="005F71A1" w:rsidRDefault="00025C64" w:rsidP="005F71A1">
      <w:pPr>
        <w:spacing w:beforeLines="50" w:afterLines="50" w:line="240" w:lineRule="atLeast"/>
        <w:rPr>
          <w:rFonts w:asciiTheme="minorEastAsia" w:hAnsiTheme="minorEastAsia" w:hint="eastAsia"/>
          <w:sz w:val="18"/>
          <w:szCs w:val="18"/>
        </w:rPr>
      </w:pPr>
      <w:r w:rsidRPr="005F71A1">
        <w:rPr>
          <w:rFonts w:asciiTheme="minorEastAsia" w:hAnsiTheme="minorEastAsia" w:hint="eastAsia"/>
          <w:sz w:val="18"/>
          <w:szCs w:val="18"/>
        </w:rPr>
        <w:t>//返回值：返回TRUE为空，返回FLASE为非空</w:t>
      </w:r>
    </w:p>
    <w:p w:rsidR="00025C64" w:rsidRPr="005F71A1" w:rsidRDefault="00025C64" w:rsidP="005F71A1">
      <w:pPr>
        <w:spacing w:beforeLines="50" w:afterLines="50" w:line="240" w:lineRule="atLeast"/>
        <w:rPr>
          <w:rFonts w:asciiTheme="minorEastAsia" w:hAnsiTheme="minorEastAsia"/>
          <w:sz w:val="18"/>
          <w:szCs w:val="18"/>
        </w:rPr>
      </w:pPr>
      <w:r w:rsidRPr="005F71A1">
        <w:rPr>
          <w:rFonts w:asciiTheme="minorEastAsia" w:hAnsiTheme="minorEastAsia"/>
          <w:sz w:val="18"/>
          <w:szCs w:val="18"/>
        </w:rPr>
        <w:t>int SeqStackEmpty(SeqStack S)</w:t>
      </w:r>
    </w:p>
    <w:p w:rsidR="00025C64" w:rsidRPr="005F71A1" w:rsidRDefault="00025C64" w:rsidP="005F71A1">
      <w:pPr>
        <w:spacing w:beforeLines="50" w:afterLines="50" w:line="240" w:lineRule="atLeast"/>
        <w:rPr>
          <w:rFonts w:asciiTheme="minorEastAsia" w:hAnsiTheme="minorEastAsia"/>
          <w:sz w:val="18"/>
          <w:szCs w:val="18"/>
        </w:rPr>
      </w:pPr>
      <w:r w:rsidRPr="005F71A1">
        <w:rPr>
          <w:rFonts w:asciiTheme="minorEastAsia" w:hAnsiTheme="minorEastAsia"/>
          <w:sz w:val="18"/>
          <w:szCs w:val="18"/>
        </w:rPr>
        <w:t>{</w:t>
      </w:r>
    </w:p>
    <w:p w:rsidR="00025C64" w:rsidRPr="005F71A1" w:rsidRDefault="00025C64" w:rsidP="005F71A1">
      <w:pPr>
        <w:spacing w:beforeLines="50" w:afterLines="50" w:line="240" w:lineRule="atLeast"/>
        <w:rPr>
          <w:rFonts w:asciiTheme="minorEastAsia" w:hAnsiTheme="minorEastAsia"/>
          <w:sz w:val="18"/>
          <w:szCs w:val="18"/>
        </w:rPr>
      </w:pPr>
      <w:r w:rsidRPr="005F71A1">
        <w:rPr>
          <w:rFonts w:asciiTheme="minorEastAsia" w:hAnsiTheme="minorEastAsia"/>
          <w:sz w:val="18"/>
          <w:szCs w:val="18"/>
        </w:rPr>
        <w:t xml:space="preserve">   if(S.top &lt; 0)</w:t>
      </w:r>
    </w:p>
    <w:p w:rsidR="00025C64" w:rsidRPr="005F71A1" w:rsidRDefault="00025C64" w:rsidP="005F71A1">
      <w:pPr>
        <w:spacing w:beforeLines="50" w:afterLines="50" w:line="240" w:lineRule="atLeast"/>
        <w:rPr>
          <w:rFonts w:asciiTheme="minorEastAsia" w:hAnsiTheme="minorEastAsia"/>
          <w:sz w:val="18"/>
          <w:szCs w:val="18"/>
        </w:rPr>
      </w:pPr>
      <w:r w:rsidRPr="005F71A1">
        <w:rPr>
          <w:rFonts w:asciiTheme="minorEastAsia" w:hAnsiTheme="minorEastAsia"/>
          <w:sz w:val="18"/>
          <w:szCs w:val="18"/>
        </w:rPr>
        <w:t xml:space="preserve">   {</w:t>
      </w:r>
    </w:p>
    <w:p w:rsidR="00025C64" w:rsidRPr="005F71A1" w:rsidRDefault="00025C64" w:rsidP="005F71A1">
      <w:pPr>
        <w:spacing w:beforeLines="50" w:afterLines="50" w:line="240" w:lineRule="atLeast"/>
        <w:rPr>
          <w:rFonts w:asciiTheme="minorEastAsia" w:hAnsiTheme="minorEastAsia"/>
          <w:sz w:val="18"/>
          <w:szCs w:val="18"/>
        </w:rPr>
      </w:pPr>
      <w:r w:rsidRPr="005F71A1">
        <w:rPr>
          <w:rFonts w:asciiTheme="minorEastAsia" w:hAnsiTheme="minorEastAsia"/>
          <w:sz w:val="18"/>
          <w:szCs w:val="18"/>
        </w:rPr>
        <w:tab/>
      </w:r>
      <w:r w:rsidRPr="005F71A1">
        <w:rPr>
          <w:rFonts w:asciiTheme="minorEastAsia" w:hAnsiTheme="minorEastAsia"/>
          <w:sz w:val="18"/>
          <w:szCs w:val="18"/>
        </w:rPr>
        <w:tab/>
        <w:t>return TRUE  ;</w:t>
      </w:r>
    </w:p>
    <w:p w:rsidR="00025C64" w:rsidRPr="005F71A1" w:rsidRDefault="00025C64" w:rsidP="005F71A1">
      <w:pPr>
        <w:spacing w:beforeLines="50" w:afterLines="50" w:line="240" w:lineRule="atLeast"/>
        <w:rPr>
          <w:rFonts w:asciiTheme="minorEastAsia" w:hAnsiTheme="minorEastAsia"/>
          <w:sz w:val="18"/>
          <w:szCs w:val="18"/>
        </w:rPr>
      </w:pPr>
      <w:r w:rsidRPr="005F71A1">
        <w:rPr>
          <w:rFonts w:asciiTheme="minorEastAsia" w:hAnsiTheme="minorEastAsia"/>
          <w:sz w:val="18"/>
          <w:szCs w:val="18"/>
        </w:rPr>
        <w:t xml:space="preserve">   }</w:t>
      </w:r>
    </w:p>
    <w:p w:rsidR="00025C64" w:rsidRPr="005F71A1" w:rsidRDefault="00025C64" w:rsidP="005F71A1">
      <w:pPr>
        <w:spacing w:beforeLines="50" w:afterLines="50" w:line="240" w:lineRule="atLeast"/>
        <w:rPr>
          <w:rFonts w:asciiTheme="minorEastAsia" w:hAnsiTheme="minorEastAsia"/>
          <w:sz w:val="18"/>
          <w:szCs w:val="18"/>
        </w:rPr>
      </w:pPr>
      <w:r w:rsidRPr="005F71A1">
        <w:rPr>
          <w:rFonts w:asciiTheme="minorEastAsia" w:hAnsiTheme="minorEastAsia"/>
          <w:sz w:val="18"/>
          <w:szCs w:val="18"/>
        </w:rPr>
        <w:t xml:space="preserve">   else</w:t>
      </w:r>
    </w:p>
    <w:p w:rsidR="00025C64" w:rsidRPr="005F71A1" w:rsidRDefault="00025C64" w:rsidP="005F71A1">
      <w:pPr>
        <w:spacing w:beforeLines="50" w:afterLines="50" w:line="240" w:lineRule="atLeast"/>
        <w:rPr>
          <w:rFonts w:asciiTheme="minorEastAsia" w:hAnsiTheme="minorEastAsia"/>
          <w:sz w:val="18"/>
          <w:szCs w:val="18"/>
        </w:rPr>
      </w:pPr>
      <w:r w:rsidRPr="005F71A1">
        <w:rPr>
          <w:rFonts w:asciiTheme="minorEastAsia" w:hAnsiTheme="minorEastAsia"/>
          <w:sz w:val="18"/>
          <w:szCs w:val="18"/>
        </w:rPr>
        <w:t xml:space="preserve">   {</w:t>
      </w:r>
    </w:p>
    <w:p w:rsidR="00025C64" w:rsidRPr="005F71A1" w:rsidRDefault="00025C64" w:rsidP="005F71A1">
      <w:pPr>
        <w:spacing w:beforeLines="50" w:afterLines="50" w:line="240" w:lineRule="atLeast"/>
        <w:rPr>
          <w:rFonts w:asciiTheme="minorEastAsia" w:hAnsiTheme="minorEastAsia"/>
          <w:sz w:val="18"/>
          <w:szCs w:val="18"/>
        </w:rPr>
      </w:pPr>
      <w:r w:rsidRPr="005F71A1">
        <w:rPr>
          <w:rFonts w:asciiTheme="minorEastAsia" w:hAnsiTheme="minorEastAsia"/>
          <w:sz w:val="18"/>
          <w:szCs w:val="18"/>
        </w:rPr>
        <w:tab/>
      </w:r>
      <w:r w:rsidRPr="005F71A1">
        <w:rPr>
          <w:rFonts w:asciiTheme="minorEastAsia" w:hAnsiTheme="minorEastAsia"/>
          <w:sz w:val="18"/>
          <w:szCs w:val="18"/>
        </w:rPr>
        <w:tab/>
        <w:t>return FLASE ;</w:t>
      </w:r>
    </w:p>
    <w:p w:rsidR="00025C64" w:rsidRPr="005F71A1" w:rsidRDefault="00025C64" w:rsidP="005F71A1">
      <w:pPr>
        <w:spacing w:beforeLines="50" w:afterLines="50" w:line="240" w:lineRule="atLeast"/>
        <w:rPr>
          <w:rFonts w:asciiTheme="minorEastAsia" w:hAnsiTheme="minorEastAsia"/>
          <w:sz w:val="18"/>
          <w:szCs w:val="18"/>
        </w:rPr>
      </w:pPr>
      <w:r w:rsidRPr="005F71A1">
        <w:rPr>
          <w:rFonts w:asciiTheme="minorEastAsia" w:hAnsiTheme="minorEastAsia"/>
          <w:sz w:val="18"/>
          <w:szCs w:val="18"/>
        </w:rPr>
        <w:t xml:space="preserve">   }</w:t>
      </w:r>
    </w:p>
    <w:p w:rsidR="00025C64" w:rsidRPr="005F71A1" w:rsidRDefault="00025C64" w:rsidP="005F71A1">
      <w:pPr>
        <w:spacing w:beforeLines="50" w:afterLines="50" w:line="240" w:lineRule="atLeast"/>
        <w:rPr>
          <w:rFonts w:asciiTheme="minorEastAsia" w:hAnsiTheme="minorEastAsia"/>
          <w:sz w:val="18"/>
          <w:szCs w:val="18"/>
        </w:rPr>
      </w:pPr>
      <w:r w:rsidRPr="005F71A1">
        <w:rPr>
          <w:rFonts w:asciiTheme="minorEastAsia" w:hAnsiTheme="minorEastAsia"/>
          <w:sz w:val="18"/>
          <w:szCs w:val="18"/>
        </w:rPr>
        <w:t>}</w:t>
      </w:r>
    </w:p>
    <w:p w:rsidR="00025C64" w:rsidRPr="005F71A1" w:rsidRDefault="00025C64" w:rsidP="005F71A1">
      <w:pPr>
        <w:spacing w:beforeLines="50" w:afterLines="50" w:line="240" w:lineRule="atLeast"/>
        <w:rPr>
          <w:rFonts w:asciiTheme="minorEastAsia" w:hAnsiTheme="minorEastAsia"/>
          <w:sz w:val="18"/>
          <w:szCs w:val="18"/>
        </w:rPr>
      </w:pPr>
    </w:p>
    <w:p w:rsidR="00025C64" w:rsidRPr="005F71A1" w:rsidRDefault="00025C64" w:rsidP="005F71A1">
      <w:pPr>
        <w:spacing w:beforeLines="50" w:afterLines="50" w:line="240" w:lineRule="atLeast"/>
        <w:rPr>
          <w:rFonts w:asciiTheme="minorEastAsia" w:hAnsiTheme="minorEastAsia"/>
          <w:sz w:val="18"/>
          <w:szCs w:val="18"/>
        </w:rPr>
      </w:pPr>
    </w:p>
    <w:p w:rsidR="00025C64" w:rsidRPr="005F71A1" w:rsidRDefault="00025C64" w:rsidP="005F71A1">
      <w:pPr>
        <w:spacing w:beforeLines="50" w:afterLines="50" w:line="240" w:lineRule="atLeast"/>
        <w:rPr>
          <w:rFonts w:asciiTheme="minorEastAsia" w:hAnsiTheme="minorEastAsia" w:hint="eastAsia"/>
          <w:sz w:val="18"/>
          <w:szCs w:val="18"/>
        </w:rPr>
      </w:pPr>
      <w:r w:rsidRPr="005F71A1">
        <w:rPr>
          <w:rFonts w:asciiTheme="minorEastAsia" w:hAnsiTheme="minorEastAsia" w:hint="eastAsia"/>
          <w:sz w:val="18"/>
          <w:szCs w:val="18"/>
        </w:rPr>
        <w:t>//作用 ：把S置为空栈</w:t>
      </w:r>
    </w:p>
    <w:p w:rsidR="00025C64" w:rsidRPr="005F71A1" w:rsidRDefault="00025C64" w:rsidP="005F71A1">
      <w:pPr>
        <w:spacing w:beforeLines="50" w:afterLines="50" w:line="240" w:lineRule="atLeast"/>
        <w:rPr>
          <w:rFonts w:asciiTheme="minorEastAsia" w:hAnsiTheme="minorEastAsia" w:hint="eastAsia"/>
          <w:sz w:val="18"/>
          <w:szCs w:val="18"/>
        </w:rPr>
      </w:pPr>
      <w:r w:rsidRPr="005F71A1">
        <w:rPr>
          <w:rFonts w:asciiTheme="minorEastAsia" w:hAnsiTheme="minorEastAsia" w:hint="eastAsia"/>
          <w:sz w:val="18"/>
          <w:szCs w:val="18"/>
        </w:rPr>
        <w:t>//参数：传入要操作的栈</w:t>
      </w:r>
    </w:p>
    <w:p w:rsidR="00025C64" w:rsidRPr="005F71A1" w:rsidRDefault="00025C64" w:rsidP="005F71A1">
      <w:pPr>
        <w:spacing w:beforeLines="50" w:afterLines="50" w:line="240" w:lineRule="atLeast"/>
        <w:rPr>
          <w:rFonts w:asciiTheme="minorEastAsia" w:hAnsiTheme="minorEastAsia" w:hint="eastAsia"/>
          <w:sz w:val="18"/>
          <w:szCs w:val="18"/>
        </w:rPr>
      </w:pPr>
      <w:r w:rsidRPr="005F71A1">
        <w:rPr>
          <w:rFonts w:asciiTheme="minorEastAsia" w:hAnsiTheme="minorEastAsia" w:hint="eastAsia"/>
          <w:sz w:val="18"/>
          <w:szCs w:val="18"/>
        </w:rPr>
        <w:t>//返回值：无</w:t>
      </w:r>
    </w:p>
    <w:p w:rsidR="00025C64" w:rsidRPr="005F71A1" w:rsidRDefault="00025C64" w:rsidP="005F71A1">
      <w:pPr>
        <w:spacing w:beforeLines="50" w:afterLines="50" w:line="240" w:lineRule="atLeast"/>
        <w:rPr>
          <w:rFonts w:asciiTheme="minorEastAsia" w:hAnsiTheme="minorEastAsia"/>
          <w:sz w:val="18"/>
          <w:szCs w:val="18"/>
        </w:rPr>
      </w:pPr>
      <w:r w:rsidRPr="005F71A1">
        <w:rPr>
          <w:rFonts w:asciiTheme="minorEastAsia" w:hAnsiTheme="minorEastAsia"/>
          <w:sz w:val="18"/>
          <w:szCs w:val="18"/>
        </w:rPr>
        <w:t xml:space="preserve">void ClearStack(SeqStack *S) </w:t>
      </w:r>
    </w:p>
    <w:p w:rsidR="00025C64" w:rsidRPr="005F71A1" w:rsidRDefault="00025C64" w:rsidP="005F71A1">
      <w:pPr>
        <w:spacing w:beforeLines="50" w:afterLines="50" w:line="240" w:lineRule="atLeast"/>
        <w:rPr>
          <w:rFonts w:asciiTheme="minorEastAsia" w:hAnsiTheme="minorEastAsia"/>
          <w:sz w:val="18"/>
          <w:szCs w:val="18"/>
        </w:rPr>
      </w:pPr>
      <w:r w:rsidRPr="005F71A1">
        <w:rPr>
          <w:rFonts w:asciiTheme="minorEastAsia" w:hAnsiTheme="minorEastAsia"/>
          <w:sz w:val="18"/>
          <w:szCs w:val="18"/>
        </w:rPr>
        <w:t>{</w:t>
      </w:r>
    </w:p>
    <w:p w:rsidR="00025C64" w:rsidRPr="005F71A1" w:rsidRDefault="00025C64" w:rsidP="005F71A1">
      <w:pPr>
        <w:spacing w:beforeLines="50" w:afterLines="50" w:line="240" w:lineRule="atLeast"/>
        <w:rPr>
          <w:rFonts w:asciiTheme="minorEastAsia" w:hAnsiTheme="minorEastAsia"/>
          <w:sz w:val="18"/>
          <w:szCs w:val="18"/>
        </w:rPr>
      </w:pPr>
      <w:r w:rsidRPr="005F71A1">
        <w:rPr>
          <w:rFonts w:asciiTheme="minorEastAsia" w:hAnsiTheme="minorEastAsia"/>
          <w:sz w:val="18"/>
          <w:szCs w:val="18"/>
        </w:rPr>
        <w:tab/>
        <w:t>while(!SeqStackEmpty(*S))</w:t>
      </w:r>
    </w:p>
    <w:p w:rsidR="00025C64" w:rsidRPr="005F71A1" w:rsidRDefault="00025C64" w:rsidP="005F71A1">
      <w:pPr>
        <w:spacing w:beforeLines="50" w:afterLines="50" w:line="240" w:lineRule="atLeast"/>
        <w:rPr>
          <w:rFonts w:asciiTheme="minorEastAsia" w:hAnsiTheme="minorEastAsia"/>
          <w:sz w:val="18"/>
          <w:szCs w:val="18"/>
        </w:rPr>
      </w:pPr>
      <w:r w:rsidRPr="005F71A1">
        <w:rPr>
          <w:rFonts w:asciiTheme="minorEastAsia" w:hAnsiTheme="minorEastAsia"/>
          <w:sz w:val="18"/>
          <w:szCs w:val="18"/>
        </w:rPr>
        <w:tab/>
        <w:t>{</w:t>
      </w:r>
    </w:p>
    <w:p w:rsidR="00025C64" w:rsidRPr="005F71A1" w:rsidRDefault="00025C64" w:rsidP="005F71A1">
      <w:pPr>
        <w:spacing w:beforeLines="50" w:afterLines="50" w:line="240" w:lineRule="atLeast"/>
        <w:rPr>
          <w:rFonts w:asciiTheme="minorEastAsia" w:hAnsiTheme="minorEastAsia"/>
          <w:sz w:val="18"/>
          <w:szCs w:val="18"/>
        </w:rPr>
      </w:pPr>
      <w:r w:rsidRPr="005F71A1">
        <w:rPr>
          <w:rFonts w:asciiTheme="minorEastAsia" w:hAnsiTheme="minorEastAsia"/>
          <w:sz w:val="18"/>
          <w:szCs w:val="18"/>
        </w:rPr>
        <w:tab/>
      </w:r>
      <w:r w:rsidRPr="005F71A1">
        <w:rPr>
          <w:rFonts w:asciiTheme="minorEastAsia" w:hAnsiTheme="minorEastAsia"/>
          <w:sz w:val="18"/>
          <w:szCs w:val="18"/>
        </w:rPr>
        <w:tab/>
        <w:t>S-&gt;top -- ;</w:t>
      </w:r>
    </w:p>
    <w:p w:rsidR="00025C64" w:rsidRPr="005F71A1" w:rsidRDefault="00025C64" w:rsidP="005F71A1">
      <w:pPr>
        <w:spacing w:beforeLines="50" w:afterLines="50" w:line="240" w:lineRule="atLeast"/>
        <w:rPr>
          <w:rFonts w:asciiTheme="minorEastAsia" w:hAnsiTheme="minorEastAsia"/>
          <w:sz w:val="18"/>
          <w:szCs w:val="18"/>
        </w:rPr>
      </w:pPr>
      <w:r w:rsidRPr="005F71A1">
        <w:rPr>
          <w:rFonts w:asciiTheme="minorEastAsia" w:hAnsiTheme="minorEastAsia"/>
          <w:sz w:val="18"/>
          <w:szCs w:val="18"/>
        </w:rPr>
        <w:tab/>
        <w:t>}</w:t>
      </w:r>
    </w:p>
    <w:p w:rsidR="00025C64" w:rsidRPr="005F71A1" w:rsidRDefault="00025C64" w:rsidP="005F71A1">
      <w:pPr>
        <w:spacing w:beforeLines="50" w:afterLines="50" w:line="240" w:lineRule="atLeast"/>
        <w:rPr>
          <w:rFonts w:asciiTheme="minorEastAsia" w:hAnsiTheme="minorEastAsia" w:hint="eastAsia"/>
          <w:sz w:val="18"/>
          <w:szCs w:val="18"/>
        </w:rPr>
      </w:pPr>
      <w:r w:rsidRPr="005F71A1">
        <w:rPr>
          <w:rFonts w:asciiTheme="minorEastAsia" w:hAnsiTheme="minorEastAsia" w:hint="eastAsia"/>
          <w:sz w:val="18"/>
          <w:szCs w:val="18"/>
        </w:rPr>
        <w:tab/>
        <w:t>printf("\n清空！\n") ;</w:t>
      </w:r>
    </w:p>
    <w:p w:rsidR="00025C64" w:rsidRPr="005F71A1" w:rsidRDefault="00025C64" w:rsidP="005F71A1">
      <w:pPr>
        <w:spacing w:beforeLines="50" w:afterLines="50" w:line="240" w:lineRule="atLeast"/>
        <w:rPr>
          <w:rFonts w:asciiTheme="minorEastAsia" w:hAnsiTheme="minorEastAsia"/>
          <w:sz w:val="18"/>
          <w:szCs w:val="18"/>
        </w:rPr>
      </w:pPr>
      <w:r w:rsidRPr="005F71A1">
        <w:rPr>
          <w:rFonts w:asciiTheme="minorEastAsia" w:hAnsiTheme="minorEastAsia"/>
          <w:sz w:val="18"/>
          <w:szCs w:val="18"/>
        </w:rPr>
        <w:t>}</w:t>
      </w:r>
    </w:p>
    <w:p w:rsidR="00025C64" w:rsidRPr="005F71A1" w:rsidRDefault="00025C64" w:rsidP="005F71A1">
      <w:pPr>
        <w:spacing w:beforeLines="50" w:afterLines="50" w:line="240" w:lineRule="atLeast"/>
        <w:rPr>
          <w:rFonts w:asciiTheme="minorEastAsia" w:hAnsiTheme="minorEastAsia"/>
          <w:sz w:val="18"/>
          <w:szCs w:val="18"/>
        </w:rPr>
      </w:pPr>
    </w:p>
    <w:p w:rsidR="00025C64" w:rsidRPr="005F71A1" w:rsidRDefault="00025C64" w:rsidP="005F71A1">
      <w:pPr>
        <w:spacing w:beforeLines="50" w:afterLines="50" w:line="240" w:lineRule="atLeast"/>
        <w:rPr>
          <w:rFonts w:asciiTheme="minorEastAsia" w:hAnsiTheme="minorEastAsia"/>
          <w:sz w:val="18"/>
          <w:szCs w:val="18"/>
        </w:rPr>
      </w:pPr>
    </w:p>
    <w:p w:rsidR="00025C64" w:rsidRPr="005F71A1" w:rsidRDefault="00025C64" w:rsidP="005F71A1">
      <w:pPr>
        <w:spacing w:beforeLines="50" w:afterLines="50" w:line="240" w:lineRule="atLeast"/>
        <w:rPr>
          <w:rFonts w:asciiTheme="minorEastAsia" w:hAnsiTheme="minorEastAsia" w:hint="eastAsia"/>
          <w:sz w:val="18"/>
          <w:szCs w:val="18"/>
        </w:rPr>
      </w:pPr>
      <w:r w:rsidRPr="005F71A1">
        <w:rPr>
          <w:rFonts w:asciiTheme="minorEastAsia" w:hAnsiTheme="minorEastAsia" w:hint="eastAsia"/>
          <w:sz w:val="18"/>
          <w:szCs w:val="18"/>
        </w:rPr>
        <w:t>//作用 ：把元素x压入栈，使其成为新的栈顶元素</w:t>
      </w:r>
    </w:p>
    <w:p w:rsidR="00025C64" w:rsidRPr="005F71A1" w:rsidRDefault="00025C64" w:rsidP="005F71A1">
      <w:pPr>
        <w:spacing w:beforeLines="50" w:afterLines="50" w:line="240" w:lineRule="atLeast"/>
        <w:rPr>
          <w:rFonts w:asciiTheme="minorEastAsia" w:hAnsiTheme="minorEastAsia" w:hint="eastAsia"/>
          <w:sz w:val="18"/>
          <w:szCs w:val="18"/>
        </w:rPr>
      </w:pPr>
      <w:r w:rsidRPr="005F71A1">
        <w:rPr>
          <w:rFonts w:asciiTheme="minorEastAsia" w:hAnsiTheme="minorEastAsia" w:hint="eastAsia"/>
          <w:sz w:val="18"/>
          <w:szCs w:val="18"/>
        </w:rPr>
        <w:t>//参数：传入栈和要输入的数字</w:t>
      </w:r>
    </w:p>
    <w:p w:rsidR="00025C64" w:rsidRPr="005F71A1" w:rsidRDefault="00025C64" w:rsidP="005F71A1">
      <w:pPr>
        <w:spacing w:beforeLines="50" w:afterLines="50" w:line="240" w:lineRule="atLeast"/>
        <w:rPr>
          <w:rFonts w:asciiTheme="minorEastAsia" w:hAnsiTheme="minorEastAsia" w:hint="eastAsia"/>
          <w:sz w:val="18"/>
          <w:szCs w:val="18"/>
        </w:rPr>
      </w:pPr>
      <w:r w:rsidRPr="005F71A1">
        <w:rPr>
          <w:rFonts w:asciiTheme="minorEastAsia" w:hAnsiTheme="minorEastAsia" w:hint="eastAsia"/>
          <w:sz w:val="18"/>
          <w:szCs w:val="18"/>
        </w:rPr>
        <w:t>//返回值：无</w:t>
      </w:r>
    </w:p>
    <w:p w:rsidR="00025C64" w:rsidRPr="005F71A1" w:rsidRDefault="00025C64" w:rsidP="005F71A1">
      <w:pPr>
        <w:spacing w:beforeLines="50" w:afterLines="50" w:line="240" w:lineRule="atLeast"/>
        <w:rPr>
          <w:rFonts w:asciiTheme="minorEastAsia" w:hAnsiTheme="minorEastAsia"/>
          <w:sz w:val="18"/>
          <w:szCs w:val="18"/>
        </w:rPr>
      </w:pPr>
      <w:r w:rsidRPr="005F71A1">
        <w:rPr>
          <w:rFonts w:asciiTheme="minorEastAsia" w:hAnsiTheme="minorEastAsia"/>
          <w:sz w:val="18"/>
          <w:szCs w:val="18"/>
        </w:rPr>
        <w:t>void SeqStackPush(SeqStack *S,DataType x)</w:t>
      </w:r>
    </w:p>
    <w:p w:rsidR="00025C64" w:rsidRPr="005F71A1" w:rsidRDefault="00025C64" w:rsidP="005F71A1">
      <w:pPr>
        <w:spacing w:beforeLines="50" w:afterLines="50" w:line="240" w:lineRule="atLeast"/>
        <w:rPr>
          <w:rFonts w:asciiTheme="minorEastAsia" w:hAnsiTheme="minorEastAsia"/>
          <w:sz w:val="18"/>
          <w:szCs w:val="18"/>
        </w:rPr>
      </w:pPr>
      <w:r w:rsidRPr="005F71A1">
        <w:rPr>
          <w:rFonts w:asciiTheme="minorEastAsia" w:hAnsiTheme="minorEastAsia"/>
          <w:sz w:val="18"/>
          <w:szCs w:val="18"/>
        </w:rPr>
        <w:t>{</w:t>
      </w:r>
    </w:p>
    <w:p w:rsidR="00025C64" w:rsidRPr="005F71A1" w:rsidRDefault="00025C64" w:rsidP="005F71A1">
      <w:pPr>
        <w:spacing w:beforeLines="50" w:afterLines="50" w:line="240" w:lineRule="atLeast"/>
        <w:rPr>
          <w:rFonts w:asciiTheme="minorEastAsia" w:hAnsiTheme="minorEastAsia"/>
          <w:sz w:val="18"/>
          <w:szCs w:val="18"/>
        </w:rPr>
      </w:pPr>
    </w:p>
    <w:p w:rsidR="00025C64" w:rsidRPr="005F71A1" w:rsidRDefault="00025C64" w:rsidP="005F71A1">
      <w:pPr>
        <w:spacing w:beforeLines="50" w:afterLines="50" w:line="240" w:lineRule="atLeast"/>
        <w:rPr>
          <w:rFonts w:asciiTheme="minorEastAsia" w:hAnsiTheme="minorEastAsia" w:hint="eastAsia"/>
          <w:sz w:val="18"/>
          <w:szCs w:val="18"/>
        </w:rPr>
      </w:pPr>
      <w:r w:rsidRPr="005F71A1">
        <w:rPr>
          <w:rFonts w:asciiTheme="minorEastAsia" w:hAnsiTheme="minorEastAsia" w:hint="eastAsia"/>
          <w:sz w:val="18"/>
          <w:szCs w:val="18"/>
        </w:rPr>
        <w:tab/>
      </w:r>
      <w:r w:rsidRPr="005F71A1">
        <w:rPr>
          <w:rFonts w:asciiTheme="minorEastAsia" w:hAnsiTheme="minorEastAsia" w:hint="eastAsia"/>
          <w:sz w:val="18"/>
          <w:szCs w:val="18"/>
        </w:rPr>
        <w:tab/>
        <w:t>S-&gt;top++ ;//要求是先挖坑，再种萝卜</w:t>
      </w:r>
    </w:p>
    <w:p w:rsidR="00025C64" w:rsidRPr="005F71A1" w:rsidRDefault="00025C64" w:rsidP="005F71A1">
      <w:pPr>
        <w:spacing w:beforeLines="50" w:afterLines="50" w:line="240" w:lineRule="atLeast"/>
        <w:rPr>
          <w:rFonts w:asciiTheme="minorEastAsia" w:hAnsiTheme="minorEastAsia"/>
          <w:sz w:val="18"/>
          <w:szCs w:val="18"/>
        </w:rPr>
      </w:pPr>
      <w:r w:rsidRPr="005F71A1">
        <w:rPr>
          <w:rFonts w:asciiTheme="minorEastAsia" w:hAnsiTheme="minorEastAsia"/>
          <w:sz w:val="18"/>
          <w:szCs w:val="18"/>
        </w:rPr>
        <w:tab/>
      </w:r>
      <w:r w:rsidRPr="005F71A1">
        <w:rPr>
          <w:rFonts w:asciiTheme="minorEastAsia" w:hAnsiTheme="minorEastAsia"/>
          <w:sz w:val="18"/>
          <w:szCs w:val="18"/>
        </w:rPr>
        <w:tab/>
        <w:t>S-&gt;data[S-&gt;top] = x ;</w:t>
      </w:r>
    </w:p>
    <w:p w:rsidR="00025C64" w:rsidRPr="005F71A1" w:rsidRDefault="00025C64" w:rsidP="005F71A1">
      <w:pPr>
        <w:spacing w:beforeLines="50" w:afterLines="50" w:line="240" w:lineRule="atLeast"/>
        <w:rPr>
          <w:rFonts w:asciiTheme="minorEastAsia" w:hAnsiTheme="minorEastAsia"/>
          <w:sz w:val="18"/>
          <w:szCs w:val="18"/>
        </w:rPr>
      </w:pPr>
      <w:r w:rsidRPr="005F71A1">
        <w:rPr>
          <w:rFonts w:asciiTheme="minorEastAsia" w:hAnsiTheme="minorEastAsia"/>
          <w:sz w:val="18"/>
          <w:szCs w:val="18"/>
        </w:rPr>
        <w:tab/>
      </w:r>
    </w:p>
    <w:p w:rsidR="00025C64" w:rsidRPr="005F71A1" w:rsidRDefault="00025C64" w:rsidP="005F71A1">
      <w:pPr>
        <w:spacing w:beforeLines="50" w:afterLines="50" w:line="240" w:lineRule="atLeast"/>
        <w:rPr>
          <w:rFonts w:asciiTheme="minorEastAsia" w:hAnsiTheme="minorEastAsia"/>
          <w:sz w:val="18"/>
          <w:szCs w:val="18"/>
        </w:rPr>
      </w:pPr>
      <w:r w:rsidRPr="005F71A1">
        <w:rPr>
          <w:rFonts w:asciiTheme="minorEastAsia" w:hAnsiTheme="minorEastAsia"/>
          <w:sz w:val="18"/>
          <w:szCs w:val="18"/>
        </w:rPr>
        <w:t>}</w:t>
      </w:r>
    </w:p>
    <w:p w:rsidR="00025C64" w:rsidRPr="005F71A1" w:rsidRDefault="00025C64" w:rsidP="005F71A1">
      <w:pPr>
        <w:spacing w:beforeLines="50" w:afterLines="50" w:line="240" w:lineRule="atLeast"/>
        <w:rPr>
          <w:rFonts w:asciiTheme="minorEastAsia" w:hAnsiTheme="minorEastAsia" w:hint="eastAsia"/>
          <w:sz w:val="18"/>
          <w:szCs w:val="18"/>
        </w:rPr>
      </w:pPr>
      <w:r w:rsidRPr="005F71A1">
        <w:rPr>
          <w:rFonts w:asciiTheme="minorEastAsia" w:hAnsiTheme="minorEastAsia" w:hint="eastAsia"/>
          <w:sz w:val="18"/>
          <w:szCs w:val="18"/>
        </w:rPr>
        <w:t>//作用 ：出栈</w:t>
      </w:r>
    </w:p>
    <w:p w:rsidR="00025C64" w:rsidRPr="005F71A1" w:rsidRDefault="00025C64" w:rsidP="005F71A1">
      <w:pPr>
        <w:spacing w:beforeLines="50" w:afterLines="50" w:line="240" w:lineRule="atLeast"/>
        <w:rPr>
          <w:rFonts w:asciiTheme="minorEastAsia" w:hAnsiTheme="minorEastAsia" w:hint="eastAsia"/>
          <w:sz w:val="18"/>
          <w:szCs w:val="18"/>
        </w:rPr>
      </w:pPr>
      <w:r w:rsidRPr="005F71A1">
        <w:rPr>
          <w:rFonts w:asciiTheme="minorEastAsia" w:hAnsiTheme="minorEastAsia" w:hint="eastAsia"/>
          <w:sz w:val="18"/>
          <w:szCs w:val="18"/>
        </w:rPr>
        <w:t>//参数：要从该栈出来</w:t>
      </w:r>
    </w:p>
    <w:p w:rsidR="00025C64" w:rsidRPr="005F71A1" w:rsidRDefault="00025C64" w:rsidP="005F71A1">
      <w:pPr>
        <w:spacing w:beforeLines="50" w:afterLines="50" w:line="240" w:lineRule="atLeast"/>
        <w:rPr>
          <w:rFonts w:asciiTheme="minorEastAsia" w:hAnsiTheme="minorEastAsia" w:hint="eastAsia"/>
          <w:sz w:val="18"/>
          <w:szCs w:val="18"/>
        </w:rPr>
      </w:pPr>
      <w:r w:rsidRPr="005F71A1">
        <w:rPr>
          <w:rFonts w:asciiTheme="minorEastAsia" w:hAnsiTheme="minorEastAsia" w:hint="eastAsia"/>
          <w:sz w:val="18"/>
          <w:szCs w:val="18"/>
        </w:rPr>
        <w:t>//返回值：从栈中出来的数</w:t>
      </w:r>
    </w:p>
    <w:p w:rsidR="00025C64" w:rsidRPr="005F71A1" w:rsidRDefault="00025C64" w:rsidP="005F71A1">
      <w:pPr>
        <w:spacing w:beforeLines="50" w:afterLines="50" w:line="240" w:lineRule="atLeast"/>
        <w:rPr>
          <w:rFonts w:asciiTheme="minorEastAsia" w:hAnsiTheme="minorEastAsia"/>
          <w:sz w:val="18"/>
          <w:szCs w:val="18"/>
        </w:rPr>
      </w:pPr>
      <w:r w:rsidRPr="005F71A1">
        <w:rPr>
          <w:rFonts w:asciiTheme="minorEastAsia" w:hAnsiTheme="minorEastAsia"/>
          <w:sz w:val="18"/>
          <w:szCs w:val="18"/>
        </w:rPr>
        <w:t>DataType SeqStackPop(SeqStack *S)</w:t>
      </w:r>
    </w:p>
    <w:p w:rsidR="00025C64" w:rsidRPr="005F71A1" w:rsidRDefault="00025C64" w:rsidP="005F71A1">
      <w:pPr>
        <w:spacing w:beforeLines="50" w:afterLines="50" w:line="240" w:lineRule="atLeast"/>
        <w:rPr>
          <w:rFonts w:asciiTheme="minorEastAsia" w:hAnsiTheme="minorEastAsia"/>
          <w:sz w:val="18"/>
          <w:szCs w:val="18"/>
        </w:rPr>
      </w:pPr>
      <w:r w:rsidRPr="005F71A1">
        <w:rPr>
          <w:rFonts w:asciiTheme="minorEastAsia" w:hAnsiTheme="minorEastAsia"/>
          <w:sz w:val="18"/>
          <w:szCs w:val="18"/>
        </w:rPr>
        <w:t>{</w:t>
      </w:r>
    </w:p>
    <w:p w:rsidR="00025C64" w:rsidRPr="005F71A1" w:rsidRDefault="00025C64" w:rsidP="005F71A1">
      <w:pPr>
        <w:spacing w:beforeLines="50" w:afterLines="50" w:line="240" w:lineRule="atLeast"/>
        <w:rPr>
          <w:rFonts w:asciiTheme="minorEastAsia" w:hAnsiTheme="minorEastAsia"/>
          <w:sz w:val="18"/>
          <w:szCs w:val="18"/>
        </w:rPr>
      </w:pPr>
      <w:r w:rsidRPr="005F71A1">
        <w:rPr>
          <w:rFonts w:asciiTheme="minorEastAsia" w:hAnsiTheme="minorEastAsia"/>
          <w:sz w:val="18"/>
          <w:szCs w:val="18"/>
        </w:rPr>
        <w:tab/>
        <w:t>DataType temp ;</w:t>
      </w:r>
    </w:p>
    <w:p w:rsidR="00025C64" w:rsidRPr="005F71A1" w:rsidRDefault="00025C64" w:rsidP="005F71A1">
      <w:pPr>
        <w:spacing w:beforeLines="50" w:afterLines="50" w:line="240" w:lineRule="atLeast"/>
        <w:rPr>
          <w:rFonts w:asciiTheme="minorEastAsia" w:hAnsiTheme="minorEastAsia"/>
          <w:sz w:val="18"/>
          <w:szCs w:val="18"/>
        </w:rPr>
      </w:pPr>
      <w:r w:rsidRPr="005F71A1">
        <w:rPr>
          <w:rFonts w:asciiTheme="minorEastAsia" w:hAnsiTheme="minorEastAsia"/>
          <w:sz w:val="18"/>
          <w:szCs w:val="18"/>
        </w:rPr>
        <w:lastRenderedPageBreak/>
        <w:tab/>
        <w:t>if(SeqStackEmpty(*S))</w:t>
      </w:r>
    </w:p>
    <w:p w:rsidR="00025C64" w:rsidRPr="005F71A1" w:rsidRDefault="00025C64" w:rsidP="005F71A1">
      <w:pPr>
        <w:spacing w:beforeLines="50" w:afterLines="50" w:line="240" w:lineRule="atLeast"/>
        <w:rPr>
          <w:rFonts w:asciiTheme="minorEastAsia" w:hAnsiTheme="minorEastAsia"/>
          <w:sz w:val="18"/>
          <w:szCs w:val="18"/>
        </w:rPr>
      </w:pPr>
      <w:r w:rsidRPr="005F71A1">
        <w:rPr>
          <w:rFonts w:asciiTheme="minorEastAsia" w:hAnsiTheme="minorEastAsia"/>
          <w:sz w:val="18"/>
          <w:szCs w:val="18"/>
        </w:rPr>
        <w:tab/>
        <w:t>{</w:t>
      </w:r>
    </w:p>
    <w:p w:rsidR="00025C64" w:rsidRPr="005F71A1" w:rsidRDefault="00025C64" w:rsidP="005F71A1">
      <w:pPr>
        <w:spacing w:beforeLines="50" w:afterLines="50" w:line="240" w:lineRule="atLeast"/>
        <w:rPr>
          <w:rFonts w:asciiTheme="minorEastAsia" w:hAnsiTheme="minorEastAsia" w:hint="eastAsia"/>
          <w:sz w:val="18"/>
          <w:szCs w:val="18"/>
        </w:rPr>
      </w:pPr>
      <w:r w:rsidRPr="005F71A1">
        <w:rPr>
          <w:rFonts w:asciiTheme="minorEastAsia" w:hAnsiTheme="minorEastAsia" w:hint="eastAsia"/>
          <w:sz w:val="18"/>
          <w:szCs w:val="18"/>
        </w:rPr>
        <w:tab/>
      </w:r>
      <w:r w:rsidRPr="005F71A1">
        <w:rPr>
          <w:rFonts w:asciiTheme="minorEastAsia" w:hAnsiTheme="minorEastAsia" w:hint="eastAsia"/>
          <w:sz w:val="18"/>
          <w:szCs w:val="18"/>
        </w:rPr>
        <w:tab/>
        <w:t>printf("sorry！为空栈！") ;</w:t>
      </w:r>
    </w:p>
    <w:p w:rsidR="00025C64" w:rsidRPr="005F71A1" w:rsidRDefault="00025C64" w:rsidP="005F71A1">
      <w:pPr>
        <w:spacing w:beforeLines="50" w:afterLines="50" w:line="240" w:lineRule="atLeast"/>
        <w:rPr>
          <w:rFonts w:asciiTheme="minorEastAsia" w:hAnsiTheme="minorEastAsia"/>
          <w:sz w:val="18"/>
          <w:szCs w:val="18"/>
        </w:rPr>
      </w:pPr>
      <w:r w:rsidRPr="005F71A1">
        <w:rPr>
          <w:rFonts w:asciiTheme="minorEastAsia" w:hAnsiTheme="minorEastAsia"/>
          <w:sz w:val="18"/>
          <w:szCs w:val="18"/>
        </w:rPr>
        <w:tab/>
        <w:t>//</w:t>
      </w:r>
      <w:r w:rsidRPr="005F71A1">
        <w:rPr>
          <w:rFonts w:asciiTheme="minorEastAsia" w:hAnsiTheme="minorEastAsia"/>
          <w:sz w:val="18"/>
          <w:szCs w:val="18"/>
        </w:rPr>
        <w:tab/>
        <w:t>exit(1) ;</w:t>
      </w:r>
    </w:p>
    <w:p w:rsidR="00025C64" w:rsidRPr="005F71A1" w:rsidRDefault="00025C64" w:rsidP="005F71A1">
      <w:pPr>
        <w:spacing w:beforeLines="50" w:afterLines="50" w:line="240" w:lineRule="atLeast"/>
        <w:rPr>
          <w:rFonts w:asciiTheme="minorEastAsia" w:hAnsiTheme="minorEastAsia"/>
          <w:sz w:val="18"/>
          <w:szCs w:val="18"/>
        </w:rPr>
      </w:pPr>
      <w:r w:rsidRPr="005F71A1">
        <w:rPr>
          <w:rFonts w:asciiTheme="minorEastAsia" w:hAnsiTheme="minorEastAsia"/>
          <w:sz w:val="18"/>
          <w:szCs w:val="18"/>
        </w:rPr>
        <w:tab/>
        <w:t>}</w:t>
      </w:r>
    </w:p>
    <w:p w:rsidR="00025C64" w:rsidRPr="005F71A1" w:rsidRDefault="00025C64" w:rsidP="005F71A1">
      <w:pPr>
        <w:spacing w:beforeLines="50" w:afterLines="50" w:line="240" w:lineRule="atLeast"/>
        <w:rPr>
          <w:rFonts w:asciiTheme="minorEastAsia" w:hAnsiTheme="minorEastAsia"/>
          <w:sz w:val="18"/>
          <w:szCs w:val="18"/>
        </w:rPr>
      </w:pPr>
      <w:r w:rsidRPr="005F71A1">
        <w:rPr>
          <w:rFonts w:asciiTheme="minorEastAsia" w:hAnsiTheme="minorEastAsia"/>
          <w:sz w:val="18"/>
          <w:szCs w:val="18"/>
        </w:rPr>
        <w:tab/>
        <w:t>else</w:t>
      </w:r>
    </w:p>
    <w:p w:rsidR="00025C64" w:rsidRPr="005F71A1" w:rsidRDefault="00025C64" w:rsidP="005F71A1">
      <w:pPr>
        <w:spacing w:beforeLines="50" w:afterLines="50" w:line="240" w:lineRule="atLeast"/>
        <w:rPr>
          <w:rFonts w:asciiTheme="minorEastAsia" w:hAnsiTheme="minorEastAsia"/>
          <w:sz w:val="18"/>
          <w:szCs w:val="18"/>
        </w:rPr>
      </w:pPr>
      <w:r w:rsidRPr="005F71A1">
        <w:rPr>
          <w:rFonts w:asciiTheme="minorEastAsia" w:hAnsiTheme="minorEastAsia"/>
          <w:sz w:val="18"/>
          <w:szCs w:val="18"/>
        </w:rPr>
        <w:tab/>
        <w:t>{</w:t>
      </w:r>
    </w:p>
    <w:p w:rsidR="00025C64" w:rsidRPr="005F71A1" w:rsidRDefault="00025C64" w:rsidP="005F71A1">
      <w:pPr>
        <w:spacing w:beforeLines="50" w:afterLines="50" w:line="240" w:lineRule="atLeast"/>
        <w:rPr>
          <w:rFonts w:asciiTheme="minorEastAsia" w:hAnsiTheme="minorEastAsia" w:hint="eastAsia"/>
          <w:sz w:val="18"/>
          <w:szCs w:val="18"/>
        </w:rPr>
      </w:pPr>
      <w:r w:rsidRPr="005F71A1">
        <w:rPr>
          <w:rFonts w:asciiTheme="minorEastAsia" w:hAnsiTheme="minorEastAsia" w:hint="eastAsia"/>
          <w:sz w:val="18"/>
          <w:szCs w:val="18"/>
        </w:rPr>
        <w:tab/>
      </w:r>
      <w:r w:rsidRPr="005F71A1">
        <w:rPr>
          <w:rFonts w:asciiTheme="minorEastAsia" w:hAnsiTheme="minorEastAsia" w:hint="eastAsia"/>
          <w:sz w:val="18"/>
          <w:szCs w:val="18"/>
        </w:rPr>
        <w:tab/>
        <w:t>temp =</w:t>
      </w:r>
      <w:r w:rsidRPr="005F71A1">
        <w:rPr>
          <w:rFonts w:asciiTheme="minorEastAsia" w:hAnsiTheme="minorEastAsia" w:hint="eastAsia"/>
          <w:sz w:val="18"/>
          <w:szCs w:val="18"/>
        </w:rPr>
        <w:tab/>
        <w:t>S-&gt;data[S-&gt;top]  ;//出栈是当前出栈，要求先挖萝卜再填坑</w:t>
      </w:r>
    </w:p>
    <w:p w:rsidR="00025C64" w:rsidRPr="005F71A1" w:rsidRDefault="00025C64" w:rsidP="005F71A1">
      <w:pPr>
        <w:spacing w:beforeLines="50" w:afterLines="50" w:line="240" w:lineRule="atLeast"/>
        <w:rPr>
          <w:rFonts w:asciiTheme="minorEastAsia" w:hAnsiTheme="minorEastAsia"/>
          <w:sz w:val="18"/>
          <w:szCs w:val="18"/>
        </w:rPr>
      </w:pPr>
      <w:r w:rsidRPr="005F71A1">
        <w:rPr>
          <w:rFonts w:asciiTheme="minorEastAsia" w:hAnsiTheme="minorEastAsia"/>
          <w:sz w:val="18"/>
          <w:szCs w:val="18"/>
        </w:rPr>
        <w:tab/>
      </w:r>
      <w:r w:rsidRPr="005F71A1">
        <w:rPr>
          <w:rFonts w:asciiTheme="minorEastAsia" w:hAnsiTheme="minorEastAsia"/>
          <w:sz w:val="18"/>
          <w:szCs w:val="18"/>
        </w:rPr>
        <w:tab/>
        <w:t>S-&gt;top -- ;</w:t>
      </w:r>
    </w:p>
    <w:p w:rsidR="00025C64" w:rsidRPr="005F71A1" w:rsidRDefault="00025C64" w:rsidP="005F71A1">
      <w:pPr>
        <w:spacing w:beforeLines="50" w:afterLines="50" w:line="240" w:lineRule="atLeast"/>
        <w:rPr>
          <w:rFonts w:asciiTheme="minorEastAsia" w:hAnsiTheme="minorEastAsia"/>
          <w:sz w:val="18"/>
          <w:szCs w:val="18"/>
        </w:rPr>
      </w:pPr>
      <w:r w:rsidRPr="005F71A1">
        <w:rPr>
          <w:rFonts w:asciiTheme="minorEastAsia" w:hAnsiTheme="minorEastAsia"/>
          <w:sz w:val="18"/>
          <w:szCs w:val="18"/>
        </w:rPr>
        <w:tab/>
      </w:r>
      <w:r w:rsidRPr="005F71A1">
        <w:rPr>
          <w:rFonts w:asciiTheme="minorEastAsia" w:hAnsiTheme="minorEastAsia"/>
          <w:sz w:val="18"/>
          <w:szCs w:val="18"/>
        </w:rPr>
        <w:tab/>
        <w:t>printf("\n%d\n",temp)  ;</w:t>
      </w:r>
    </w:p>
    <w:p w:rsidR="00025C64" w:rsidRPr="005F71A1" w:rsidRDefault="00025C64" w:rsidP="005F71A1">
      <w:pPr>
        <w:spacing w:beforeLines="50" w:afterLines="50" w:line="240" w:lineRule="atLeast"/>
        <w:rPr>
          <w:rFonts w:asciiTheme="minorEastAsia" w:hAnsiTheme="minorEastAsia"/>
          <w:sz w:val="18"/>
          <w:szCs w:val="18"/>
        </w:rPr>
      </w:pPr>
      <w:r w:rsidRPr="005F71A1">
        <w:rPr>
          <w:rFonts w:asciiTheme="minorEastAsia" w:hAnsiTheme="minorEastAsia"/>
          <w:sz w:val="18"/>
          <w:szCs w:val="18"/>
        </w:rPr>
        <w:tab/>
        <w:t>}</w:t>
      </w:r>
    </w:p>
    <w:p w:rsidR="00025C64" w:rsidRPr="005F71A1" w:rsidRDefault="00025C64" w:rsidP="005F71A1">
      <w:pPr>
        <w:spacing w:beforeLines="50" w:afterLines="50" w:line="240" w:lineRule="atLeast"/>
        <w:rPr>
          <w:rFonts w:asciiTheme="minorEastAsia" w:hAnsiTheme="minorEastAsia"/>
          <w:sz w:val="18"/>
          <w:szCs w:val="18"/>
        </w:rPr>
      </w:pPr>
      <w:r w:rsidRPr="005F71A1">
        <w:rPr>
          <w:rFonts w:asciiTheme="minorEastAsia" w:hAnsiTheme="minorEastAsia"/>
          <w:sz w:val="18"/>
          <w:szCs w:val="18"/>
        </w:rPr>
        <w:tab/>
      </w:r>
    </w:p>
    <w:p w:rsidR="00025C64" w:rsidRPr="005F71A1" w:rsidRDefault="00025C64" w:rsidP="005F71A1">
      <w:pPr>
        <w:spacing w:beforeLines="50" w:afterLines="50" w:line="240" w:lineRule="atLeast"/>
        <w:rPr>
          <w:rFonts w:asciiTheme="minorEastAsia" w:hAnsiTheme="minorEastAsia"/>
          <w:sz w:val="18"/>
          <w:szCs w:val="18"/>
        </w:rPr>
      </w:pPr>
      <w:r w:rsidRPr="005F71A1">
        <w:rPr>
          <w:rFonts w:asciiTheme="minorEastAsia" w:hAnsiTheme="minorEastAsia"/>
          <w:sz w:val="18"/>
          <w:szCs w:val="18"/>
        </w:rPr>
        <w:t>}</w:t>
      </w:r>
    </w:p>
    <w:p w:rsidR="00025C64" w:rsidRPr="005F71A1" w:rsidRDefault="00025C64" w:rsidP="005F71A1">
      <w:pPr>
        <w:spacing w:beforeLines="50" w:afterLines="50" w:line="240" w:lineRule="atLeast"/>
        <w:rPr>
          <w:rFonts w:asciiTheme="minorEastAsia" w:hAnsiTheme="minorEastAsia"/>
          <w:sz w:val="18"/>
          <w:szCs w:val="18"/>
        </w:rPr>
      </w:pPr>
    </w:p>
    <w:p w:rsidR="00025C64" w:rsidRPr="005F71A1" w:rsidRDefault="00025C64" w:rsidP="005F71A1">
      <w:pPr>
        <w:spacing w:beforeLines="50" w:afterLines="50" w:line="240" w:lineRule="atLeast"/>
        <w:rPr>
          <w:rFonts w:asciiTheme="minorEastAsia" w:hAnsiTheme="minorEastAsia" w:hint="eastAsia"/>
          <w:sz w:val="18"/>
          <w:szCs w:val="18"/>
        </w:rPr>
      </w:pPr>
      <w:r w:rsidRPr="005F71A1">
        <w:rPr>
          <w:rFonts w:asciiTheme="minorEastAsia" w:hAnsiTheme="minorEastAsia" w:hint="eastAsia"/>
          <w:sz w:val="18"/>
          <w:szCs w:val="18"/>
        </w:rPr>
        <w:t>//作用 ：取栈顶元素</w:t>
      </w:r>
    </w:p>
    <w:p w:rsidR="00025C64" w:rsidRPr="005F71A1" w:rsidRDefault="00025C64" w:rsidP="005F71A1">
      <w:pPr>
        <w:spacing w:beforeLines="50" w:afterLines="50" w:line="240" w:lineRule="atLeast"/>
        <w:rPr>
          <w:rFonts w:asciiTheme="minorEastAsia" w:hAnsiTheme="minorEastAsia" w:hint="eastAsia"/>
          <w:sz w:val="18"/>
          <w:szCs w:val="18"/>
        </w:rPr>
      </w:pPr>
      <w:r w:rsidRPr="005F71A1">
        <w:rPr>
          <w:rFonts w:asciiTheme="minorEastAsia" w:hAnsiTheme="minorEastAsia" w:hint="eastAsia"/>
          <w:sz w:val="18"/>
          <w:szCs w:val="18"/>
        </w:rPr>
        <w:t>//参数：要操作的栈</w:t>
      </w:r>
    </w:p>
    <w:p w:rsidR="00025C64" w:rsidRPr="005F71A1" w:rsidRDefault="00025C64" w:rsidP="005F71A1">
      <w:pPr>
        <w:spacing w:beforeLines="50" w:afterLines="50" w:line="240" w:lineRule="atLeast"/>
        <w:rPr>
          <w:rFonts w:asciiTheme="minorEastAsia" w:hAnsiTheme="minorEastAsia" w:hint="eastAsia"/>
          <w:sz w:val="18"/>
          <w:szCs w:val="18"/>
        </w:rPr>
      </w:pPr>
      <w:r w:rsidRPr="005F71A1">
        <w:rPr>
          <w:rFonts w:asciiTheme="minorEastAsia" w:hAnsiTheme="minorEastAsia" w:hint="eastAsia"/>
          <w:sz w:val="18"/>
          <w:szCs w:val="18"/>
        </w:rPr>
        <w:t>//返回值：从栈中出来的数</w:t>
      </w:r>
    </w:p>
    <w:p w:rsidR="00025C64" w:rsidRPr="005F71A1" w:rsidRDefault="00025C64" w:rsidP="005F71A1">
      <w:pPr>
        <w:spacing w:beforeLines="50" w:afterLines="50" w:line="240" w:lineRule="atLeast"/>
        <w:rPr>
          <w:rFonts w:asciiTheme="minorEastAsia" w:hAnsiTheme="minorEastAsia"/>
          <w:sz w:val="18"/>
          <w:szCs w:val="18"/>
        </w:rPr>
      </w:pPr>
      <w:r w:rsidRPr="005F71A1">
        <w:rPr>
          <w:rFonts w:asciiTheme="minorEastAsia" w:hAnsiTheme="minorEastAsia"/>
          <w:sz w:val="18"/>
          <w:szCs w:val="18"/>
        </w:rPr>
        <w:t>DataType SeqStackGetTop(SeqStack S)</w:t>
      </w:r>
    </w:p>
    <w:p w:rsidR="00025C64" w:rsidRPr="005F71A1" w:rsidRDefault="00025C64" w:rsidP="005F71A1">
      <w:pPr>
        <w:spacing w:beforeLines="50" w:afterLines="50" w:line="240" w:lineRule="atLeast"/>
        <w:rPr>
          <w:rFonts w:asciiTheme="minorEastAsia" w:hAnsiTheme="minorEastAsia"/>
          <w:sz w:val="18"/>
          <w:szCs w:val="18"/>
        </w:rPr>
      </w:pPr>
      <w:r w:rsidRPr="005F71A1">
        <w:rPr>
          <w:rFonts w:asciiTheme="minorEastAsia" w:hAnsiTheme="minorEastAsia"/>
          <w:sz w:val="18"/>
          <w:szCs w:val="18"/>
        </w:rPr>
        <w:t>{</w:t>
      </w:r>
    </w:p>
    <w:p w:rsidR="00025C64" w:rsidRPr="005F71A1" w:rsidRDefault="00025C64" w:rsidP="005F71A1">
      <w:pPr>
        <w:spacing w:beforeLines="50" w:afterLines="50" w:line="240" w:lineRule="atLeast"/>
        <w:rPr>
          <w:rFonts w:asciiTheme="minorEastAsia" w:hAnsiTheme="minorEastAsia"/>
          <w:sz w:val="18"/>
          <w:szCs w:val="18"/>
        </w:rPr>
      </w:pPr>
      <w:r w:rsidRPr="005F71A1">
        <w:rPr>
          <w:rFonts w:asciiTheme="minorEastAsia" w:hAnsiTheme="minorEastAsia"/>
          <w:sz w:val="18"/>
          <w:szCs w:val="18"/>
        </w:rPr>
        <w:tab/>
        <w:t>DataType temp ;</w:t>
      </w:r>
    </w:p>
    <w:p w:rsidR="00025C64" w:rsidRPr="005F71A1" w:rsidRDefault="00025C64" w:rsidP="005F71A1">
      <w:pPr>
        <w:spacing w:beforeLines="50" w:afterLines="50" w:line="240" w:lineRule="atLeast"/>
        <w:rPr>
          <w:rFonts w:asciiTheme="minorEastAsia" w:hAnsiTheme="minorEastAsia"/>
          <w:sz w:val="18"/>
          <w:szCs w:val="18"/>
        </w:rPr>
      </w:pPr>
      <w:r w:rsidRPr="005F71A1">
        <w:rPr>
          <w:rFonts w:asciiTheme="minorEastAsia" w:hAnsiTheme="minorEastAsia"/>
          <w:sz w:val="18"/>
          <w:szCs w:val="18"/>
        </w:rPr>
        <w:tab/>
        <w:t>if(SeqStackEmpty(S))</w:t>
      </w:r>
    </w:p>
    <w:p w:rsidR="00025C64" w:rsidRPr="005F71A1" w:rsidRDefault="00025C64" w:rsidP="005F71A1">
      <w:pPr>
        <w:spacing w:beforeLines="50" w:afterLines="50" w:line="240" w:lineRule="atLeast"/>
        <w:rPr>
          <w:rFonts w:asciiTheme="minorEastAsia" w:hAnsiTheme="minorEastAsia"/>
          <w:sz w:val="18"/>
          <w:szCs w:val="18"/>
        </w:rPr>
      </w:pPr>
      <w:r w:rsidRPr="005F71A1">
        <w:rPr>
          <w:rFonts w:asciiTheme="minorEastAsia" w:hAnsiTheme="minorEastAsia"/>
          <w:sz w:val="18"/>
          <w:szCs w:val="18"/>
        </w:rPr>
        <w:tab/>
        <w:t>{</w:t>
      </w:r>
    </w:p>
    <w:p w:rsidR="00025C64" w:rsidRPr="005F71A1" w:rsidRDefault="00025C64" w:rsidP="005F71A1">
      <w:pPr>
        <w:spacing w:beforeLines="50" w:afterLines="50" w:line="240" w:lineRule="atLeast"/>
        <w:rPr>
          <w:rFonts w:asciiTheme="minorEastAsia" w:hAnsiTheme="minorEastAsia" w:hint="eastAsia"/>
          <w:sz w:val="18"/>
          <w:szCs w:val="18"/>
        </w:rPr>
      </w:pPr>
      <w:r w:rsidRPr="005F71A1">
        <w:rPr>
          <w:rFonts w:asciiTheme="minorEastAsia" w:hAnsiTheme="minorEastAsia" w:hint="eastAsia"/>
          <w:sz w:val="18"/>
          <w:szCs w:val="18"/>
        </w:rPr>
        <w:tab/>
      </w:r>
      <w:r w:rsidRPr="005F71A1">
        <w:rPr>
          <w:rFonts w:asciiTheme="minorEastAsia" w:hAnsiTheme="minorEastAsia" w:hint="eastAsia"/>
          <w:sz w:val="18"/>
          <w:szCs w:val="18"/>
        </w:rPr>
        <w:tab/>
        <w:t>printf("sorry！为空栈！") ;</w:t>
      </w:r>
    </w:p>
    <w:p w:rsidR="00025C64" w:rsidRPr="005F71A1" w:rsidRDefault="00025C64" w:rsidP="005F71A1">
      <w:pPr>
        <w:spacing w:beforeLines="50" w:afterLines="50" w:line="240" w:lineRule="atLeast"/>
        <w:rPr>
          <w:rFonts w:asciiTheme="minorEastAsia" w:hAnsiTheme="minorEastAsia"/>
          <w:sz w:val="18"/>
          <w:szCs w:val="18"/>
        </w:rPr>
      </w:pPr>
      <w:r w:rsidRPr="005F71A1">
        <w:rPr>
          <w:rFonts w:asciiTheme="minorEastAsia" w:hAnsiTheme="minorEastAsia"/>
          <w:sz w:val="18"/>
          <w:szCs w:val="18"/>
        </w:rPr>
        <w:tab/>
        <w:t>//</w:t>
      </w:r>
      <w:r w:rsidRPr="005F71A1">
        <w:rPr>
          <w:rFonts w:asciiTheme="minorEastAsia" w:hAnsiTheme="minorEastAsia"/>
          <w:sz w:val="18"/>
          <w:szCs w:val="18"/>
        </w:rPr>
        <w:tab/>
        <w:t>exit(1) ;</w:t>
      </w:r>
    </w:p>
    <w:p w:rsidR="00025C64" w:rsidRPr="005F71A1" w:rsidRDefault="00025C64" w:rsidP="005F71A1">
      <w:pPr>
        <w:spacing w:beforeLines="50" w:afterLines="50" w:line="240" w:lineRule="atLeast"/>
        <w:rPr>
          <w:rFonts w:asciiTheme="minorEastAsia" w:hAnsiTheme="minorEastAsia"/>
          <w:sz w:val="18"/>
          <w:szCs w:val="18"/>
        </w:rPr>
      </w:pPr>
      <w:r w:rsidRPr="005F71A1">
        <w:rPr>
          <w:rFonts w:asciiTheme="minorEastAsia" w:hAnsiTheme="minorEastAsia"/>
          <w:sz w:val="18"/>
          <w:szCs w:val="18"/>
        </w:rPr>
        <w:tab/>
        <w:t>}</w:t>
      </w:r>
    </w:p>
    <w:p w:rsidR="00025C64" w:rsidRPr="005F71A1" w:rsidRDefault="00025C64" w:rsidP="005F71A1">
      <w:pPr>
        <w:spacing w:beforeLines="50" w:afterLines="50" w:line="240" w:lineRule="atLeast"/>
        <w:rPr>
          <w:rFonts w:asciiTheme="minorEastAsia" w:hAnsiTheme="minorEastAsia"/>
          <w:sz w:val="18"/>
          <w:szCs w:val="18"/>
        </w:rPr>
      </w:pPr>
      <w:r w:rsidRPr="005F71A1">
        <w:rPr>
          <w:rFonts w:asciiTheme="minorEastAsia" w:hAnsiTheme="minorEastAsia"/>
          <w:sz w:val="18"/>
          <w:szCs w:val="18"/>
        </w:rPr>
        <w:tab/>
        <w:t>else</w:t>
      </w:r>
    </w:p>
    <w:p w:rsidR="00025C64" w:rsidRPr="005F71A1" w:rsidRDefault="00025C64" w:rsidP="005F71A1">
      <w:pPr>
        <w:spacing w:beforeLines="50" w:afterLines="50" w:line="240" w:lineRule="atLeast"/>
        <w:rPr>
          <w:rFonts w:asciiTheme="minorEastAsia" w:hAnsiTheme="minorEastAsia"/>
          <w:sz w:val="18"/>
          <w:szCs w:val="18"/>
        </w:rPr>
      </w:pPr>
      <w:r w:rsidRPr="005F71A1">
        <w:rPr>
          <w:rFonts w:asciiTheme="minorEastAsia" w:hAnsiTheme="minorEastAsia"/>
          <w:sz w:val="18"/>
          <w:szCs w:val="18"/>
        </w:rPr>
        <w:tab/>
        <w:t>{</w:t>
      </w:r>
    </w:p>
    <w:p w:rsidR="00025C64" w:rsidRPr="005F71A1" w:rsidRDefault="00025C64" w:rsidP="005F71A1">
      <w:pPr>
        <w:spacing w:beforeLines="50" w:afterLines="50" w:line="240" w:lineRule="atLeast"/>
        <w:rPr>
          <w:rFonts w:asciiTheme="minorEastAsia" w:hAnsiTheme="minorEastAsia" w:hint="eastAsia"/>
          <w:sz w:val="18"/>
          <w:szCs w:val="18"/>
        </w:rPr>
      </w:pPr>
      <w:r w:rsidRPr="005F71A1">
        <w:rPr>
          <w:rFonts w:asciiTheme="minorEastAsia" w:hAnsiTheme="minorEastAsia" w:hint="eastAsia"/>
          <w:sz w:val="18"/>
          <w:szCs w:val="18"/>
        </w:rPr>
        <w:tab/>
      </w:r>
      <w:r w:rsidRPr="005F71A1">
        <w:rPr>
          <w:rFonts w:asciiTheme="minorEastAsia" w:hAnsiTheme="minorEastAsia" w:hint="eastAsia"/>
          <w:sz w:val="18"/>
          <w:szCs w:val="18"/>
        </w:rPr>
        <w:tab/>
        <w:t>temp =</w:t>
      </w:r>
      <w:r w:rsidRPr="005F71A1">
        <w:rPr>
          <w:rFonts w:asciiTheme="minorEastAsia" w:hAnsiTheme="minorEastAsia" w:hint="eastAsia"/>
          <w:sz w:val="18"/>
          <w:szCs w:val="18"/>
        </w:rPr>
        <w:tab/>
        <w:t>S.data[S.top]  ;//出栈是当前出栈，要求先挖萝卜再填坑</w:t>
      </w:r>
    </w:p>
    <w:p w:rsidR="00025C64" w:rsidRPr="005F71A1" w:rsidRDefault="00025C64" w:rsidP="005F71A1">
      <w:pPr>
        <w:spacing w:beforeLines="50" w:afterLines="50" w:line="240" w:lineRule="atLeast"/>
        <w:rPr>
          <w:rFonts w:asciiTheme="minorEastAsia" w:hAnsiTheme="minorEastAsia"/>
          <w:sz w:val="18"/>
          <w:szCs w:val="18"/>
        </w:rPr>
      </w:pPr>
      <w:r w:rsidRPr="005F71A1">
        <w:rPr>
          <w:rFonts w:asciiTheme="minorEastAsia" w:hAnsiTheme="minorEastAsia"/>
          <w:sz w:val="18"/>
          <w:szCs w:val="18"/>
        </w:rPr>
        <w:tab/>
      </w:r>
      <w:r w:rsidRPr="005F71A1">
        <w:rPr>
          <w:rFonts w:asciiTheme="minorEastAsia" w:hAnsiTheme="minorEastAsia"/>
          <w:sz w:val="18"/>
          <w:szCs w:val="18"/>
        </w:rPr>
        <w:tab/>
        <w:t>printf("\n%d\n",temp)  ;</w:t>
      </w:r>
    </w:p>
    <w:p w:rsidR="00025C64" w:rsidRPr="005F71A1" w:rsidRDefault="00025C64" w:rsidP="005F71A1">
      <w:pPr>
        <w:spacing w:beforeLines="50" w:afterLines="50" w:line="240" w:lineRule="atLeast"/>
        <w:rPr>
          <w:rFonts w:asciiTheme="minorEastAsia" w:hAnsiTheme="minorEastAsia"/>
          <w:sz w:val="18"/>
          <w:szCs w:val="18"/>
        </w:rPr>
      </w:pPr>
      <w:r w:rsidRPr="005F71A1">
        <w:rPr>
          <w:rFonts w:asciiTheme="minorEastAsia" w:hAnsiTheme="minorEastAsia"/>
          <w:sz w:val="18"/>
          <w:szCs w:val="18"/>
        </w:rPr>
        <w:tab/>
        <w:t>}</w:t>
      </w:r>
      <w:r w:rsidRPr="005F71A1">
        <w:rPr>
          <w:rFonts w:asciiTheme="minorEastAsia" w:hAnsiTheme="minorEastAsia"/>
          <w:sz w:val="18"/>
          <w:szCs w:val="18"/>
        </w:rPr>
        <w:tab/>
      </w:r>
    </w:p>
    <w:p w:rsidR="00025C64" w:rsidRPr="005F71A1" w:rsidRDefault="00025C64" w:rsidP="005F71A1">
      <w:pPr>
        <w:spacing w:beforeLines="50" w:afterLines="50" w:line="240" w:lineRule="atLeast"/>
        <w:rPr>
          <w:rFonts w:asciiTheme="minorEastAsia" w:hAnsiTheme="minorEastAsia"/>
          <w:sz w:val="18"/>
          <w:szCs w:val="18"/>
        </w:rPr>
      </w:pPr>
      <w:r w:rsidRPr="005F71A1">
        <w:rPr>
          <w:rFonts w:asciiTheme="minorEastAsia" w:hAnsiTheme="minorEastAsia"/>
          <w:sz w:val="18"/>
          <w:szCs w:val="18"/>
        </w:rPr>
        <w:lastRenderedPageBreak/>
        <w:t>}</w:t>
      </w:r>
    </w:p>
    <w:p w:rsidR="00025C64" w:rsidRPr="005F71A1" w:rsidRDefault="00025C64" w:rsidP="005F71A1">
      <w:pPr>
        <w:spacing w:beforeLines="50" w:afterLines="50" w:line="240" w:lineRule="atLeast"/>
        <w:rPr>
          <w:rFonts w:asciiTheme="minorEastAsia" w:hAnsiTheme="minorEastAsia"/>
          <w:sz w:val="18"/>
          <w:szCs w:val="18"/>
        </w:rPr>
      </w:pPr>
    </w:p>
    <w:p w:rsidR="00025C64" w:rsidRPr="005F71A1" w:rsidRDefault="00025C64" w:rsidP="005F71A1">
      <w:pPr>
        <w:spacing w:beforeLines="50" w:afterLines="50" w:line="240" w:lineRule="atLeast"/>
        <w:rPr>
          <w:rFonts w:asciiTheme="minorEastAsia" w:hAnsiTheme="minorEastAsia" w:hint="eastAsia"/>
          <w:sz w:val="18"/>
          <w:szCs w:val="18"/>
        </w:rPr>
      </w:pPr>
      <w:r w:rsidRPr="005F71A1">
        <w:rPr>
          <w:rFonts w:asciiTheme="minorEastAsia" w:hAnsiTheme="minorEastAsia" w:hint="eastAsia"/>
          <w:sz w:val="18"/>
          <w:szCs w:val="18"/>
        </w:rPr>
        <w:t>//作用 输出顺序栈中的元素</w:t>
      </w:r>
    </w:p>
    <w:p w:rsidR="00025C64" w:rsidRPr="005F71A1" w:rsidRDefault="00025C64" w:rsidP="005F71A1">
      <w:pPr>
        <w:spacing w:beforeLines="50" w:afterLines="50" w:line="240" w:lineRule="atLeast"/>
        <w:rPr>
          <w:rFonts w:asciiTheme="minorEastAsia" w:hAnsiTheme="minorEastAsia" w:hint="eastAsia"/>
          <w:sz w:val="18"/>
          <w:szCs w:val="18"/>
        </w:rPr>
      </w:pPr>
      <w:r w:rsidRPr="005F71A1">
        <w:rPr>
          <w:rFonts w:asciiTheme="minorEastAsia" w:hAnsiTheme="minorEastAsia" w:hint="eastAsia"/>
          <w:sz w:val="18"/>
          <w:szCs w:val="18"/>
        </w:rPr>
        <w:t>//参数：要操作的栈</w:t>
      </w:r>
    </w:p>
    <w:p w:rsidR="00025C64" w:rsidRPr="005F71A1" w:rsidRDefault="00025C64" w:rsidP="005F71A1">
      <w:pPr>
        <w:spacing w:beforeLines="50" w:afterLines="50" w:line="240" w:lineRule="atLeast"/>
        <w:rPr>
          <w:rFonts w:asciiTheme="minorEastAsia" w:hAnsiTheme="minorEastAsia"/>
          <w:sz w:val="18"/>
          <w:szCs w:val="18"/>
        </w:rPr>
      </w:pPr>
      <w:r w:rsidRPr="005F71A1">
        <w:rPr>
          <w:rFonts w:asciiTheme="minorEastAsia" w:hAnsiTheme="minorEastAsia" w:hint="eastAsia"/>
          <w:sz w:val="18"/>
          <w:szCs w:val="18"/>
        </w:rPr>
        <w:t>//返回值：从栈中出来的数</w:t>
      </w:r>
    </w:p>
    <w:p w:rsidR="00025C64" w:rsidRPr="005F71A1" w:rsidRDefault="00025C64" w:rsidP="005F71A1">
      <w:pPr>
        <w:spacing w:beforeLines="50" w:afterLines="50" w:line="240" w:lineRule="atLeast"/>
        <w:rPr>
          <w:rFonts w:asciiTheme="minorEastAsia" w:hAnsiTheme="minorEastAsia"/>
          <w:sz w:val="18"/>
          <w:szCs w:val="18"/>
        </w:rPr>
      </w:pPr>
      <w:r w:rsidRPr="005F71A1">
        <w:rPr>
          <w:rFonts w:asciiTheme="minorEastAsia" w:hAnsiTheme="minorEastAsia"/>
          <w:sz w:val="18"/>
          <w:szCs w:val="18"/>
        </w:rPr>
        <w:t xml:space="preserve">void SeqStackPrint(SeqStack S) </w:t>
      </w:r>
    </w:p>
    <w:p w:rsidR="00025C64" w:rsidRPr="005F71A1" w:rsidRDefault="00025C64" w:rsidP="005F71A1">
      <w:pPr>
        <w:spacing w:beforeLines="50" w:afterLines="50" w:line="240" w:lineRule="atLeast"/>
        <w:rPr>
          <w:rFonts w:asciiTheme="minorEastAsia" w:hAnsiTheme="minorEastAsia"/>
          <w:sz w:val="18"/>
          <w:szCs w:val="18"/>
        </w:rPr>
      </w:pPr>
      <w:r w:rsidRPr="005F71A1">
        <w:rPr>
          <w:rFonts w:asciiTheme="minorEastAsia" w:hAnsiTheme="minorEastAsia"/>
          <w:sz w:val="18"/>
          <w:szCs w:val="18"/>
        </w:rPr>
        <w:t>{</w:t>
      </w:r>
    </w:p>
    <w:p w:rsidR="00025C64" w:rsidRPr="005F71A1" w:rsidRDefault="00025C64" w:rsidP="005F71A1">
      <w:pPr>
        <w:spacing w:beforeLines="50" w:afterLines="50" w:line="240" w:lineRule="atLeast"/>
        <w:rPr>
          <w:rFonts w:asciiTheme="minorEastAsia" w:hAnsiTheme="minorEastAsia"/>
          <w:sz w:val="18"/>
          <w:szCs w:val="18"/>
        </w:rPr>
      </w:pPr>
      <w:r w:rsidRPr="005F71A1">
        <w:rPr>
          <w:rFonts w:asciiTheme="minorEastAsia" w:hAnsiTheme="minorEastAsia"/>
          <w:sz w:val="18"/>
          <w:szCs w:val="18"/>
        </w:rPr>
        <w:tab/>
        <w:t>DataType temp ;</w:t>
      </w:r>
    </w:p>
    <w:p w:rsidR="00025C64" w:rsidRPr="005F71A1" w:rsidRDefault="00025C64" w:rsidP="005F71A1">
      <w:pPr>
        <w:spacing w:beforeLines="50" w:afterLines="50" w:line="240" w:lineRule="atLeast"/>
        <w:rPr>
          <w:rFonts w:asciiTheme="minorEastAsia" w:hAnsiTheme="minorEastAsia"/>
          <w:sz w:val="18"/>
          <w:szCs w:val="18"/>
        </w:rPr>
      </w:pPr>
      <w:r w:rsidRPr="005F71A1">
        <w:rPr>
          <w:rFonts w:asciiTheme="minorEastAsia" w:hAnsiTheme="minorEastAsia"/>
          <w:sz w:val="18"/>
          <w:szCs w:val="18"/>
        </w:rPr>
        <w:tab/>
        <w:t>SeqStack p ;</w:t>
      </w:r>
    </w:p>
    <w:p w:rsidR="00025C64" w:rsidRPr="005F71A1" w:rsidRDefault="00025C64" w:rsidP="005F71A1">
      <w:pPr>
        <w:spacing w:beforeLines="50" w:afterLines="50" w:line="240" w:lineRule="atLeast"/>
        <w:rPr>
          <w:rFonts w:asciiTheme="minorEastAsia" w:hAnsiTheme="minorEastAsia"/>
          <w:sz w:val="18"/>
          <w:szCs w:val="18"/>
        </w:rPr>
      </w:pPr>
      <w:r w:rsidRPr="005F71A1">
        <w:rPr>
          <w:rFonts w:asciiTheme="minorEastAsia" w:hAnsiTheme="minorEastAsia"/>
          <w:sz w:val="18"/>
          <w:szCs w:val="18"/>
        </w:rPr>
        <w:tab/>
        <w:t>p = S ;</w:t>
      </w:r>
    </w:p>
    <w:p w:rsidR="00025C64" w:rsidRPr="005F71A1" w:rsidRDefault="00025C64" w:rsidP="005F71A1">
      <w:pPr>
        <w:spacing w:beforeLines="50" w:afterLines="50" w:line="240" w:lineRule="atLeast"/>
        <w:rPr>
          <w:rFonts w:asciiTheme="minorEastAsia" w:hAnsiTheme="minorEastAsia" w:hint="eastAsia"/>
          <w:sz w:val="18"/>
          <w:szCs w:val="18"/>
        </w:rPr>
      </w:pPr>
      <w:r w:rsidRPr="005F71A1">
        <w:rPr>
          <w:rFonts w:asciiTheme="minorEastAsia" w:hAnsiTheme="minorEastAsia" w:hint="eastAsia"/>
          <w:sz w:val="18"/>
          <w:szCs w:val="18"/>
        </w:rPr>
        <w:tab/>
        <w:t>printf("输出栈中的所有元素:") ;</w:t>
      </w:r>
    </w:p>
    <w:p w:rsidR="00025C64" w:rsidRPr="005F71A1" w:rsidRDefault="00025C64" w:rsidP="005F71A1">
      <w:pPr>
        <w:spacing w:beforeLines="50" w:afterLines="50" w:line="240" w:lineRule="atLeast"/>
        <w:rPr>
          <w:rFonts w:asciiTheme="minorEastAsia" w:hAnsiTheme="minorEastAsia"/>
          <w:sz w:val="18"/>
          <w:szCs w:val="18"/>
        </w:rPr>
      </w:pPr>
      <w:r w:rsidRPr="005F71A1">
        <w:rPr>
          <w:rFonts w:asciiTheme="minorEastAsia" w:hAnsiTheme="minorEastAsia"/>
          <w:sz w:val="18"/>
          <w:szCs w:val="18"/>
        </w:rPr>
        <w:tab/>
        <w:t>while(!SeqStackEmpty(p))</w:t>
      </w:r>
    </w:p>
    <w:p w:rsidR="00025C64" w:rsidRPr="005F71A1" w:rsidRDefault="00025C64" w:rsidP="005F71A1">
      <w:pPr>
        <w:spacing w:beforeLines="50" w:afterLines="50" w:line="240" w:lineRule="atLeast"/>
        <w:rPr>
          <w:rFonts w:asciiTheme="minorEastAsia" w:hAnsiTheme="minorEastAsia"/>
          <w:sz w:val="18"/>
          <w:szCs w:val="18"/>
        </w:rPr>
      </w:pPr>
      <w:r w:rsidRPr="005F71A1">
        <w:rPr>
          <w:rFonts w:asciiTheme="minorEastAsia" w:hAnsiTheme="minorEastAsia"/>
          <w:sz w:val="18"/>
          <w:szCs w:val="18"/>
        </w:rPr>
        <w:tab/>
        <w:t>{</w:t>
      </w:r>
    </w:p>
    <w:p w:rsidR="00025C64" w:rsidRPr="005F71A1" w:rsidRDefault="00025C64" w:rsidP="005F71A1">
      <w:pPr>
        <w:spacing w:beforeLines="50" w:afterLines="50" w:line="240" w:lineRule="atLeast"/>
        <w:rPr>
          <w:rFonts w:asciiTheme="minorEastAsia" w:hAnsiTheme="minorEastAsia" w:hint="eastAsia"/>
          <w:sz w:val="18"/>
          <w:szCs w:val="18"/>
        </w:rPr>
      </w:pPr>
      <w:r w:rsidRPr="005F71A1">
        <w:rPr>
          <w:rFonts w:asciiTheme="minorEastAsia" w:hAnsiTheme="minorEastAsia" w:hint="eastAsia"/>
          <w:sz w:val="18"/>
          <w:szCs w:val="18"/>
        </w:rPr>
        <w:tab/>
      </w:r>
      <w:r w:rsidRPr="005F71A1">
        <w:rPr>
          <w:rFonts w:asciiTheme="minorEastAsia" w:hAnsiTheme="minorEastAsia" w:hint="eastAsia"/>
          <w:sz w:val="18"/>
          <w:szCs w:val="18"/>
        </w:rPr>
        <w:tab/>
        <w:t>temp =</w:t>
      </w:r>
      <w:r w:rsidRPr="005F71A1">
        <w:rPr>
          <w:rFonts w:asciiTheme="minorEastAsia" w:hAnsiTheme="minorEastAsia" w:hint="eastAsia"/>
          <w:sz w:val="18"/>
          <w:szCs w:val="18"/>
        </w:rPr>
        <w:tab/>
        <w:t>p.data[p.top]  ;//出栈是当前出栈，要求先挖萝卜再填坑</w:t>
      </w:r>
    </w:p>
    <w:p w:rsidR="00025C64" w:rsidRPr="005F71A1" w:rsidRDefault="00025C64" w:rsidP="005F71A1">
      <w:pPr>
        <w:spacing w:beforeLines="50" w:afterLines="50" w:line="240" w:lineRule="atLeast"/>
        <w:rPr>
          <w:rFonts w:asciiTheme="minorEastAsia" w:hAnsiTheme="minorEastAsia"/>
          <w:sz w:val="18"/>
          <w:szCs w:val="18"/>
        </w:rPr>
      </w:pPr>
      <w:r w:rsidRPr="005F71A1">
        <w:rPr>
          <w:rFonts w:asciiTheme="minorEastAsia" w:hAnsiTheme="minorEastAsia"/>
          <w:sz w:val="18"/>
          <w:szCs w:val="18"/>
        </w:rPr>
        <w:tab/>
      </w:r>
      <w:r w:rsidRPr="005F71A1">
        <w:rPr>
          <w:rFonts w:asciiTheme="minorEastAsia" w:hAnsiTheme="minorEastAsia"/>
          <w:sz w:val="18"/>
          <w:szCs w:val="18"/>
        </w:rPr>
        <w:tab/>
        <w:t>p.top -- ;</w:t>
      </w:r>
    </w:p>
    <w:p w:rsidR="00025C64" w:rsidRPr="005F71A1" w:rsidRDefault="00025C64" w:rsidP="005F71A1">
      <w:pPr>
        <w:spacing w:beforeLines="50" w:afterLines="50" w:line="240" w:lineRule="atLeast"/>
        <w:rPr>
          <w:rFonts w:asciiTheme="minorEastAsia" w:hAnsiTheme="minorEastAsia" w:hint="eastAsia"/>
          <w:sz w:val="18"/>
          <w:szCs w:val="18"/>
        </w:rPr>
      </w:pPr>
      <w:r w:rsidRPr="005F71A1">
        <w:rPr>
          <w:rFonts w:asciiTheme="minorEastAsia" w:hAnsiTheme="minorEastAsia" w:hint="eastAsia"/>
          <w:sz w:val="18"/>
          <w:szCs w:val="18"/>
        </w:rPr>
        <w:tab/>
      </w:r>
      <w:r w:rsidRPr="005F71A1">
        <w:rPr>
          <w:rFonts w:asciiTheme="minorEastAsia" w:hAnsiTheme="minorEastAsia" w:hint="eastAsia"/>
          <w:sz w:val="18"/>
          <w:szCs w:val="18"/>
        </w:rPr>
        <w:tab/>
        <w:t>printf("\n% d  \n",temp) ;//当这里位置数据类型怎么办</w:t>
      </w:r>
    </w:p>
    <w:p w:rsidR="00025C64" w:rsidRPr="005F71A1" w:rsidRDefault="00025C64" w:rsidP="005F71A1">
      <w:pPr>
        <w:spacing w:beforeLines="50" w:afterLines="50" w:line="240" w:lineRule="atLeast"/>
        <w:rPr>
          <w:rFonts w:asciiTheme="minorEastAsia" w:hAnsiTheme="minorEastAsia"/>
          <w:sz w:val="18"/>
          <w:szCs w:val="18"/>
        </w:rPr>
      </w:pPr>
      <w:r w:rsidRPr="005F71A1">
        <w:rPr>
          <w:rFonts w:asciiTheme="minorEastAsia" w:hAnsiTheme="minorEastAsia"/>
          <w:sz w:val="18"/>
          <w:szCs w:val="18"/>
        </w:rPr>
        <w:tab/>
        <w:t>}</w:t>
      </w:r>
      <w:r w:rsidRPr="005F71A1">
        <w:rPr>
          <w:rFonts w:asciiTheme="minorEastAsia" w:hAnsiTheme="minorEastAsia"/>
          <w:sz w:val="18"/>
          <w:szCs w:val="18"/>
        </w:rPr>
        <w:tab/>
      </w:r>
    </w:p>
    <w:p w:rsidR="00025C64" w:rsidRPr="005F71A1" w:rsidRDefault="00025C64" w:rsidP="005F71A1">
      <w:pPr>
        <w:spacing w:beforeLines="50" w:afterLines="50" w:line="240" w:lineRule="atLeast"/>
        <w:rPr>
          <w:rFonts w:asciiTheme="minorEastAsia" w:hAnsiTheme="minorEastAsia"/>
          <w:sz w:val="18"/>
          <w:szCs w:val="18"/>
        </w:rPr>
      </w:pPr>
      <w:r w:rsidRPr="005F71A1">
        <w:rPr>
          <w:rFonts w:asciiTheme="minorEastAsia" w:hAnsiTheme="minorEastAsia"/>
          <w:sz w:val="18"/>
          <w:szCs w:val="18"/>
        </w:rPr>
        <w:t>}</w:t>
      </w:r>
    </w:p>
    <w:p w:rsidR="00025C64" w:rsidRPr="005F71A1" w:rsidRDefault="00025C64" w:rsidP="005F71A1">
      <w:pPr>
        <w:spacing w:beforeLines="50" w:afterLines="50" w:line="240" w:lineRule="atLeast"/>
        <w:rPr>
          <w:rFonts w:asciiTheme="minorEastAsia" w:hAnsiTheme="minorEastAsia"/>
          <w:sz w:val="18"/>
          <w:szCs w:val="18"/>
        </w:rPr>
      </w:pPr>
      <w:r w:rsidRPr="005F71A1">
        <w:rPr>
          <w:rFonts w:asciiTheme="minorEastAsia" w:hAnsiTheme="minorEastAsia"/>
          <w:sz w:val="18"/>
          <w:szCs w:val="18"/>
        </w:rPr>
        <w:t>void main(void)</w:t>
      </w:r>
    </w:p>
    <w:p w:rsidR="00025C64" w:rsidRPr="005F71A1" w:rsidRDefault="00025C64" w:rsidP="005F71A1">
      <w:pPr>
        <w:spacing w:beforeLines="50" w:afterLines="50" w:line="240" w:lineRule="atLeast"/>
        <w:rPr>
          <w:rFonts w:asciiTheme="minorEastAsia" w:hAnsiTheme="minorEastAsia"/>
          <w:sz w:val="18"/>
          <w:szCs w:val="18"/>
        </w:rPr>
      </w:pPr>
      <w:r w:rsidRPr="005F71A1">
        <w:rPr>
          <w:rFonts w:asciiTheme="minorEastAsia" w:hAnsiTheme="minorEastAsia"/>
          <w:sz w:val="18"/>
          <w:szCs w:val="18"/>
        </w:rPr>
        <w:t>{</w:t>
      </w:r>
    </w:p>
    <w:p w:rsidR="00025C64" w:rsidRPr="005F71A1" w:rsidRDefault="00025C64" w:rsidP="005F71A1">
      <w:pPr>
        <w:spacing w:beforeLines="50" w:afterLines="50" w:line="240" w:lineRule="atLeast"/>
        <w:rPr>
          <w:rFonts w:asciiTheme="minorEastAsia" w:hAnsiTheme="minorEastAsia"/>
          <w:sz w:val="18"/>
          <w:szCs w:val="18"/>
        </w:rPr>
      </w:pPr>
      <w:r w:rsidRPr="005F71A1">
        <w:rPr>
          <w:rFonts w:asciiTheme="minorEastAsia" w:hAnsiTheme="minorEastAsia"/>
          <w:sz w:val="18"/>
          <w:szCs w:val="18"/>
        </w:rPr>
        <w:tab/>
        <w:t>int num ;</w:t>
      </w:r>
    </w:p>
    <w:p w:rsidR="00025C64" w:rsidRPr="005F71A1" w:rsidRDefault="00025C64" w:rsidP="005F71A1">
      <w:pPr>
        <w:spacing w:beforeLines="50" w:afterLines="50" w:line="240" w:lineRule="atLeast"/>
        <w:rPr>
          <w:rFonts w:asciiTheme="minorEastAsia" w:hAnsiTheme="minorEastAsia"/>
          <w:sz w:val="18"/>
          <w:szCs w:val="18"/>
        </w:rPr>
      </w:pPr>
      <w:r w:rsidRPr="005F71A1">
        <w:rPr>
          <w:rFonts w:asciiTheme="minorEastAsia" w:hAnsiTheme="minorEastAsia"/>
          <w:sz w:val="18"/>
          <w:szCs w:val="18"/>
        </w:rPr>
        <w:tab/>
        <w:t>int input ;</w:t>
      </w:r>
    </w:p>
    <w:p w:rsidR="00025C64" w:rsidRPr="005F71A1" w:rsidRDefault="00025C64" w:rsidP="005F71A1">
      <w:pPr>
        <w:spacing w:beforeLines="50" w:afterLines="50" w:line="240" w:lineRule="atLeast"/>
        <w:rPr>
          <w:rFonts w:asciiTheme="minorEastAsia" w:hAnsiTheme="minorEastAsia"/>
          <w:sz w:val="18"/>
          <w:szCs w:val="18"/>
        </w:rPr>
      </w:pPr>
      <w:r w:rsidRPr="005F71A1">
        <w:rPr>
          <w:rFonts w:asciiTheme="minorEastAsia" w:hAnsiTheme="minorEastAsia"/>
          <w:sz w:val="18"/>
          <w:szCs w:val="18"/>
        </w:rPr>
        <w:tab/>
        <w:t>SeqStack p ;</w:t>
      </w:r>
    </w:p>
    <w:p w:rsidR="00025C64" w:rsidRPr="005F71A1" w:rsidRDefault="00025C64" w:rsidP="005F71A1">
      <w:pPr>
        <w:spacing w:beforeLines="50" w:afterLines="50" w:line="240" w:lineRule="atLeast"/>
        <w:rPr>
          <w:rFonts w:asciiTheme="minorEastAsia" w:hAnsiTheme="minorEastAsia"/>
          <w:sz w:val="18"/>
          <w:szCs w:val="18"/>
        </w:rPr>
      </w:pPr>
      <w:r w:rsidRPr="005F71A1">
        <w:rPr>
          <w:rFonts w:asciiTheme="minorEastAsia" w:hAnsiTheme="minorEastAsia"/>
          <w:sz w:val="18"/>
          <w:szCs w:val="18"/>
        </w:rPr>
        <w:tab/>
        <w:t>p = SeqStackInit() ;</w:t>
      </w:r>
    </w:p>
    <w:p w:rsidR="00025C64" w:rsidRPr="005F71A1" w:rsidRDefault="00025C64" w:rsidP="005F71A1">
      <w:pPr>
        <w:spacing w:beforeLines="50" w:afterLines="50" w:line="240" w:lineRule="atLeast"/>
        <w:rPr>
          <w:rFonts w:asciiTheme="minorEastAsia" w:hAnsiTheme="minorEastAsia" w:hint="eastAsia"/>
          <w:sz w:val="18"/>
          <w:szCs w:val="18"/>
        </w:rPr>
      </w:pPr>
      <w:r w:rsidRPr="005F71A1">
        <w:rPr>
          <w:rFonts w:asciiTheme="minorEastAsia" w:hAnsiTheme="minorEastAsia" w:hint="eastAsia"/>
          <w:sz w:val="18"/>
          <w:szCs w:val="18"/>
        </w:rPr>
        <w:tab/>
        <w:t>//这里调用入栈函数，把10,20,30进栈</w:t>
      </w:r>
    </w:p>
    <w:p w:rsidR="00025C64" w:rsidRPr="005F71A1" w:rsidRDefault="00025C64" w:rsidP="005F71A1">
      <w:pPr>
        <w:spacing w:beforeLines="50" w:afterLines="50" w:line="240" w:lineRule="atLeast"/>
        <w:rPr>
          <w:rFonts w:asciiTheme="minorEastAsia" w:hAnsiTheme="minorEastAsia"/>
          <w:sz w:val="18"/>
          <w:szCs w:val="18"/>
        </w:rPr>
      </w:pPr>
      <w:r w:rsidRPr="005F71A1">
        <w:rPr>
          <w:rFonts w:asciiTheme="minorEastAsia" w:hAnsiTheme="minorEastAsia"/>
          <w:sz w:val="18"/>
          <w:szCs w:val="18"/>
        </w:rPr>
        <w:tab/>
        <w:t>SeqStackPush(&amp;p,10) ;</w:t>
      </w:r>
    </w:p>
    <w:p w:rsidR="00025C64" w:rsidRPr="005F71A1" w:rsidRDefault="00025C64" w:rsidP="005F71A1">
      <w:pPr>
        <w:spacing w:beforeLines="50" w:afterLines="50" w:line="240" w:lineRule="atLeast"/>
        <w:rPr>
          <w:rFonts w:asciiTheme="minorEastAsia" w:hAnsiTheme="minorEastAsia"/>
          <w:sz w:val="18"/>
          <w:szCs w:val="18"/>
        </w:rPr>
      </w:pPr>
      <w:r w:rsidRPr="005F71A1">
        <w:rPr>
          <w:rFonts w:asciiTheme="minorEastAsia" w:hAnsiTheme="minorEastAsia"/>
          <w:sz w:val="18"/>
          <w:szCs w:val="18"/>
        </w:rPr>
        <w:tab/>
        <w:t>SeqStackPush(&amp;p,20) ;</w:t>
      </w:r>
    </w:p>
    <w:p w:rsidR="00025C64" w:rsidRPr="005F71A1" w:rsidRDefault="00025C64" w:rsidP="005F71A1">
      <w:pPr>
        <w:spacing w:beforeLines="50" w:afterLines="50" w:line="240" w:lineRule="atLeast"/>
        <w:rPr>
          <w:rFonts w:asciiTheme="minorEastAsia" w:hAnsiTheme="minorEastAsia"/>
          <w:sz w:val="18"/>
          <w:szCs w:val="18"/>
        </w:rPr>
      </w:pPr>
      <w:r w:rsidRPr="005F71A1">
        <w:rPr>
          <w:rFonts w:asciiTheme="minorEastAsia" w:hAnsiTheme="minorEastAsia"/>
          <w:sz w:val="18"/>
          <w:szCs w:val="18"/>
        </w:rPr>
        <w:tab/>
        <w:t>SeqStackPush(&amp;p,30) ;</w:t>
      </w:r>
    </w:p>
    <w:p w:rsidR="00025C64" w:rsidRPr="005F71A1" w:rsidRDefault="00025C64" w:rsidP="005F71A1">
      <w:pPr>
        <w:spacing w:beforeLines="50" w:afterLines="50" w:line="240" w:lineRule="atLeast"/>
        <w:rPr>
          <w:rFonts w:asciiTheme="minorEastAsia" w:hAnsiTheme="minorEastAsia"/>
          <w:sz w:val="18"/>
          <w:szCs w:val="18"/>
        </w:rPr>
      </w:pPr>
      <w:r w:rsidRPr="005F71A1">
        <w:rPr>
          <w:rFonts w:asciiTheme="minorEastAsia" w:hAnsiTheme="minorEastAsia"/>
          <w:sz w:val="18"/>
          <w:szCs w:val="18"/>
        </w:rPr>
        <w:tab/>
      </w:r>
    </w:p>
    <w:p w:rsidR="00025C64" w:rsidRPr="005F71A1" w:rsidRDefault="00025C64" w:rsidP="005F71A1">
      <w:pPr>
        <w:spacing w:beforeLines="50" w:afterLines="50" w:line="240" w:lineRule="atLeast"/>
        <w:rPr>
          <w:rFonts w:asciiTheme="minorEastAsia" w:hAnsiTheme="minorEastAsia"/>
          <w:sz w:val="18"/>
          <w:szCs w:val="18"/>
        </w:rPr>
      </w:pPr>
      <w:r w:rsidRPr="005F71A1">
        <w:rPr>
          <w:rFonts w:asciiTheme="minorEastAsia" w:hAnsiTheme="minorEastAsia"/>
          <w:sz w:val="18"/>
          <w:szCs w:val="18"/>
        </w:rPr>
        <w:tab/>
        <w:t>while(1)</w:t>
      </w:r>
    </w:p>
    <w:p w:rsidR="00025C64" w:rsidRPr="005F71A1" w:rsidRDefault="00025C64" w:rsidP="005F71A1">
      <w:pPr>
        <w:spacing w:beforeLines="50" w:afterLines="50" w:line="240" w:lineRule="atLeast"/>
        <w:rPr>
          <w:rFonts w:asciiTheme="minorEastAsia" w:hAnsiTheme="minorEastAsia"/>
          <w:sz w:val="18"/>
          <w:szCs w:val="18"/>
        </w:rPr>
      </w:pPr>
      <w:r w:rsidRPr="005F71A1">
        <w:rPr>
          <w:rFonts w:asciiTheme="minorEastAsia" w:hAnsiTheme="minorEastAsia"/>
          <w:sz w:val="18"/>
          <w:szCs w:val="18"/>
        </w:rPr>
        <w:lastRenderedPageBreak/>
        <w:tab/>
        <w:t>{</w:t>
      </w:r>
    </w:p>
    <w:p w:rsidR="00025C64" w:rsidRPr="005F71A1" w:rsidRDefault="00025C64" w:rsidP="005F71A1">
      <w:pPr>
        <w:spacing w:beforeLines="50" w:afterLines="50" w:line="240" w:lineRule="atLeast"/>
        <w:rPr>
          <w:rFonts w:asciiTheme="minorEastAsia" w:hAnsiTheme="minorEastAsia" w:hint="eastAsia"/>
          <w:sz w:val="18"/>
          <w:szCs w:val="18"/>
        </w:rPr>
      </w:pPr>
      <w:r w:rsidRPr="005F71A1">
        <w:rPr>
          <w:rFonts w:asciiTheme="minorEastAsia" w:hAnsiTheme="minorEastAsia" w:hint="eastAsia"/>
          <w:sz w:val="18"/>
          <w:szCs w:val="18"/>
        </w:rPr>
        <w:tab/>
      </w:r>
      <w:r w:rsidRPr="005F71A1">
        <w:rPr>
          <w:rFonts w:asciiTheme="minorEastAsia" w:hAnsiTheme="minorEastAsia" w:hint="eastAsia"/>
          <w:sz w:val="18"/>
          <w:szCs w:val="18"/>
        </w:rPr>
        <w:tab/>
        <w:t>printf("\n\t实验二\n\n") ;</w:t>
      </w:r>
    </w:p>
    <w:p w:rsidR="00025C64" w:rsidRPr="005F71A1" w:rsidRDefault="00025C64" w:rsidP="005F71A1">
      <w:pPr>
        <w:spacing w:beforeLines="50" w:afterLines="50" w:line="240" w:lineRule="atLeast"/>
        <w:rPr>
          <w:rFonts w:asciiTheme="minorEastAsia" w:hAnsiTheme="minorEastAsia" w:hint="eastAsia"/>
          <w:sz w:val="18"/>
          <w:szCs w:val="18"/>
        </w:rPr>
      </w:pPr>
      <w:r w:rsidRPr="005F71A1">
        <w:rPr>
          <w:rFonts w:asciiTheme="minorEastAsia" w:hAnsiTheme="minorEastAsia" w:hint="eastAsia"/>
          <w:sz w:val="18"/>
          <w:szCs w:val="18"/>
        </w:rPr>
        <w:tab/>
      </w:r>
      <w:r w:rsidRPr="005F71A1">
        <w:rPr>
          <w:rFonts w:asciiTheme="minorEastAsia" w:hAnsiTheme="minorEastAsia" w:hint="eastAsia"/>
          <w:sz w:val="18"/>
          <w:szCs w:val="18"/>
        </w:rPr>
        <w:tab/>
        <w:t>printf("\n1.入栈") ;</w:t>
      </w:r>
    </w:p>
    <w:p w:rsidR="00025C64" w:rsidRPr="005F71A1" w:rsidRDefault="00025C64" w:rsidP="005F71A1">
      <w:pPr>
        <w:spacing w:beforeLines="50" w:afterLines="50" w:line="240" w:lineRule="atLeast"/>
        <w:rPr>
          <w:rFonts w:asciiTheme="minorEastAsia" w:hAnsiTheme="minorEastAsia" w:hint="eastAsia"/>
          <w:sz w:val="18"/>
          <w:szCs w:val="18"/>
        </w:rPr>
      </w:pPr>
      <w:r w:rsidRPr="005F71A1">
        <w:rPr>
          <w:rFonts w:asciiTheme="minorEastAsia" w:hAnsiTheme="minorEastAsia" w:hint="eastAsia"/>
          <w:sz w:val="18"/>
          <w:szCs w:val="18"/>
        </w:rPr>
        <w:tab/>
      </w:r>
      <w:r w:rsidRPr="005F71A1">
        <w:rPr>
          <w:rFonts w:asciiTheme="minorEastAsia" w:hAnsiTheme="minorEastAsia" w:hint="eastAsia"/>
          <w:sz w:val="18"/>
          <w:szCs w:val="18"/>
        </w:rPr>
        <w:tab/>
        <w:t>printf("\n2.栈顶元素弹出") ;</w:t>
      </w:r>
    </w:p>
    <w:p w:rsidR="00025C64" w:rsidRPr="005F71A1" w:rsidRDefault="00025C64" w:rsidP="005F71A1">
      <w:pPr>
        <w:spacing w:beforeLines="50" w:afterLines="50" w:line="240" w:lineRule="atLeast"/>
        <w:rPr>
          <w:rFonts w:asciiTheme="minorEastAsia" w:hAnsiTheme="minorEastAsia" w:hint="eastAsia"/>
          <w:sz w:val="18"/>
          <w:szCs w:val="18"/>
        </w:rPr>
      </w:pPr>
      <w:r w:rsidRPr="005F71A1">
        <w:rPr>
          <w:rFonts w:asciiTheme="minorEastAsia" w:hAnsiTheme="minorEastAsia" w:hint="eastAsia"/>
          <w:sz w:val="18"/>
          <w:szCs w:val="18"/>
        </w:rPr>
        <w:tab/>
      </w:r>
      <w:r w:rsidRPr="005F71A1">
        <w:rPr>
          <w:rFonts w:asciiTheme="minorEastAsia" w:hAnsiTheme="minorEastAsia" w:hint="eastAsia"/>
          <w:sz w:val="18"/>
          <w:szCs w:val="18"/>
        </w:rPr>
        <w:tab/>
        <w:t>printf("\n3.取栈顶元素") ;</w:t>
      </w:r>
    </w:p>
    <w:p w:rsidR="00025C64" w:rsidRPr="005F71A1" w:rsidRDefault="00025C64" w:rsidP="005F71A1">
      <w:pPr>
        <w:spacing w:beforeLines="50" w:afterLines="50" w:line="240" w:lineRule="atLeast"/>
        <w:rPr>
          <w:rFonts w:asciiTheme="minorEastAsia" w:hAnsiTheme="minorEastAsia" w:hint="eastAsia"/>
          <w:sz w:val="18"/>
          <w:szCs w:val="18"/>
        </w:rPr>
      </w:pPr>
      <w:r w:rsidRPr="005F71A1">
        <w:rPr>
          <w:rFonts w:asciiTheme="minorEastAsia" w:hAnsiTheme="minorEastAsia" w:hint="eastAsia"/>
          <w:sz w:val="18"/>
          <w:szCs w:val="18"/>
        </w:rPr>
        <w:tab/>
      </w:r>
      <w:r w:rsidRPr="005F71A1">
        <w:rPr>
          <w:rFonts w:asciiTheme="minorEastAsia" w:hAnsiTheme="minorEastAsia" w:hint="eastAsia"/>
          <w:sz w:val="18"/>
          <w:szCs w:val="18"/>
        </w:rPr>
        <w:tab/>
        <w:t>printf("\n4.输出顺序栈中的元素") ;</w:t>
      </w:r>
    </w:p>
    <w:p w:rsidR="00025C64" w:rsidRPr="005F71A1" w:rsidRDefault="00025C64" w:rsidP="005F71A1">
      <w:pPr>
        <w:spacing w:beforeLines="50" w:afterLines="50" w:line="240" w:lineRule="atLeast"/>
        <w:rPr>
          <w:rFonts w:asciiTheme="minorEastAsia" w:hAnsiTheme="minorEastAsia" w:hint="eastAsia"/>
          <w:sz w:val="18"/>
          <w:szCs w:val="18"/>
        </w:rPr>
      </w:pPr>
      <w:r w:rsidRPr="005F71A1">
        <w:rPr>
          <w:rFonts w:asciiTheme="minorEastAsia" w:hAnsiTheme="minorEastAsia" w:hint="eastAsia"/>
          <w:sz w:val="18"/>
          <w:szCs w:val="18"/>
        </w:rPr>
        <w:tab/>
      </w:r>
      <w:r w:rsidRPr="005F71A1">
        <w:rPr>
          <w:rFonts w:asciiTheme="minorEastAsia" w:hAnsiTheme="minorEastAsia" w:hint="eastAsia"/>
          <w:sz w:val="18"/>
          <w:szCs w:val="18"/>
        </w:rPr>
        <w:tab/>
        <w:t>printf("\n5.清空栈\n") ;</w:t>
      </w:r>
    </w:p>
    <w:p w:rsidR="00025C64" w:rsidRPr="005F71A1" w:rsidRDefault="00025C64" w:rsidP="005F71A1">
      <w:pPr>
        <w:spacing w:beforeLines="50" w:afterLines="50" w:line="240" w:lineRule="atLeast"/>
        <w:rPr>
          <w:rFonts w:asciiTheme="minorEastAsia" w:hAnsiTheme="minorEastAsia" w:hint="eastAsia"/>
          <w:sz w:val="18"/>
          <w:szCs w:val="18"/>
        </w:rPr>
      </w:pPr>
      <w:r w:rsidRPr="005F71A1">
        <w:rPr>
          <w:rFonts w:asciiTheme="minorEastAsia" w:hAnsiTheme="minorEastAsia" w:hint="eastAsia"/>
          <w:sz w:val="18"/>
          <w:szCs w:val="18"/>
        </w:rPr>
        <w:tab/>
      </w:r>
      <w:r w:rsidRPr="005F71A1">
        <w:rPr>
          <w:rFonts w:asciiTheme="minorEastAsia" w:hAnsiTheme="minorEastAsia" w:hint="eastAsia"/>
          <w:sz w:val="18"/>
          <w:szCs w:val="18"/>
        </w:rPr>
        <w:tab/>
        <w:t>printf("\t请输入要实现的功能\n") ;</w:t>
      </w:r>
    </w:p>
    <w:p w:rsidR="00025C64" w:rsidRPr="005F71A1" w:rsidRDefault="00025C64" w:rsidP="005F71A1">
      <w:pPr>
        <w:spacing w:beforeLines="50" w:afterLines="50" w:line="240" w:lineRule="atLeast"/>
        <w:rPr>
          <w:rFonts w:asciiTheme="minorEastAsia" w:hAnsiTheme="minorEastAsia"/>
          <w:sz w:val="18"/>
          <w:szCs w:val="18"/>
        </w:rPr>
      </w:pPr>
      <w:r w:rsidRPr="005F71A1">
        <w:rPr>
          <w:rFonts w:asciiTheme="minorEastAsia" w:hAnsiTheme="minorEastAsia"/>
          <w:sz w:val="18"/>
          <w:szCs w:val="18"/>
        </w:rPr>
        <w:tab/>
      </w:r>
      <w:r w:rsidRPr="005F71A1">
        <w:rPr>
          <w:rFonts w:asciiTheme="minorEastAsia" w:hAnsiTheme="minorEastAsia"/>
          <w:sz w:val="18"/>
          <w:szCs w:val="18"/>
        </w:rPr>
        <w:tab/>
        <w:t>scanf("%d",&amp;num) ;</w:t>
      </w:r>
    </w:p>
    <w:p w:rsidR="00025C64" w:rsidRPr="005F71A1" w:rsidRDefault="00025C64" w:rsidP="005F71A1">
      <w:pPr>
        <w:spacing w:beforeLines="50" w:afterLines="50" w:line="240" w:lineRule="atLeast"/>
        <w:rPr>
          <w:rFonts w:asciiTheme="minorEastAsia" w:hAnsiTheme="minorEastAsia"/>
          <w:sz w:val="18"/>
          <w:szCs w:val="18"/>
        </w:rPr>
      </w:pPr>
      <w:r w:rsidRPr="005F71A1">
        <w:rPr>
          <w:rFonts w:asciiTheme="minorEastAsia" w:hAnsiTheme="minorEastAsia"/>
          <w:sz w:val="18"/>
          <w:szCs w:val="18"/>
        </w:rPr>
        <w:tab/>
      </w:r>
      <w:r w:rsidRPr="005F71A1">
        <w:rPr>
          <w:rFonts w:asciiTheme="minorEastAsia" w:hAnsiTheme="minorEastAsia"/>
          <w:sz w:val="18"/>
          <w:szCs w:val="18"/>
        </w:rPr>
        <w:tab/>
        <w:t>switch(num)</w:t>
      </w:r>
    </w:p>
    <w:p w:rsidR="00025C64" w:rsidRPr="005F71A1" w:rsidRDefault="00025C64" w:rsidP="005F71A1">
      <w:pPr>
        <w:spacing w:beforeLines="50" w:afterLines="50" w:line="240" w:lineRule="atLeast"/>
        <w:rPr>
          <w:rFonts w:asciiTheme="minorEastAsia" w:hAnsiTheme="minorEastAsia"/>
          <w:sz w:val="18"/>
          <w:szCs w:val="18"/>
        </w:rPr>
      </w:pPr>
      <w:r w:rsidRPr="005F71A1">
        <w:rPr>
          <w:rFonts w:asciiTheme="minorEastAsia" w:hAnsiTheme="minorEastAsia"/>
          <w:sz w:val="18"/>
          <w:szCs w:val="18"/>
        </w:rPr>
        <w:tab/>
      </w:r>
      <w:r w:rsidRPr="005F71A1">
        <w:rPr>
          <w:rFonts w:asciiTheme="minorEastAsia" w:hAnsiTheme="minorEastAsia"/>
          <w:sz w:val="18"/>
          <w:szCs w:val="18"/>
        </w:rPr>
        <w:tab/>
        <w:t>{</w:t>
      </w:r>
    </w:p>
    <w:p w:rsidR="00025C64" w:rsidRPr="005F71A1" w:rsidRDefault="00025C64" w:rsidP="005F71A1">
      <w:pPr>
        <w:spacing w:beforeLines="50" w:afterLines="50" w:line="240" w:lineRule="atLeast"/>
        <w:rPr>
          <w:rFonts w:asciiTheme="minorEastAsia" w:hAnsiTheme="minorEastAsia"/>
          <w:sz w:val="18"/>
          <w:szCs w:val="18"/>
        </w:rPr>
      </w:pPr>
      <w:r w:rsidRPr="005F71A1">
        <w:rPr>
          <w:rFonts w:asciiTheme="minorEastAsia" w:hAnsiTheme="minorEastAsia"/>
          <w:sz w:val="18"/>
          <w:szCs w:val="18"/>
        </w:rPr>
        <w:tab/>
      </w:r>
      <w:r w:rsidRPr="005F71A1">
        <w:rPr>
          <w:rFonts w:asciiTheme="minorEastAsia" w:hAnsiTheme="minorEastAsia"/>
          <w:sz w:val="18"/>
          <w:szCs w:val="18"/>
        </w:rPr>
        <w:tab/>
      </w:r>
      <w:r w:rsidRPr="005F71A1">
        <w:rPr>
          <w:rFonts w:asciiTheme="minorEastAsia" w:hAnsiTheme="minorEastAsia"/>
          <w:sz w:val="18"/>
          <w:szCs w:val="18"/>
        </w:rPr>
        <w:tab/>
        <w:t>case 1 :</w:t>
      </w:r>
    </w:p>
    <w:p w:rsidR="00025C64" w:rsidRPr="005F71A1" w:rsidRDefault="00025C64" w:rsidP="005F71A1">
      <w:pPr>
        <w:spacing w:beforeLines="50" w:afterLines="50" w:line="240" w:lineRule="atLeast"/>
        <w:rPr>
          <w:rFonts w:asciiTheme="minorEastAsia" w:hAnsiTheme="minorEastAsia" w:hint="eastAsia"/>
          <w:sz w:val="18"/>
          <w:szCs w:val="18"/>
        </w:rPr>
      </w:pPr>
      <w:r w:rsidRPr="005F71A1">
        <w:rPr>
          <w:rFonts w:asciiTheme="minorEastAsia" w:hAnsiTheme="minorEastAsia" w:hint="eastAsia"/>
          <w:sz w:val="18"/>
          <w:szCs w:val="18"/>
        </w:rPr>
        <w:tab/>
      </w:r>
      <w:r w:rsidRPr="005F71A1">
        <w:rPr>
          <w:rFonts w:asciiTheme="minorEastAsia" w:hAnsiTheme="minorEastAsia" w:hint="eastAsia"/>
          <w:sz w:val="18"/>
          <w:szCs w:val="18"/>
        </w:rPr>
        <w:tab/>
      </w:r>
      <w:r w:rsidRPr="005F71A1">
        <w:rPr>
          <w:rFonts w:asciiTheme="minorEastAsia" w:hAnsiTheme="minorEastAsia" w:hint="eastAsia"/>
          <w:sz w:val="18"/>
          <w:szCs w:val="18"/>
        </w:rPr>
        <w:tab/>
      </w:r>
      <w:r w:rsidRPr="005F71A1">
        <w:rPr>
          <w:rFonts w:asciiTheme="minorEastAsia" w:hAnsiTheme="minorEastAsia" w:hint="eastAsia"/>
          <w:sz w:val="18"/>
          <w:szCs w:val="18"/>
        </w:rPr>
        <w:tab/>
        <w:t>printf("\n请输入要入栈的数：\t\t\n") ;</w:t>
      </w:r>
    </w:p>
    <w:p w:rsidR="00025C64" w:rsidRPr="005F71A1" w:rsidRDefault="00025C64" w:rsidP="005F71A1">
      <w:pPr>
        <w:spacing w:beforeLines="50" w:afterLines="50" w:line="240" w:lineRule="atLeast"/>
        <w:rPr>
          <w:rFonts w:asciiTheme="minorEastAsia" w:hAnsiTheme="minorEastAsia"/>
          <w:sz w:val="18"/>
          <w:szCs w:val="18"/>
        </w:rPr>
      </w:pPr>
      <w:r w:rsidRPr="005F71A1">
        <w:rPr>
          <w:rFonts w:asciiTheme="minorEastAsia" w:hAnsiTheme="minorEastAsia"/>
          <w:sz w:val="18"/>
          <w:szCs w:val="18"/>
        </w:rPr>
        <w:tab/>
      </w:r>
      <w:r w:rsidRPr="005F71A1">
        <w:rPr>
          <w:rFonts w:asciiTheme="minorEastAsia" w:hAnsiTheme="minorEastAsia"/>
          <w:sz w:val="18"/>
          <w:szCs w:val="18"/>
        </w:rPr>
        <w:tab/>
      </w:r>
      <w:r w:rsidRPr="005F71A1">
        <w:rPr>
          <w:rFonts w:asciiTheme="minorEastAsia" w:hAnsiTheme="minorEastAsia"/>
          <w:sz w:val="18"/>
          <w:szCs w:val="18"/>
        </w:rPr>
        <w:tab/>
      </w:r>
      <w:r w:rsidRPr="005F71A1">
        <w:rPr>
          <w:rFonts w:asciiTheme="minorEastAsia" w:hAnsiTheme="minorEastAsia"/>
          <w:sz w:val="18"/>
          <w:szCs w:val="18"/>
        </w:rPr>
        <w:tab/>
        <w:t>scanf("%d", &amp;input) ;</w:t>
      </w:r>
    </w:p>
    <w:p w:rsidR="00025C64" w:rsidRPr="005F71A1" w:rsidRDefault="00025C64" w:rsidP="005F71A1">
      <w:pPr>
        <w:spacing w:beforeLines="50" w:afterLines="50" w:line="240" w:lineRule="atLeast"/>
        <w:rPr>
          <w:rFonts w:asciiTheme="minorEastAsia" w:hAnsiTheme="minorEastAsia"/>
          <w:sz w:val="18"/>
          <w:szCs w:val="18"/>
        </w:rPr>
      </w:pPr>
      <w:r w:rsidRPr="005F71A1">
        <w:rPr>
          <w:rFonts w:asciiTheme="minorEastAsia" w:hAnsiTheme="minorEastAsia"/>
          <w:sz w:val="18"/>
          <w:szCs w:val="18"/>
        </w:rPr>
        <w:tab/>
      </w:r>
      <w:r w:rsidRPr="005F71A1">
        <w:rPr>
          <w:rFonts w:asciiTheme="minorEastAsia" w:hAnsiTheme="minorEastAsia"/>
          <w:sz w:val="18"/>
          <w:szCs w:val="18"/>
        </w:rPr>
        <w:tab/>
      </w:r>
      <w:r w:rsidRPr="005F71A1">
        <w:rPr>
          <w:rFonts w:asciiTheme="minorEastAsia" w:hAnsiTheme="minorEastAsia"/>
          <w:sz w:val="18"/>
          <w:szCs w:val="18"/>
        </w:rPr>
        <w:tab/>
      </w:r>
      <w:r w:rsidRPr="005F71A1">
        <w:rPr>
          <w:rFonts w:asciiTheme="minorEastAsia" w:hAnsiTheme="minorEastAsia"/>
          <w:sz w:val="18"/>
          <w:szCs w:val="18"/>
        </w:rPr>
        <w:tab/>
        <w:t>SeqStackPush(&amp;p,input) ;</w:t>
      </w:r>
    </w:p>
    <w:p w:rsidR="00025C64" w:rsidRPr="005F71A1" w:rsidRDefault="00025C64" w:rsidP="005F71A1">
      <w:pPr>
        <w:spacing w:beforeLines="50" w:afterLines="50" w:line="240" w:lineRule="atLeast"/>
        <w:rPr>
          <w:rFonts w:asciiTheme="minorEastAsia" w:hAnsiTheme="minorEastAsia"/>
          <w:sz w:val="18"/>
          <w:szCs w:val="18"/>
        </w:rPr>
      </w:pPr>
      <w:r w:rsidRPr="005F71A1">
        <w:rPr>
          <w:rFonts w:asciiTheme="minorEastAsia" w:hAnsiTheme="minorEastAsia"/>
          <w:sz w:val="18"/>
          <w:szCs w:val="18"/>
        </w:rPr>
        <w:tab/>
      </w:r>
      <w:r w:rsidRPr="005F71A1">
        <w:rPr>
          <w:rFonts w:asciiTheme="minorEastAsia" w:hAnsiTheme="minorEastAsia"/>
          <w:sz w:val="18"/>
          <w:szCs w:val="18"/>
        </w:rPr>
        <w:tab/>
      </w:r>
      <w:r w:rsidRPr="005F71A1">
        <w:rPr>
          <w:rFonts w:asciiTheme="minorEastAsia" w:hAnsiTheme="minorEastAsia"/>
          <w:sz w:val="18"/>
          <w:szCs w:val="18"/>
        </w:rPr>
        <w:tab/>
      </w:r>
      <w:r w:rsidRPr="005F71A1">
        <w:rPr>
          <w:rFonts w:asciiTheme="minorEastAsia" w:hAnsiTheme="minorEastAsia"/>
          <w:sz w:val="18"/>
          <w:szCs w:val="18"/>
        </w:rPr>
        <w:tab/>
        <w:t>break;</w:t>
      </w:r>
    </w:p>
    <w:p w:rsidR="00025C64" w:rsidRPr="005F71A1" w:rsidRDefault="00025C64" w:rsidP="005F71A1">
      <w:pPr>
        <w:spacing w:beforeLines="50" w:afterLines="50" w:line="240" w:lineRule="atLeast"/>
        <w:rPr>
          <w:rFonts w:asciiTheme="minorEastAsia" w:hAnsiTheme="minorEastAsia"/>
          <w:sz w:val="18"/>
          <w:szCs w:val="18"/>
        </w:rPr>
      </w:pPr>
      <w:r w:rsidRPr="005F71A1">
        <w:rPr>
          <w:rFonts w:asciiTheme="minorEastAsia" w:hAnsiTheme="minorEastAsia"/>
          <w:sz w:val="18"/>
          <w:szCs w:val="18"/>
        </w:rPr>
        <w:tab/>
      </w:r>
      <w:r w:rsidRPr="005F71A1">
        <w:rPr>
          <w:rFonts w:asciiTheme="minorEastAsia" w:hAnsiTheme="minorEastAsia"/>
          <w:sz w:val="18"/>
          <w:szCs w:val="18"/>
        </w:rPr>
        <w:tab/>
      </w:r>
      <w:r w:rsidRPr="005F71A1">
        <w:rPr>
          <w:rFonts w:asciiTheme="minorEastAsia" w:hAnsiTheme="minorEastAsia"/>
          <w:sz w:val="18"/>
          <w:szCs w:val="18"/>
        </w:rPr>
        <w:tab/>
        <w:t>case 2 :</w:t>
      </w:r>
    </w:p>
    <w:p w:rsidR="00025C64" w:rsidRPr="005F71A1" w:rsidRDefault="00025C64" w:rsidP="005F71A1">
      <w:pPr>
        <w:spacing w:beforeLines="50" w:afterLines="50" w:line="240" w:lineRule="atLeast"/>
        <w:rPr>
          <w:rFonts w:asciiTheme="minorEastAsia" w:hAnsiTheme="minorEastAsia"/>
          <w:sz w:val="18"/>
          <w:szCs w:val="18"/>
        </w:rPr>
      </w:pPr>
      <w:r w:rsidRPr="005F71A1">
        <w:rPr>
          <w:rFonts w:asciiTheme="minorEastAsia" w:hAnsiTheme="minorEastAsia"/>
          <w:sz w:val="18"/>
          <w:szCs w:val="18"/>
        </w:rPr>
        <w:tab/>
      </w:r>
      <w:r w:rsidRPr="005F71A1">
        <w:rPr>
          <w:rFonts w:asciiTheme="minorEastAsia" w:hAnsiTheme="minorEastAsia"/>
          <w:sz w:val="18"/>
          <w:szCs w:val="18"/>
        </w:rPr>
        <w:tab/>
      </w:r>
      <w:r w:rsidRPr="005F71A1">
        <w:rPr>
          <w:rFonts w:asciiTheme="minorEastAsia" w:hAnsiTheme="minorEastAsia"/>
          <w:sz w:val="18"/>
          <w:szCs w:val="18"/>
        </w:rPr>
        <w:tab/>
      </w:r>
      <w:r w:rsidRPr="005F71A1">
        <w:rPr>
          <w:rFonts w:asciiTheme="minorEastAsia" w:hAnsiTheme="minorEastAsia"/>
          <w:sz w:val="18"/>
          <w:szCs w:val="18"/>
        </w:rPr>
        <w:tab/>
        <w:t>SeqStackPop(&amp;p) ;</w:t>
      </w:r>
    </w:p>
    <w:p w:rsidR="00025C64" w:rsidRPr="005F71A1" w:rsidRDefault="00025C64" w:rsidP="005F71A1">
      <w:pPr>
        <w:spacing w:beforeLines="50" w:afterLines="50" w:line="240" w:lineRule="atLeast"/>
        <w:rPr>
          <w:rFonts w:asciiTheme="minorEastAsia" w:hAnsiTheme="minorEastAsia"/>
          <w:sz w:val="18"/>
          <w:szCs w:val="18"/>
        </w:rPr>
      </w:pPr>
      <w:r w:rsidRPr="005F71A1">
        <w:rPr>
          <w:rFonts w:asciiTheme="minorEastAsia" w:hAnsiTheme="minorEastAsia"/>
          <w:sz w:val="18"/>
          <w:szCs w:val="18"/>
        </w:rPr>
        <w:tab/>
      </w:r>
      <w:r w:rsidRPr="005F71A1">
        <w:rPr>
          <w:rFonts w:asciiTheme="minorEastAsia" w:hAnsiTheme="minorEastAsia"/>
          <w:sz w:val="18"/>
          <w:szCs w:val="18"/>
        </w:rPr>
        <w:tab/>
      </w:r>
      <w:r w:rsidRPr="005F71A1">
        <w:rPr>
          <w:rFonts w:asciiTheme="minorEastAsia" w:hAnsiTheme="minorEastAsia"/>
          <w:sz w:val="18"/>
          <w:szCs w:val="18"/>
        </w:rPr>
        <w:tab/>
      </w:r>
      <w:r w:rsidRPr="005F71A1">
        <w:rPr>
          <w:rFonts w:asciiTheme="minorEastAsia" w:hAnsiTheme="minorEastAsia"/>
          <w:sz w:val="18"/>
          <w:szCs w:val="18"/>
        </w:rPr>
        <w:tab/>
        <w:t>break;</w:t>
      </w:r>
    </w:p>
    <w:p w:rsidR="00025C64" w:rsidRPr="005F71A1" w:rsidRDefault="00025C64" w:rsidP="005F71A1">
      <w:pPr>
        <w:spacing w:beforeLines="50" w:afterLines="50" w:line="240" w:lineRule="atLeast"/>
        <w:rPr>
          <w:rFonts w:asciiTheme="minorEastAsia" w:hAnsiTheme="minorEastAsia"/>
          <w:sz w:val="18"/>
          <w:szCs w:val="18"/>
        </w:rPr>
      </w:pPr>
      <w:r w:rsidRPr="005F71A1">
        <w:rPr>
          <w:rFonts w:asciiTheme="minorEastAsia" w:hAnsiTheme="minorEastAsia"/>
          <w:sz w:val="18"/>
          <w:szCs w:val="18"/>
        </w:rPr>
        <w:tab/>
      </w:r>
      <w:r w:rsidRPr="005F71A1">
        <w:rPr>
          <w:rFonts w:asciiTheme="minorEastAsia" w:hAnsiTheme="minorEastAsia"/>
          <w:sz w:val="18"/>
          <w:szCs w:val="18"/>
        </w:rPr>
        <w:tab/>
      </w:r>
      <w:r w:rsidRPr="005F71A1">
        <w:rPr>
          <w:rFonts w:asciiTheme="minorEastAsia" w:hAnsiTheme="minorEastAsia"/>
          <w:sz w:val="18"/>
          <w:szCs w:val="18"/>
        </w:rPr>
        <w:tab/>
        <w:t>case 3 :</w:t>
      </w:r>
    </w:p>
    <w:p w:rsidR="00025C64" w:rsidRPr="005F71A1" w:rsidRDefault="00025C64" w:rsidP="005F71A1">
      <w:pPr>
        <w:spacing w:beforeLines="50" w:afterLines="50" w:line="240" w:lineRule="atLeast"/>
        <w:rPr>
          <w:rFonts w:asciiTheme="minorEastAsia" w:hAnsiTheme="minorEastAsia"/>
          <w:sz w:val="18"/>
          <w:szCs w:val="18"/>
        </w:rPr>
      </w:pPr>
      <w:r w:rsidRPr="005F71A1">
        <w:rPr>
          <w:rFonts w:asciiTheme="minorEastAsia" w:hAnsiTheme="minorEastAsia"/>
          <w:sz w:val="18"/>
          <w:szCs w:val="18"/>
        </w:rPr>
        <w:tab/>
      </w:r>
      <w:r w:rsidRPr="005F71A1">
        <w:rPr>
          <w:rFonts w:asciiTheme="minorEastAsia" w:hAnsiTheme="minorEastAsia"/>
          <w:sz w:val="18"/>
          <w:szCs w:val="18"/>
        </w:rPr>
        <w:tab/>
      </w:r>
      <w:r w:rsidRPr="005F71A1">
        <w:rPr>
          <w:rFonts w:asciiTheme="minorEastAsia" w:hAnsiTheme="minorEastAsia"/>
          <w:sz w:val="18"/>
          <w:szCs w:val="18"/>
        </w:rPr>
        <w:tab/>
      </w:r>
      <w:r w:rsidRPr="005F71A1">
        <w:rPr>
          <w:rFonts w:asciiTheme="minorEastAsia" w:hAnsiTheme="minorEastAsia"/>
          <w:sz w:val="18"/>
          <w:szCs w:val="18"/>
        </w:rPr>
        <w:tab/>
        <w:t>SeqStackGetTop(p) ;</w:t>
      </w:r>
    </w:p>
    <w:p w:rsidR="00025C64" w:rsidRPr="005F71A1" w:rsidRDefault="00025C64" w:rsidP="005F71A1">
      <w:pPr>
        <w:spacing w:beforeLines="50" w:afterLines="50" w:line="240" w:lineRule="atLeast"/>
        <w:rPr>
          <w:rFonts w:asciiTheme="minorEastAsia" w:hAnsiTheme="minorEastAsia"/>
          <w:sz w:val="18"/>
          <w:szCs w:val="18"/>
        </w:rPr>
      </w:pPr>
      <w:r w:rsidRPr="005F71A1">
        <w:rPr>
          <w:rFonts w:asciiTheme="minorEastAsia" w:hAnsiTheme="minorEastAsia"/>
          <w:sz w:val="18"/>
          <w:szCs w:val="18"/>
        </w:rPr>
        <w:tab/>
      </w:r>
      <w:r w:rsidRPr="005F71A1">
        <w:rPr>
          <w:rFonts w:asciiTheme="minorEastAsia" w:hAnsiTheme="minorEastAsia"/>
          <w:sz w:val="18"/>
          <w:szCs w:val="18"/>
        </w:rPr>
        <w:tab/>
      </w:r>
      <w:r w:rsidRPr="005F71A1">
        <w:rPr>
          <w:rFonts w:asciiTheme="minorEastAsia" w:hAnsiTheme="minorEastAsia"/>
          <w:sz w:val="18"/>
          <w:szCs w:val="18"/>
        </w:rPr>
        <w:tab/>
      </w:r>
      <w:r w:rsidRPr="005F71A1">
        <w:rPr>
          <w:rFonts w:asciiTheme="minorEastAsia" w:hAnsiTheme="minorEastAsia"/>
          <w:sz w:val="18"/>
          <w:szCs w:val="18"/>
        </w:rPr>
        <w:tab/>
        <w:t>break;</w:t>
      </w:r>
    </w:p>
    <w:p w:rsidR="00025C64" w:rsidRPr="005F71A1" w:rsidRDefault="00025C64" w:rsidP="005F71A1">
      <w:pPr>
        <w:spacing w:beforeLines="50" w:afterLines="50" w:line="240" w:lineRule="atLeast"/>
        <w:rPr>
          <w:rFonts w:asciiTheme="minorEastAsia" w:hAnsiTheme="minorEastAsia"/>
          <w:sz w:val="18"/>
          <w:szCs w:val="18"/>
        </w:rPr>
      </w:pPr>
      <w:r w:rsidRPr="005F71A1">
        <w:rPr>
          <w:rFonts w:asciiTheme="minorEastAsia" w:hAnsiTheme="minorEastAsia"/>
          <w:sz w:val="18"/>
          <w:szCs w:val="18"/>
        </w:rPr>
        <w:tab/>
      </w:r>
      <w:r w:rsidRPr="005F71A1">
        <w:rPr>
          <w:rFonts w:asciiTheme="minorEastAsia" w:hAnsiTheme="minorEastAsia"/>
          <w:sz w:val="18"/>
          <w:szCs w:val="18"/>
        </w:rPr>
        <w:tab/>
      </w:r>
      <w:r w:rsidRPr="005F71A1">
        <w:rPr>
          <w:rFonts w:asciiTheme="minorEastAsia" w:hAnsiTheme="minorEastAsia"/>
          <w:sz w:val="18"/>
          <w:szCs w:val="18"/>
        </w:rPr>
        <w:tab/>
        <w:t>case 4 :</w:t>
      </w:r>
    </w:p>
    <w:p w:rsidR="00025C64" w:rsidRPr="005F71A1" w:rsidRDefault="00025C64" w:rsidP="005F71A1">
      <w:pPr>
        <w:spacing w:beforeLines="50" w:afterLines="50" w:line="240" w:lineRule="atLeast"/>
        <w:rPr>
          <w:rFonts w:asciiTheme="minorEastAsia" w:hAnsiTheme="minorEastAsia"/>
          <w:sz w:val="18"/>
          <w:szCs w:val="18"/>
        </w:rPr>
      </w:pPr>
      <w:r w:rsidRPr="005F71A1">
        <w:rPr>
          <w:rFonts w:asciiTheme="minorEastAsia" w:hAnsiTheme="minorEastAsia"/>
          <w:sz w:val="18"/>
          <w:szCs w:val="18"/>
        </w:rPr>
        <w:tab/>
      </w:r>
      <w:r w:rsidRPr="005F71A1">
        <w:rPr>
          <w:rFonts w:asciiTheme="minorEastAsia" w:hAnsiTheme="minorEastAsia"/>
          <w:sz w:val="18"/>
          <w:szCs w:val="18"/>
        </w:rPr>
        <w:tab/>
      </w:r>
      <w:r w:rsidRPr="005F71A1">
        <w:rPr>
          <w:rFonts w:asciiTheme="minorEastAsia" w:hAnsiTheme="minorEastAsia"/>
          <w:sz w:val="18"/>
          <w:szCs w:val="18"/>
        </w:rPr>
        <w:tab/>
      </w:r>
      <w:r w:rsidRPr="005F71A1">
        <w:rPr>
          <w:rFonts w:asciiTheme="minorEastAsia" w:hAnsiTheme="minorEastAsia"/>
          <w:sz w:val="18"/>
          <w:szCs w:val="18"/>
        </w:rPr>
        <w:tab/>
        <w:t>SeqStackPrint(p)  ;</w:t>
      </w:r>
    </w:p>
    <w:p w:rsidR="00025C64" w:rsidRPr="005F71A1" w:rsidRDefault="00025C64" w:rsidP="005F71A1">
      <w:pPr>
        <w:spacing w:beforeLines="50" w:afterLines="50" w:line="240" w:lineRule="atLeast"/>
        <w:rPr>
          <w:rFonts w:asciiTheme="minorEastAsia" w:hAnsiTheme="minorEastAsia"/>
          <w:sz w:val="18"/>
          <w:szCs w:val="18"/>
        </w:rPr>
      </w:pPr>
      <w:r w:rsidRPr="005F71A1">
        <w:rPr>
          <w:rFonts w:asciiTheme="minorEastAsia" w:hAnsiTheme="minorEastAsia"/>
          <w:sz w:val="18"/>
          <w:szCs w:val="18"/>
        </w:rPr>
        <w:tab/>
      </w:r>
      <w:r w:rsidRPr="005F71A1">
        <w:rPr>
          <w:rFonts w:asciiTheme="minorEastAsia" w:hAnsiTheme="minorEastAsia"/>
          <w:sz w:val="18"/>
          <w:szCs w:val="18"/>
        </w:rPr>
        <w:tab/>
      </w:r>
      <w:r w:rsidRPr="005F71A1">
        <w:rPr>
          <w:rFonts w:asciiTheme="minorEastAsia" w:hAnsiTheme="minorEastAsia"/>
          <w:sz w:val="18"/>
          <w:szCs w:val="18"/>
        </w:rPr>
        <w:tab/>
      </w:r>
      <w:r w:rsidRPr="005F71A1">
        <w:rPr>
          <w:rFonts w:asciiTheme="minorEastAsia" w:hAnsiTheme="minorEastAsia"/>
          <w:sz w:val="18"/>
          <w:szCs w:val="18"/>
        </w:rPr>
        <w:tab/>
        <w:t>break;</w:t>
      </w:r>
    </w:p>
    <w:p w:rsidR="00025C64" w:rsidRPr="005F71A1" w:rsidRDefault="00025C64" w:rsidP="005F71A1">
      <w:pPr>
        <w:spacing w:beforeLines="50" w:afterLines="50" w:line="240" w:lineRule="atLeast"/>
        <w:rPr>
          <w:rFonts w:asciiTheme="minorEastAsia" w:hAnsiTheme="minorEastAsia"/>
          <w:sz w:val="18"/>
          <w:szCs w:val="18"/>
        </w:rPr>
      </w:pPr>
      <w:r w:rsidRPr="005F71A1">
        <w:rPr>
          <w:rFonts w:asciiTheme="minorEastAsia" w:hAnsiTheme="minorEastAsia"/>
          <w:sz w:val="18"/>
          <w:szCs w:val="18"/>
        </w:rPr>
        <w:tab/>
      </w:r>
      <w:r w:rsidRPr="005F71A1">
        <w:rPr>
          <w:rFonts w:asciiTheme="minorEastAsia" w:hAnsiTheme="minorEastAsia"/>
          <w:sz w:val="18"/>
          <w:szCs w:val="18"/>
        </w:rPr>
        <w:tab/>
      </w:r>
      <w:r w:rsidRPr="005F71A1">
        <w:rPr>
          <w:rFonts w:asciiTheme="minorEastAsia" w:hAnsiTheme="minorEastAsia"/>
          <w:sz w:val="18"/>
          <w:szCs w:val="18"/>
        </w:rPr>
        <w:tab/>
        <w:t>case 5 :</w:t>
      </w:r>
    </w:p>
    <w:p w:rsidR="00025C64" w:rsidRPr="005F71A1" w:rsidRDefault="00025C64" w:rsidP="005F71A1">
      <w:pPr>
        <w:spacing w:beforeLines="50" w:afterLines="50" w:line="240" w:lineRule="atLeast"/>
        <w:rPr>
          <w:rFonts w:asciiTheme="minorEastAsia" w:hAnsiTheme="minorEastAsia"/>
          <w:sz w:val="18"/>
          <w:szCs w:val="18"/>
        </w:rPr>
      </w:pPr>
      <w:r w:rsidRPr="005F71A1">
        <w:rPr>
          <w:rFonts w:asciiTheme="minorEastAsia" w:hAnsiTheme="minorEastAsia"/>
          <w:sz w:val="18"/>
          <w:szCs w:val="18"/>
        </w:rPr>
        <w:tab/>
      </w:r>
      <w:r w:rsidRPr="005F71A1">
        <w:rPr>
          <w:rFonts w:asciiTheme="minorEastAsia" w:hAnsiTheme="minorEastAsia"/>
          <w:sz w:val="18"/>
          <w:szCs w:val="18"/>
        </w:rPr>
        <w:tab/>
      </w:r>
      <w:r w:rsidRPr="005F71A1">
        <w:rPr>
          <w:rFonts w:asciiTheme="minorEastAsia" w:hAnsiTheme="minorEastAsia"/>
          <w:sz w:val="18"/>
          <w:szCs w:val="18"/>
        </w:rPr>
        <w:tab/>
      </w:r>
      <w:r w:rsidRPr="005F71A1">
        <w:rPr>
          <w:rFonts w:asciiTheme="minorEastAsia" w:hAnsiTheme="minorEastAsia"/>
          <w:sz w:val="18"/>
          <w:szCs w:val="18"/>
        </w:rPr>
        <w:tab/>
        <w:t>ClearStack(&amp;p)  ;</w:t>
      </w:r>
    </w:p>
    <w:p w:rsidR="00025C64" w:rsidRPr="005F71A1" w:rsidRDefault="00025C64" w:rsidP="005F71A1">
      <w:pPr>
        <w:spacing w:beforeLines="50" w:afterLines="50" w:line="240" w:lineRule="atLeast"/>
        <w:rPr>
          <w:rFonts w:asciiTheme="minorEastAsia" w:hAnsiTheme="minorEastAsia"/>
          <w:sz w:val="18"/>
          <w:szCs w:val="18"/>
        </w:rPr>
      </w:pPr>
      <w:r w:rsidRPr="005F71A1">
        <w:rPr>
          <w:rFonts w:asciiTheme="minorEastAsia" w:hAnsiTheme="minorEastAsia"/>
          <w:sz w:val="18"/>
          <w:szCs w:val="18"/>
        </w:rPr>
        <w:tab/>
      </w:r>
      <w:r w:rsidRPr="005F71A1">
        <w:rPr>
          <w:rFonts w:asciiTheme="minorEastAsia" w:hAnsiTheme="minorEastAsia"/>
          <w:sz w:val="18"/>
          <w:szCs w:val="18"/>
        </w:rPr>
        <w:tab/>
      </w:r>
      <w:r w:rsidRPr="005F71A1">
        <w:rPr>
          <w:rFonts w:asciiTheme="minorEastAsia" w:hAnsiTheme="minorEastAsia"/>
          <w:sz w:val="18"/>
          <w:szCs w:val="18"/>
        </w:rPr>
        <w:tab/>
      </w:r>
      <w:r w:rsidRPr="005F71A1">
        <w:rPr>
          <w:rFonts w:asciiTheme="minorEastAsia" w:hAnsiTheme="minorEastAsia"/>
          <w:sz w:val="18"/>
          <w:szCs w:val="18"/>
        </w:rPr>
        <w:tab/>
        <w:t>break;</w:t>
      </w:r>
    </w:p>
    <w:p w:rsidR="00025C64" w:rsidRPr="005F71A1" w:rsidRDefault="00025C64" w:rsidP="005F71A1">
      <w:pPr>
        <w:spacing w:beforeLines="50" w:afterLines="50" w:line="240" w:lineRule="atLeast"/>
        <w:rPr>
          <w:rFonts w:asciiTheme="minorEastAsia" w:hAnsiTheme="minorEastAsia"/>
          <w:sz w:val="18"/>
          <w:szCs w:val="18"/>
        </w:rPr>
      </w:pPr>
      <w:r w:rsidRPr="005F71A1">
        <w:rPr>
          <w:rFonts w:asciiTheme="minorEastAsia" w:hAnsiTheme="minorEastAsia"/>
          <w:sz w:val="18"/>
          <w:szCs w:val="18"/>
        </w:rPr>
        <w:tab/>
      </w:r>
      <w:r w:rsidRPr="005F71A1">
        <w:rPr>
          <w:rFonts w:asciiTheme="minorEastAsia" w:hAnsiTheme="minorEastAsia"/>
          <w:sz w:val="18"/>
          <w:szCs w:val="18"/>
        </w:rPr>
        <w:tab/>
        <w:t>}</w:t>
      </w:r>
    </w:p>
    <w:p w:rsidR="00025C64" w:rsidRPr="005F71A1" w:rsidRDefault="00025C64" w:rsidP="005F71A1">
      <w:pPr>
        <w:spacing w:beforeLines="50" w:afterLines="50" w:line="240" w:lineRule="atLeast"/>
        <w:rPr>
          <w:rFonts w:asciiTheme="minorEastAsia" w:hAnsiTheme="minorEastAsia"/>
          <w:sz w:val="18"/>
          <w:szCs w:val="18"/>
        </w:rPr>
      </w:pPr>
      <w:r w:rsidRPr="005F71A1">
        <w:rPr>
          <w:rFonts w:asciiTheme="minorEastAsia" w:hAnsiTheme="minorEastAsia"/>
          <w:sz w:val="18"/>
          <w:szCs w:val="18"/>
        </w:rPr>
        <w:tab/>
        <w:t>}</w:t>
      </w:r>
    </w:p>
    <w:p w:rsidR="00EA6F7F" w:rsidRPr="005F71A1" w:rsidRDefault="00025C64" w:rsidP="005F71A1">
      <w:pPr>
        <w:spacing w:beforeLines="50" w:afterLines="50" w:line="240" w:lineRule="atLeast"/>
        <w:rPr>
          <w:rFonts w:asciiTheme="minorEastAsia" w:hAnsiTheme="minorEastAsia"/>
          <w:sz w:val="18"/>
          <w:szCs w:val="18"/>
        </w:rPr>
      </w:pPr>
      <w:r w:rsidRPr="005F71A1">
        <w:rPr>
          <w:rFonts w:asciiTheme="minorEastAsia" w:hAnsiTheme="minorEastAsia"/>
          <w:sz w:val="18"/>
          <w:szCs w:val="18"/>
        </w:rPr>
        <w:lastRenderedPageBreak/>
        <w:t>}</w:t>
      </w:r>
    </w:p>
    <w:p w:rsidR="00EA6F7F" w:rsidRDefault="00EA6F7F" w:rsidP="005F71A1">
      <w:pPr>
        <w:spacing w:beforeLines="50" w:afterLines="50" w:line="240" w:lineRule="atLeast"/>
        <w:rPr>
          <w:rFonts w:asciiTheme="minorEastAsia" w:hAnsiTheme="minorEastAsia" w:hint="eastAsia"/>
          <w:sz w:val="18"/>
          <w:szCs w:val="18"/>
        </w:rPr>
      </w:pPr>
    </w:p>
    <w:p w:rsidR="006C597B" w:rsidRPr="006C597B" w:rsidRDefault="006C597B" w:rsidP="005F71A1">
      <w:pPr>
        <w:spacing w:beforeLines="50" w:afterLines="50" w:line="240" w:lineRule="atLeast"/>
        <w:rPr>
          <w:rFonts w:asciiTheme="minorEastAsia" w:hAnsiTheme="minorEastAsia" w:hint="eastAsia"/>
          <w:b/>
          <w:sz w:val="18"/>
          <w:szCs w:val="18"/>
        </w:rPr>
      </w:pPr>
      <w:r w:rsidRPr="006C597B">
        <w:rPr>
          <w:rFonts w:asciiTheme="minorEastAsia" w:hAnsiTheme="minorEastAsia" w:hint="eastAsia"/>
          <w:b/>
          <w:sz w:val="18"/>
          <w:szCs w:val="18"/>
        </w:rPr>
        <w:t>五、实验结果</w:t>
      </w:r>
    </w:p>
    <w:p w:rsidR="006C597B" w:rsidRDefault="006C597B" w:rsidP="005F71A1">
      <w:pPr>
        <w:spacing w:beforeLines="50" w:afterLines="50" w:line="240" w:lineRule="atLeast"/>
        <w:rPr>
          <w:rFonts w:asciiTheme="minorEastAsia" w:hAnsiTheme="minorEastAsia" w:hint="eastAsia"/>
          <w:sz w:val="18"/>
          <w:szCs w:val="18"/>
        </w:rPr>
      </w:pPr>
      <w:r>
        <w:rPr>
          <w:rFonts w:asciiTheme="minorEastAsia" w:hAnsiTheme="minorEastAsia" w:hint="eastAsia"/>
          <w:noProof/>
          <w:sz w:val="18"/>
          <w:szCs w:val="18"/>
        </w:rPr>
        <w:drawing>
          <wp:inline distT="0" distB="0" distL="0" distR="0">
            <wp:extent cx="2286000" cy="1371600"/>
            <wp:effectExtent l="19050" t="0" r="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1371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C597B" w:rsidRDefault="006C597B" w:rsidP="005F71A1">
      <w:pPr>
        <w:spacing w:beforeLines="50" w:afterLines="50" w:line="240" w:lineRule="atLeast"/>
        <w:rPr>
          <w:rFonts w:asciiTheme="minorEastAsia" w:hAnsiTheme="minorEastAsia" w:hint="eastAsia"/>
          <w:sz w:val="18"/>
          <w:szCs w:val="18"/>
        </w:rPr>
      </w:pPr>
      <w:r>
        <w:rPr>
          <w:rFonts w:asciiTheme="minorEastAsia" w:hAnsiTheme="minorEastAsia" w:hint="eastAsia"/>
          <w:noProof/>
          <w:sz w:val="18"/>
          <w:szCs w:val="18"/>
        </w:rPr>
        <w:drawing>
          <wp:inline distT="0" distB="0" distL="0" distR="0">
            <wp:extent cx="2847975" cy="1914525"/>
            <wp:effectExtent l="19050" t="0" r="9525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7975" cy="19145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C597B" w:rsidRDefault="006C597B" w:rsidP="005F71A1">
      <w:pPr>
        <w:spacing w:beforeLines="50" w:afterLines="50" w:line="240" w:lineRule="atLeast"/>
        <w:rPr>
          <w:rFonts w:asciiTheme="minorEastAsia" w:hAnsiTheme="minorEastAsia" w:hint="eastAsia"/>
          <w:sz w:val="18"/>
          <w:szCs w:val="18"/>
        </w:rPr>
      </w:pPr>
      <w:r>
        <w:rPr>
          <w:rFonts w:asciiTheme="minorEastAsia" w:hAnsiTheme="minorEastAsia" w:hint="eastAsia"/>
          <w:noProof/>
          <w:sz w:val="18"/>
          <w:szCs w:val="18"/>
        </w:rPr>
        <w:drawing>
          <wp:inline distT="0" distB="0" distL="0" distR="0">
            <wp:extent cx="2867025" cy="1752600"/>
            <wp:effectExtent l="19050" t="0" r="9525" b="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7025" cy="1752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C597B" w:rsidRDefault="006C597B" w:rsidP="005F71A1">
      <w:pPr>
        <w:spacing w:beforeLines="50" w:afterLines="50" w:line="240" w:lineRule="atLeast"/>
        <w:rPr>
          <w:rFonts w:asciiTheme="minorEastAsia" w:hAnsiTheme="minorEastAsia" w:hint="eastAsia"/>
          <w:sz w:val="18"/>
          <w:szCs w:val="18"/>
        </w:rPr>
      </w:pPr>
      <w:r>
        <w:rPr>
          <w:rFonts w:asciiTheme="minorEastAsia" w:hAnsiTheme="minorEastAsia" w:hint="eastAsia"/>
          <w:noProof/>
          <w:sz w:val="18"/>
          <w:szCs w:val="18"/>
        </w:rPr>
        <w:drawing>
          <wp:inline distT="0" distB="0" distL="0" distR="0">
            <wp:extent cx="2628900" cy="695325"/>
            <wp:effectExtent l="19050" t="0" r="0" b="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8900" cy="6953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C597B" w:rsidRDefault="006C597B" w:rsidP="005F71A1">
      <w:pPr>
        <w:spacing w:beforeLines="50" w:afterLines="50" w:line="240" w:lineRule="atLeast"/>
        <w:rPr>
          <w:rFonts w:asciiTheme="minorEastAsia" w:hAnsiTheme="minorEastAsia" w:hint="eastAsia"/>
          <w:sz w:val="18"/>
          <w:szCs w:val="18"/>
        </w:rPr>
      </w:pPr>
    </w:p>
    <w:p w:rsidR="006C597B" w:rsidRDefault="006C597B" w:rsidP="005F71A1">
      <w:pPr>
        <w:spacing w:beforeLines="50" w:afterLines="50" w:line="240" w:lineRule="atLeast"/>
        <w:rPr>
          <w:rFonts w:asciiTheme="minorEastAsia" w:hAnsiTheme="minorEastAsia" w:hint="eastAsia"/>
          <w:sz w:val="18"/>
          <w:szCs w:val="18"/>
        </w:rPr>
      </w:pPr>
    </w:p>
    <w:p w:rsidR="006C597B" w:rsidRDefault="006C597B" w:rsidP="005F71A1">
      <w:pPr>
        <w:spacing w:beforeLines="50" w:afterLines="50" w:line="240" w:lineRule="atLeast"/>
        <w:rPr>
          <w:rFonts w:asciiTheme="minorEastAsia" w:hAnsiTheme="minorEastAsia" w:hint="eastAsia"/>
          <w:sz w:val="18"/>
          <w:szCs w:val="18"/>
        </w:rPr>
      </w:pPr>
    </w:p>
    <w:p w:rsidR="006C597B" w:rsidRDefault="006C597B" w:rsidP="005F71A1">
      <w:pPr>
        <w:spacing w:beforeLines="50" w:afterLines="50" w:line="240" w:lineRule="atLeast"/>
        <w:rPr>
          <w:rFonts w:asciiTheme="minorEastAsia" w:hAnsiTheme="minorEastAsia" w:hint="eastAsia"/>
          <w:sz w:val="18"/>
          <w:szCs w:val="18"/>
        </w:rPr>
      </w:pPr>
    </w:p>
    <w:p w:rsidR="006C597B" w:rsidRPr="005F71A1" w:rsidRDefault="006C597B" w:rsidP="005F71A1">
      <w:pPr>
        <w:spacing w:beforeLines="50" w:afterLines="50" w:line="240" w:lineRule="atLeast"/>
        <w:rPr>
          <w:rFonts w:asciiTheme="minorEastAsia" w:hAnsiTheme="minorEastAsia" w:hint="eastAsia"/>
          <w:sz w:val="18"/>
          <w:szCs w:val="18"/>
        </w:rPr>
      </w:pPr>
    </w:p>
    <w:p w:rsidR="00963CC3" w:rsidRPr="005F71A1" w:rsidRDefault="00025C64" w:rsidP="005F71A1">
      <w:pPr>
        <w:widowControl/>
        <w:jc w:val="center"/>
        <w:rPr>
          <w:rFonts w:eastAsia="宋体" w:hint="eastAsia"/>
          <w:b/>
          <w:sz w:val="36"/>
          <w:szCs w:val="36"/>
        </w:rPr>
      </w:pPr>
      <w:r w:rsidRPr="005F71A1">
        <w:rPr>
          <w:rFonts w:eastAsia="宋体" w:hint="eastAsia"/>
          <w:b/>
          <w:sz w:val="36"/>
          <w:szCs w:val="36"/>
        </w:rPr>
        <w:lastRenderedPageBreak/>
        <w:t>实验三</w:t>
      </w:r>
      <w:r w:rsidRPr="005F71A1">
        <w:rPr>
          <w:rFonts w:eastAsia="宋体" w:hint="eastAsia"/>
          <w:b/>
          <w:sz w:val="36"/>
          <w:szCs w:val="36"/>
        </w:rPr>
        <w:t xml:space="preserve"> </w:t>
      </w:r>
      <w:r w:rsidRPr="005F71A1">
        <w:rPr>
          <w:rFonts w:eastAsia="宋体" w:hint="eastAsia"/>
          <w:b/>
          <w:sz w:val="36"/>
          <w:szCs w:val="36"/>
        </w:rPr>
        <w:t>二叉树的建立和遍历</w:t>
      </w:r>
    </w:p>
    <w:p w:rsidR="00963CC3" w:rsidRPr="005F71A1" w:rsidRDefault="00963CC3" w:rsidP="005F71A1">
      <w:pPr>
        <w:widowControl/>
        <w:spacing w:line="400" w:lineRule="exact"/>
        <w:jc w:val="left"/>
        <w:rPr>
          <w:rFonts w:eastAsia="宋体" w:hint="eastAsia"/>
          <w:b/>
          <w:sz w:val="24"/>
        </w:rPr>
      </w:pPr>
      <w:r w:rsidRPr="005F71A1">
        <w:rPr>
          <w:rFonts w:eastAsia="宋体" w:hint="eastAsia"/>
          <w:b/>
          <w:sz w:val="24"/>
        </w:rPr>
        <w:t>一、实验目的</w:t>
      </w:r>
    </w:p>
    <w:p w:rsidR="00963CC3" w:rsidRPr="00963CC3" w:rsidRDefault="00963CC3" w:rsidP="005F71A1">
      <w:pPr>
        <w:widowControl/>
        <w:spacing w:line="400" w:lineRule="exact"/>
        <w:jc w:val="left"/>
        <w:rPr>
          <w:rFonts w:ascii="Calibri" w:eastAsia="宋体" w:hAnsi="Calibri" w:cs="Times New Roman" w:hint="eastAsia"/>
          <w:sz w:val="24"/>
        </w:rPr>
      </w:pPr>
      <w:r>
        <w:rPr>
          <w:rFonts w:hint="eastAsia"/>
          <w:sz w:val="24"/>
        </w:rPr>
        <w:t>1</w:t>
      </w:r>
      <w:r>
        <w:rPr>
          <w:rFonts w:hint="eastAsia"/>
          <w:sz w:val="24"/>
        </w:rPr>
        <w:t>、</w:t>
      </w:r>
      <w:r>
        <w:rPr>
          <w:rFonts w:ascii="Calibri" w:eastAsia="宋体" w:hAnsi="Calibri" w:cs="Times New Roman" w:hint="eastAsia"/>
          <w:sz w:val="24"/>
        </w:rPr>
        <w:t>学会实现二叉树结点结构和对二叉树的基本操作。</w:t>
      </w:r>
    </w:p>
    <w:p w:rsidR="00963CC3" w:rsidRDefault="00963CC3" w:rsidP="005F71A1">
      <w:pPr>
        <w:spacing w:line="400" w:lineRule="exact"/>
        <w:jc w:val="left"/>
        <w:rPr>
          <w:rFonts w:hint="eastAsia"/>
          <w:sz w:val="24"/>
        </w:rPr>
      </w:pPr>
      <w:r>
        <w:rPr>
          <w:rFonts w:hint="eastAsia"/>
          <w:sz w:val="24"/>
        </w:rPr>
        <w:t>2</w:t>
      </w:r>
      <w:r>
        <w:rPr>
          <w:rFonts w:hint="eastAsia"/>
          <w:sz w:val="24"/>
        </w:rPr>
        <w:t>、</w:t>
      </w:r>
      <w:r>
        <w:rPr>
          <w:rFonts w:ascii="Calibri" w:eastAsia="宋体" w:hAnsi="Calibri" w:cs="Times New Roman" w:hint="eastAsia"/>
          <w:sz w:val="24"/>
        </w:rPr>
        <w:t>掌握对二叉树每种操作的具体实现，学会利用递归方法编写对二叉树这种递归数据结构进行处理的算法。</w:t>
      </w:r>
    </w:p>
    <w:p w:rsidR="00963CC3" w:rsidRPr="005F71A1" w:rsidRDefault="00963CC3" w:rsidP="005F71A1">
      <w:pPr>
        <w:spacing w:line="400" w:lineRule="exact"/>
        <w:jc w:val="left"/>
        <w:rPr>
          <w:rFonts w:hint="eastAsia"/>
          <w:b/>
          <w:sz w:val="24"/>
        </w:rPr>
      </w:pPr>
      <w:r w:rsidRPr="005F71A1">
        <w:rPr>
          <w:rFonts w:hint="eastAsia"/>
          <w:b/>
          <w:sz w:val="24"/>
        </w:rPr>
        <w:t>二、实验内容</w:t>
      </w:r>
    </w:p>
    <w:p w:rsidR="00963CC3" w:rsidRDefault="00963CC3" w:rsidP="005F71A1">
      <w:pPr>
        <w:spacing w:line="400" w:lineRule="exact"/>
        <w:jc w:val="left"/>
        <w:rPr>
          <w:rFonts w:hint="eastAsia"/>
          <w:b/>
          <w:sz w:val="28"/>
          <w:szCs w:val="28"/>
        </w:rPr>
      </w:pPr>
      <w:r>
        <w:rPr>
          <w:rFonts w:ascii="Calibri" w:eastAsia="宋体" w:hAnsi="Calibri" w:cs="Times New Roman" w:hint="eastAsia"/>
          <w:sz w:val="24"/>
        </w:rPr>
        <w:t>编写程序任意输入二叉树的结点个数和结点值，构造一棵二叉树，采用三种递归遍历算法</w:t>
      </w:r>
      <w:r>
        <w:rPr>
          <w:rFonts w:ascii="Calibri" w:eastAsia="宋体" w:hAnsi="Calibri" w:cs="Times New Roman" w:hint="eastAsia"/>
          <w:sz w:val="24"/>
        </w:rPr>
        <w:t>(</w:t>
      </w:r>
      <w:r>
        <w:rPr>
          <w:rFonts w:ascii="Calibri" w:eastAsia="宋体" w:hAnsi="Calibri" w:cs="Times New Roman" w:hint="eastAsia"/>
          <w:sz w:val="24"/>
        </w:rPr>
        <w:t>前序、中序、后序</w:t>
      </w:r>
      <w:r>
        <w:rPr>
          <w:rFonts w:ascii="Calibri" w:eastAsia="宋体" w:hAnsi="Calibri" w:cs="Times New Roman" w:hint="eastAsia"/>
          <w:sz w:val="24"/>
        </w:rPr>
        <w:t>)</w:t>
      </w:r>
      <w:r>
        <w:rPr>
          <w:rFonts w:ascii="Calibri" w:eastAsia="宋体" w:hAnsi="Calibri" w:cs="Times New Roman" w:hint="eastAsia"/>
          <w:sz w:val="24"/>
        </w:rPr>
        <w:t>对这棵二叉树进行遍历并计算出二叉树的高度</w:t>
      </w:r>
      <w:r>
        <w:rPr>
          <w:rFonts w:ascii="Calibri" w:eastAsia="宋体" w:hAnsi="Calibri" w:cs="Times New Roman" w:hint="eastAsia"/>
          <w:b/>
          <w:sz w:val="28"/>
          <w:szCs w:val="28"/>
        </w:rPr>
        <w:t>。</w:t>
      </w:r>
    </w:p>
    <w:p w:rsidR="008E0D9F" w:rsidRDefault="008E0D9F" w:rsidP="005F71A1">
      <w:pPr>
        <w:spacing w:line="400" w:lineRule="exact"/>
        <w:rPr>
          <w:rFonts w:asciiTheme="minorEastAsia" w:hAnsiTheme="minorEastAsia" w:hint="eastAsia"/>
          <w:b/>
          <w:sz w:val="24"/>
          <w:szCs w:val="24"/>
        </w:rPr>
      </w:pPr>
      <w:r w:rsidRPr="00A471B9">
        <w:rPr>
          <w:rFonts w:asciiTheme="minorEastAsia" w:hAnsiTheme="minorEastAsia" w:hint="eastAsia"/>
          <w:b/>
          <w:sz w:val="24"/>
          <w:szCs w:val="24"/>
        </w:rPr>
        <w:t>三、程序设计的基本思想，原理和算法描述</w:t>
      </w:r>
    </w:p>
    <w:p w:rsidR="008E0D9F" w:rsidRPr="008E0D9F" w:rsidRDefault="008E0D9F" w:rsidP="005F71A1">
      <w:pPr>
        <w:spacing w:line="400" w:lineRule="exact"/>
        <w:jc w:val="left"/>
        <w:rPr>
          <w:rFonts w:hint="eastAsia"/>
          <w:sz w:val="24"/>
        </w:rPr>
      </w:pPr>
      <w:r>
        <w:rPr>
          <w:rFonts w:hint="eastAsia"/>
          <w:sz w:val="24"/>
        </w:rPr>
        <w:t>1</w:t>
      </w:r>
      <w:r w:rsidRPr="008E0D9F">
        <w:rPr>
          <w:rFonts w:hint="eastAsia"/>
          <w:sz w:val="24"/>
        </w:rPr>
        <w:t>、数据结构的定义</w:t>
      </w:r>
      <w:r w:rsidRPr="008E0D9F">
        <w:rPr>
          <w:rFonts w:hint="eastAsia"/>
          <w:sz w:val="24"/>
        </w:rPr>
        <w:t> </w:t>
      </w:r>
    </w:p>
    <w:p w:rsidR="008E0D9F" w:rsidRPr="008E0D9F" w:rsidRDefault="008E0D9F" w:rsidP="005F71A1">
      <w:pPr>
        <w:spacing w:line="400" w:lineRule="exact"/>
        <w:jc w:val="left"/>
        <w:rPr>
          <w:rFonts w:hint="eastAsia"/>
          <w:sz w:val="24"/>
        </w:rPr>
      </w:pPr>
      <w:r w:rsidRPr="008E0D9F">
        <w:rPr>
          <w:rFonts w:hint="eastAsia"/>
          <w:sz w:val="24"/>
        </w:rPr>
        <w:t>二叉树是另一种树型结构，它的特点是每个结点至多只有两棵子树，并且二叉树有左右之分，其次序不能任意颠倒。二叉树的存储结构分为顺序存储和链式存储结构，本次我们主要应用二叉树的二叉链表的方式存储方式，实验中首先必须对二叉树的数据结构进行定义，即定义一个二叉链表，其中其数据成员包括节点的数据、左子树的指针、右子树的指针。</w:t>
      </w:r>
      <w:r w:rsidRPr="008E0D9F">
        <w:rPr>
          <w:rFonts w:hint="eastAsia"/>
          <w:sz w:val="24"/>
        </w:rPr>
        <w:t> </w:t>
      </w:r>
    </w:p>
    <w:p w:rsidR="008E0D9F" w:rsidRPr="008E0D9F" w:rsidRDefault="008E0D9F" w:rsidP="005F71A1">
      <w:pPr>
        <w:spacing w:line="400" w:lineRule="exact"/>
        <w:jc w:val="left"/>
        <w:rPr>
          <w:rFonts w:hint="eastAsia"/>
          <w:sz w:val="24"/>
        </w:rPr>
      </w:pPr>
      <w:r w:rsidRPr="008E0D9F">
        <w:rPr>
          <w:rFonts w:hint="eastAsia"/>
          <w:sz w:val="24"/>
        </w:rPr>
        <w:t>2</w:t>
      </w:r>
      <w:r w:rsidRPr="008E0D9F">
        <w:rPr>
          <w:rFonts w:hint="eastAsia"/>
          <w:sz w:val="24"/>
        </w:rPr>
        <w:t>、二叉树的建立</w:t>
      </w:r>
      <w:r w:rsidRPr="008E0D9F">
        <w:rPr>
          <w:rFonts w:hint="eastAsia"/>
          <w:sz w:val="24"/>
        </w:rPr>
        <w:t> </w:t>
      </w:r>
    </w:p>
    <w:p w:rsidR="008E0D9F" w:rsidRPr="008E0D9F" w:rsidRDefault="008E0D9F" w:rsidP="005F71A1">
      <w:pPr>
        <w:spacing w:line="400" w:lineRule="exact"/>
        <w:jc w:val="left"/>
        <w:rPr>
          <w:rFonts w:hint="eastAsia"/>
          <w:sz w:val="24"/>
        </w:rPr>
      </w:pPr>
      <w:r w:rsidRPr="008E0D9F">
        <w:rPr>
          <w:rFonts w:hint="eastAsia"/>
          <w:sz w:val="24"/>
        </w:rPr>
        <w:t>在实验开始前我们要建立一个以先序形式的二叉树，先序的二叉树就是先访问根结点，然后访问左子树，最后访问右子树的遍历。</w:t>
      </w:r>
      <w:r w:rsidRPr="008E0D9F">
        <w:rPr>
          <w:rFonts w:hint="eastAsia"/>
          <w:sz w:val="24"/>
        </w:rPr>
        <w:t> </w:t>
      </w:r>
    </w:p>
    <w:p w:rsidR="008E0D9F" w:rsidRPr="008E0D9F" w:rsidRDefault="008E0D9F" w:rsidP="005F71A1">
      <w:pPr>
        <w:spacing w:line="400" w:lineRule="exact"/>
        <w:jc w:val="left"/>
        <w:rPr>
          <w:rFonts w:hint="eastAsia"/>
          <w:sz w:val="24"/>
        </w:rPr>
      </w:pPr>
      <w:r w:rsidRPr="008E0D9F">
        <w:rPr>
          <w:rFonts w:hint="eastAsia"/>
          <w:sz w:val="24"/>
        </w:rPr>
        <w:t>3</w:t>
      </w:r>
      <w:r w:rsidRPr="008E0D9F">
        <w:rPr>
          <w:rFonts w:hint="eastAsia"/>
          <w:sz w:val="24"/>
        </w:rPr>
        <w:t>、二叉树的遍历</w:t>
      </w:r>
      <w:r w:rsidRPr="008E0D9F">
        <w:rPr>
          <w:rFonts w:hint="eastAsia"/>
          <w:sz w:val="24"/>
        </w:rPr>
        <w:t> </w:t>
      </w:r>
    </w:p>
    <w:p w:rsidR="008E0D9F" w:rsidRPr="008E0D9F" w:rsidRDefault="008E0D9F" w:rsidP="005F71A1">
      <w:pPr>
        <w:spacing w:line="400" w:lineRule="exact"/>
        <w:jc w:val="left"/>
        <w:rPr>
          <w:rFonts w:ascii="Calibri" w:eastAsia="宋体" w:hAnsi="Calibri" w:cs="Times New Roman" w:hint="eastAsia"/>
          <w:sz w:val="24"/>
        </w:rPr>
      </w:pPr>
      <w:r w:rsidRPr="008E0D9F">
        <w:rPr>
          <w:rFonts w:hint="eastAsia"/>
          <w:sz w:val="24"/>
        </w:rPr>
        <w:t>二叉树的遍历分为先序、中序、后序，需先取遍历的节点的数据存入队列中，然后输出。</w:t>
      </w:r>
    </w:p>
    <w:p w:rsidR="008E0D9F" w:rsidRPr="008E0D9F" w:rsidRDefault="008E0D9F" w:rsidP="005F71A1">
      <w:pPr>
        <w:widowControl/>
        <w:spacing w:line="400" w:lineRule="exact"/>
        <w:jc w:val="left"/>
        <w:rPr>
          <w:rFonts w:eastAsia="宋体" w:hint="eastAsia"/>
          <w:sz w:val="24"/>
        </w:rPr>
      </w:pPr>
      <w:r w:rsidRPr="008E0D9F">
        <w:rPr>
          <w:rFonts w:eastAsia="宋体" w:hint="eastAsia"/>
          <w:sz w:val="24"/>
        </w:rPr>
        <w:t>4</w:t>
      </w:r>
      <w:r w:rsidRPr="008E0D9F">
        <w:rPr>
          <w:rFonts w:eastAsia="宋体" w:hint="eastAsia"/>
          <w:sz w:val="24"/>
        </w:rPr>
        <w:t>、程序中要的函数的介绍</w:t>
      </w:r>
      <w:r w:rsidRPr="008E0D9F">
        <w:rPr>
          <w:rFonts w:eastAsia="宋体" w:hint="eastAsia"/>
          <w:sz w:val="24"/>
        </w:rPr>
        <w:t> </w:t>
      </w:r>
      <w:r w:rsidRPr="008E0D9F">
        <w:rPr>
          <w:rFonts w:eastAsia="宋体" w:hint="eastAsia"/>
          <w:sz w:val="24"/>
        </w:rPr>
        <w:t>（</w:t>
      </w:r>
      <w:r w:rsidRPr="008E0D9F">
        <w:rPr>
          <w:rFonts w:eastAsia="宋体" w:hint="eastAsia"/>
          <w:sz w:val="24"/>
        </w:rPr>
        <w:t>1</w:t>
      </w:r>
      <w:r w:rsidRPr="008E0D9F">
        <w:rPr>
          <w:rFonts w:eastAsia="宋体" w:hint="eastAsia"/>
          <w:sz w:val="24"/>
        </w:rPr>
        <w:t>）二叉树的类型定义</w:t>
      </w:r>
      <w:r>
        <w:rPr>
          <w:rFonts w:eastAsia="宋体" w:hint="eastAsia"/>
          <w:sz w:val="24"/>
        </w:rPr>
        <w:t> </w:t>
      </w:r>
      <w:r w:rsidRPr="008E0D9F">
        <w:rPr>
          <w:rFonts w:eastAsia="宋体" w:hint="eastAsia"/>
          <w:sz w:val="24"/>
        </w:rPr>
        <w:t>（</w:t>
      </w:r>
      <w:r w:rsidRPr="008E0D9F">
        <w:rPr>
          <w:rFonts w:eastAsia="宋体" w:hint="eastAsia"/>
          <w:sz w:val="24"/>
        </w:rPr>
        <w:t>2</w:t>
      </w:r>
      <w:r w:rsidRPr="008E0D9F">
        <w:rPr>
          <w:rFonts w:eastAsia="宋体" w:hint="eastAsia"/>
          <w:sz w:val="24"/>
        </w:rPr>
        <w:t>）定义链式队列类型</w:t>
      </w:r>
      <w:r w:rsidRPr="008E0D9F">
        <w:rPr>
          <w:rFonts w:eastAsia="宋体" w:hint="eastAsia"/>
          <w:sz w:val="24"/>
        </w:rPr>
        <w:t> </w:t>
      </w:r>
    </w:p>
    <w:p w:rsidR="008E0D9F" w:rsidRDefault="008E0D9F" w:rsidP="005F71A1">
      <w:pPr>
        <w:widowControl/>
        <w:spacing w:line="400" w:lineRule="exact"/>
        <w:jc w:val="left"/>
        <w:rPr>
          <w:rFonts w:eastAsia="宋体" w:hint="eastAsia"/>
          <w:sz w:val="24"/>
        </w:rPr>
      </w:pPr>
      <w:r w:rsidRPr="008E0D9F">
        <w:rPr>
          <w:rFonts w:eastAsia="宋体" w:hint="eastAsia"/>
          <w:sz w:val="24"/>
        </w:rPr>
        <w:t>（</w:t>
      </w:r>
      <w:r w:rsidRPr="008E0D9F">
        <w:rPr>
          <w:rFonts w:eastAsia="宋体" w:hint="eastAsia"/>
          <w:sz w:val="24"/>
        </w:rPr>
        <w:t>3</w:t>
      </w:r>
      <w:r w:rsidRPr="008E0D9F">
        <w:rPr>
          <w:rFonts w:eastAsia="宋体" w:hint="eastAsia"/>
          <w:sz w:val="24"/>
        </w:rPr>
        <w:t>）初始化链式队列的函数</w:t>
      </w:r>
      <w:r w:rsidRPr="008E0D9F">
        <w:rPr>
          <w:rFonts w:eastAsia="宋体" w:hint="eastAsia"/>
          <w:sz w:val="24"/>
        </w:rPr>
        <w:t> </w:t>
      </w:r>
      <w:r w:rsidRPr="008E0D9F">
        <w:rPr>
          <w:rFonts w:eastAsia="宋体" w:hint="eastAsia"/>
          <w:sz w:val="24"/>
        </w:rPr>
        <w:t>（</w:t>
      </w:r>
      <w:r>
        <w:rPr>
          <w:rFonts w:eastAsia="宋体" w:hint="eastAsia"/>
          <w:sz w:val="24"/>
        </w:rPr>
        <w:t>4</w:t>
      </w:r>
      <w:r w:rsidRPr="008E0D9F">
        <w:rPr>
          <w:rFonts w:eastAsia="宋体" w:hint="eastAsia"/>
          <w:sz w:val="24"/>
        </w:rPr>
        <w:t>）主函数</w:t>
      </w:r>
    </w:p>
    <w:p w:rsidR="0083674D" w:rsidRDefault="0083674D" w:rsidP="008E0D9F">
      <w:pPr>
        <w:spacing w:beforeLines="50" w:afterLines="50" w:line="400" w:lineRule="exact"/>
        <w:jc w:val="left"/>
        <w:rPr>
          <w:rFonts w:asciiTheme="minorEastAsia" w:hAnsiTheme="minorEastAsia" w:hint="eastAsia"/>
          <w:b/>
          <w:sz w:val="24"/>
          <w:szCs w:val="24"/>
        </w:rPr>
      </w:pPr>
    </w:p>
    <w:p w:rsidR="0083674D" w:rsidRDefault="0083674D" w:rsidP="008E0D9F">
      <w:pPr>
        <w:spacing w:beforeLines="50" w:afterLines="50" w:line="400" w:lineRule="exact"/>
        <w:jc w:val="left"/>
        <w:rPr>
          <w:rFonts w:asciiTheme="minorEastAsia" w:hAnsiTheme="minorEastAsia" w:hint="eastAsia"/>
          <w:b/>
          <w:sz w:val="24"/>
          <w:szCs w:val="24"/>
        </w:rPr>
      </w:pPr>
    </w:p>
    <w:p w:rsidR="008E0D9F" w:rsidRDefault="008E0D9F" w:rsidP="008E0D9F">
      <w:pPr>
        <w:spacing w:beforeLines="50" w:afterLines="50" w:line="400" w:lineRule="exact"/>
        <w:jc w:val="left"/>
        <w:rPr>
          <w:rFonts w:asciiTheme="minorEastAsia" w:hAnsiTheme="minorEastAsia" w:hint="eastAsia"/>
          <w:b/>
          <w:sz w:val="24"/>
          <w:szCs w:val="24"/>
        </w:rPr>
      </w:pPr>
      <w:r w:rsidRPr="00A471B9">
        <w:rPr>
          <w:rFonts w:asciiTheme="minorEastAsia" w:hAnsiTheme="minorEastAsia" w:hint="eastAsia"/>
          <w:b/>
          <w:sz w:val="24"/>
          <w:szCs w:val="24"/>
        </w:rPr>
        <w:t>四、源程序及注释</w:t>
      </w:r>
    </w:p>
    <w:p w:rsidR="0083674D" w:rsidRDefault="0083674D" w:rsidP="005F71A1">
      <w:pPr>
        <w:spacing w:beforeLines="50" w:afterLines="50" w:line="240" w:lineRule="atLeast"/>
        <w:jc w:val="left"/>
        <w:rPr>
          <w:rFonts w:asciiTheme="minorEastAsia" w:hAnsiTheme="minorEastAsia" w:hint="eastAsia"/>
          <w:sz w:val="18"/>
          <w:szCs w:val="18"/>
        </w:rPr>
      </w:pPr>
    </w:p>
    <w:p w:rsidR="008E0D9F" w:rsidRPr="005F71A1" w:rsidRDefault="008E0D9F" w:rsidP="005F71A1">
      <w:pPr>
        <w:spacing w:beforeLines="50" w:afterLines="50" w:line="240" w:lineRule="atLeast"/>
        <w:jc w:val="left"/>
        <w:rPr>
          <w:rFonts w:asciiTheme="minorEastAsia" w:hAnsiTheme="minorEastAsia"/>
          <w:sz w:val="18"/>
          <w:szCs w:val="18"/>
        </w:rPr>
      </w:pPr>
      <w:r w:rsidRPr="005F71A1">
        <w:rPr>
          <w:rFonts w:asciiTheme="minorEastAsia" w:hAnsiTheme="minorEastAsia"/>
          <w:sz w:val="18"/>
          <w:szCs w:val="18"/>
        </w:rPr>
        <w:t>#include&lt;stdio.h&gt;</w:t>
      </w:r>
    </w:p>
    <w:p w:rsidR="008E0D9F" w:rsidRPr="005F71A1" w:rsidRDefault="008E0D9F" w:rsidP="005F71A1">
      <w:pPr>
        <w:spacing w:beforeLines="50" w:afterLines="50" w:line="240" w:lineRule="atLeast"/>
        <w:jc w:val="left"/>
        <w:rPr>
          <w:rFonts w:asciiTheme="minorEastAsia" w:hAnsiTheme="minorEastAsia"/>
          <w:sz w:val="18"/>
          <w:szCs w:val="18"/>
        </w:rPr>
      </w:pPr>
      <w:r w:rsidRPr="005F71A1">
        <w:rPr>
          <w:rFonts w:asciiTheme="minorEastAsia" w:hAnsiTheme="minorEastAsia"/>
          <w:sz w:val="18"/>
          <w:szCs w:val="18"/>
        </w:rPr>
        <w:t>#include&lt;stdlib.h&gt;</w:t>
      </w:r>
    </w:p>
    <w:p w:rsidR="008E0D9F" w:rsidRPr="005F71A1" w:rsidRDefault="008E0D9F" w:rsidP="005F71A1">
      <w:pPr>
        <w:spacing w:beforeLines="50" w:afterLines="50" w:line="240" w:lineRule="atLeast"/>
        <w:jc w:val="left"/>
        <w:rPr>
          <w:rFonts w:asciiTheme="minorEastAsia" w:hAnsiTheme="minorEastAsia"/>
          <w:sz w:val="18"/>
          <w:szCs w:val="18"/>
        </w:rPr>
      </w:pPr>
      <w:r w:rsidRPr="005F71A1">
        <w:rPr>
          <w:rFonts w:asciiTheme="minorEastAsia" w:hAnsiTheme="minorEastAsia"/>
          <w:sz w:val="18"/>
          <w:szCs w:val="18"/>
        </w:rPr>
        <w:t>typedef struct BiTNode</w:t>
      </w:r>
    </w:p>
    <w:p w:rsidR="008E0D9F" w:rsidRPr="005F71A1" w:rsidRDefault="008E0D9F" w:rsidP="005F71A1">
      <w:pPr>
        <w:spacing w:beforeLines="50" w:afterLines="50" w:line="240" w:lineRule="atLeast"/>
        <w:jc w:val="left"/>
        <w:rPr>
          <w:rFonts w:asciiTheme="minorEastAsia" w:hAnsiTheme="minorEastAsia"/>
          <w:sz w:val="18"/>
          <w:szCs w:val="18"/>
        </w:rPr>
      </w:pPr>
      <w:r w:rsidRPr="005F71A1">
        <w:rPr>
          <w:rFonts w:asciiTheme="minorEastAsia" w:hAnsiTheme="minorEastAsia"/>
          <w:sz w:val="18"/>
          <w:szCs w:val="18"/>
        </w:rPr>
        <w:t>{char data;</w:t>
      </w:r>
    </w:p>
    <w:p w:rsidR="008E0D9F" w:rsidRPr="005F71A1" w:rsidRDefault="008E0D9F" w:rsidP="005F71A1">
      <w:pPr>
        <w:spacing w:beforeLines="50" w:afterLines="50" w:line="240" w:lineRule="atLeast"/>
        <w:jc w:val="left"/>
        <w:rPr>
          <w:rFonts w:asciiTheme="minorEastAsia" w:hAnsiTheme="minorEastAsia"/>
          <w:sz w:val="18"/>
          <w:szCs w:val="18"/>
        </w:rPr>
      </w:pPr>
      <w:r w:rsidRPr="005F71A1">
        <w:rPr>
          <w:rFonts w:asciiTheme="minorEastAsia" w:hAnsiTheme="minorEastAsia"/>
          <w:sz w:val="18"/>
          <w:szCs w:val="18"/>
        </w:rPr>
        <w:t xml:space="preserve">    struct BiTNode *lchild,*rchild;</w:t>
      </w:r>
    </w:p>
    <w:p w:rsidR="008E0D9F" w:rsidRPr="005F71A1" w:rsidRDefault="008E0D9F" w:rsidP="005F71A1">
      <w:pPr>
        <w:spacing w:beforeLines="50" w:afterLines="50" w:line="240" w:lineRule="atLeast"/>
        <w:jc w:val="left"/>
        <w:rPr>
          <w:rFonts w:asciiTheme="minorEastAsia" w:hAnsiTheme="minorEastAsia"/>
          <w:sz w:val="18"/>
          <w:szCs w:val="18"/>
        </w:rPr>
      </w:pPr>
      <w:r w:rsidRPr="005F71A1">
        <w:rPr>
          <w:rFonts w:asciiTheme="minorEastAsia" w:hAnsiTheme="minorEastAsia"/>
          <w:sz w:val="18"/>
          <w:szCs w:val="18"/>
        </w:rPr>
        <w:lastRenderedPageBreak/>
        <w:t>}BiTNode,*BiTree;</w:t>
      </w:r>
    </w:p>
    <w:p w:rsidR="008E0D9F" w:rsidRPr="005F71A1" w:rsidRDefault="008E0D9F" w:rsidP="005F71A1">
      <w:pPr>
        <w:spacing w:beforeLines="50" w:afterLines="50" w:line="240" w:lineRule="atLeast"/>
        <w:jc w:val="left"/>
        <w:rPr>
          <w:rFonts w:asciiTheme="minorEastAsia" w:hAnsiTheme="minorEastAsia"/>
          <w:sz w:val="18"/>
          <w:szCs w:val="18"/>
        </w:rPr>
      </w:pPr>
    </w:p>
    <w:p w:rsidR="008E0D9F" w:rsidRPr="005F71A1" w:rsidRDefault="008E0D9F" w:rsidP="005F71A1">
      <w:pPr>
        <w:spacing w:beforeLines="50" w:afterLines="50" w:line="240" w:lineRule="atLeast"/>
        <w:jc w:val="left"/>
        <w:rPr>
          <w:rFonts w:asciiTheme="minorEastAsia" w:hAnsiTheme="minorEastAsia"/>
          <w:sz w:val="18"/>
          <w:szCs w:val="18"/>
        </w:rPr>
      </w:pPr>
      <w:r w:rsidRPr="005F71A1">
        <w:rPr>
          <w:rFonts w:asciiTheme="minorEastAsia" w:hAnsiTheme="minorEastAsia"/>
          <w:sz w:val="18"/>
          <w:szCs w:val="18"/>
        </w:rPr>
        <w:t>void CreatBiTree(BiTree &amp;T)</w:t>
      </w:r>
    </w:p>
    <w:p w:rsidR="008E0D9F" w:rsidRPr="005F71A1" w:rsidRDefault="008E0D9F" w:rsidP="005F71A1">
      <w:pPr>
        <w:spacing w:beforeLines="50" w:afterLines="50" w:line="240" w:lineRule="atLeast"/>
        <w:jc w:val="left"/>
        <w:rPr>
          <w:rFonts w:asciiTheme="minorEastAsia" w:hAnsiTheme="minorEastAsia"/>
          <w:sz w:val="18"/>
          <w:szCs w:val="18"/>
        </w:rPr>
      </w:pPr>
      <w:r w:rsidRPr="005F71A1">
        <w:rPr>
          <w:rFonts w:asciiTheme="minorEastAsia" w:hAnsiTheme="minorEastAsia" w:hint="eastAsia"/>
          <w:sz w:val="18"/>
          <w:szCs w:val="18"/>
        </w:rPr>
        <w:t>{//前序法创建二叉树</w:t>
      </w:r>
    </w:p>
    <w:p w:rsidR="008E0D9F" w:rsidRPr="005F71A1" w:rsidRDefault="008E0D9F" w:rsidP="005F71A1">
      <w:pPr>
        <w:spacing w:beforeLines="50" w:afterLines="50" w:line="240" w:lineRule="atLeast"/>
        <w:jc w:val="left"/>
        <w:rPr>
          <w:rFonts w:asciiTheme="minorEastAsia" w:hAnsiTheme="minorEastAsia"/>
          <w:sz w:val="18"/>
          <w:szCs w:val="18"/>
        </w:rPr>
      </w:pPr>
      <w:r w:rsidRPr="005F71A1">
        <w:rPr>
          <w:rFonts w:asciiTheme="minorEastAsia" w:hAnsiTheme="minorEastAsia"/>
          <w:sz w:val="18"/>
          <w:szCs w:val="18"/>
        </w:rPr>
        <w:tab/>
        <w:t>char ch;</w:t>
      </w:r>
    </w:p>
    <w:p w:rsidR="008E0D9F" w:rsidRPr="005F71A1" w:rsidRDefault="008E0D9F" w:rsidP="005F71A1">
      <w:pPr>
        <w:spacing w:beforeLines="50" w:afterLines="50" w:line="240" w:lineRule="atLeast"/>
        <w:jc w:val="left"/>
        <w:rPr>
          <w:rFonts w:asciiTheme="minorEastAsia" w:hAnsiTheme="minorEastAsia"/>
          <w:sz w:val="18"/>
          <w:szCs w:val="18"/>
        </w:rPr>
      </w:pPr>
      <w:r w:rsidRPr="005F71A1">
        <w:rPr>
          <w:rFonts w:asciiTheme="minorEastAsia" w:hAnsiTheme="minorEastAsia"/>
          <w:sz w:val="18"/>
          <w:szCs w:val="18"/>
        </w:rPr>
        <w:tab/>
        <w:t>if((ch=getchar())=='\n')</w:t>
      </w:r>
    </w:p>
    <w:p w:rsidR="008E0D9F" w:rsidRPr="005F71A1" w:rsidRDefault="008E0D9F" w:rsidP="005F71A1">
      <w:pPr>
        <w:spacing w:beforeLines="50" w:afterLines="50" w:line="240" w:lineRule="atLeast"/>
        <w:jc w:val="left"/>
        <w:rPr>
          <w:rFonts w:asciiTheme="minorEastAsia" w:hAnsiTheme="minorEastAsia"/>
          <w:sz w:val="18"/>
          <w:szCs w:val="18"/>
        </w:rPr>
      </w:pPr>
      <w:r w:rsidRPr="005F71A1">
        <w:rPr>
          <w:rFonts w:asciiTheme="minorEastAsia" w:hAnsiTheme="minorEastAsia"/>
          <w:sz w:val="18"/>
          <w:szCs w:val="18"/>
        </w:rPr>
        <w:tab/>
      </w:r>
      <w:r w:rsidRPr="005F71A1">
        <w:rPr>
          <w:rFonts w:asciiTheme="minorEastAsia" w:hAnsiTheme="minorEastAsia"/>
          <w:sz w:val="18"/>
          <w:szCs w:val="18"/>
        </w:rPr>
        <w:tab/>
        <w:t>T=NULL;</w:t>
      </w:r>
    </w:p>
    <w:p w:rsidR="008E0D9F" w:rsidRPr="005F71A1" w:rsidRDefault="008E0D9F" w:rsidP="005F71A1">
      <w:pPr>
        <w:spacing w:beforeLines="50" w:afterLines="50" w:line="240" w:lineRule="atLeast"/>
        <w:jc w:val="left"/>
        <w:rPr>
          <w:rFonts w:asciiTheme="minorEastAsia" w:hAnsiTheme="minorEastAsia"/>
          <w:sz w:val="18"/>
          <w:szCs w:val="18"/>
        </w:rPr>
      </w:pPr>
      <w:r w:rsidRPr="005F71A1">
        <w:rPr>
          <w:rFonts w:asciiTheme="minorEastAsia" w:hAnsiTheme="minorEastAsia"/>
          <w:sz w:val="18"/>
          <w:szCs w:val="18"/>
        </w:rPr>
        <w:tab/>
        <w:t>else</w:t>
      </w:r>
    </w:p>
    <w:p w:rsidR="008E0D9F" w:rsidRPr="005F71A1" w:rsidRDefault="008E0D9F" w:rsidP="005F71A1">
      <w:pPr>
        <w:spacing w:beforeLines="50" w:afterLines="50" w:line="240" w:lineRule="atLeast"/>
        <w:jc w:val="left"/>
        <w:rPr>
          <w:rFonts w:asciiTheme="minorEastAsia" w:hAnsiTheme="minorEastAsia"/>
          <w:sz w:val="18"/>
          <w:szCs w:val="18"/>
        </w:rPr>
      </w:pPr>
      <w:r w:rsidRPr="005F71A1">
        <w:rPr>
          <w:rFonts w:asciiTheme="minorEastAsia" w:hAnsiTheme="minorEastAsia"/>
          <w:sz w:val="18"/>
          <w:szCs w:val="18"/>
        </w:rPr>
        <w:tab/>
        <w:t>{</w:t>
      </w:r>
    </w:p>
    <w:p w:rsidR="008E0D9F" w:rsidRPr="005F71A1" w:rsidRDefault="008E0D9F" w:rsidP="005F71A1">
      <w:pPr>
        <w:spacing w:beforeLines="50" w:afterLines="50" w:line="240" w:lineRule="atLeast"/>
        <w:jc w:val="left"/>
        <w:rPr>
          <w:rFonts w:asciiTheme="minorEastAsia" w:hAnsiTheme="minorEastAsia"/>
          <w:sz w:val="18"/>
          <w:szCs w:val="18"/>
        </w:rPr>
      </w:pPr>
      <w:r w:rsidRPr="005F71A1">
        <w:rPr>
          <w:rFonts w:asciiTheme="minorEastAsia" w:hAnsiTheme="minorEastAsia"/>
          <w:sz w:val="18"/>
          <w:szCs w:val="18"/>
        </w:rPr>
        <w:tab/>
      </w:r>
      <w:r w:rsidRPr="005F71A1">
        <w:rPr>
          <w:rFonts w:asciiTheme="minorEastAsia" w:hAnsiTheme="minorEastAsia"/>
          <w:sz w:val="18"/>
          <w:szCs w:val="18"/>
        </w:rPr>
        <w:tab/>
        <w:t>T=(BiTNode*)malloc(sizeof(BiTNode));</w:t>
      </w:r>
    </w:p>
    <w:p w:rsidR="008E0D9F" w:rsidRPr="005F71A1" w:rsidRDefault="008E0D9F" w:rsidP="005F71A1">
      <w:pPr>
        <w:spacing w:beforeLines="50" w:afterLines="50" w:line="240" w:lineRule="atLeast"/>
        <w:jc w:val="left"/>
        <w:rPr>
          <w:rFonts w:asciiTheme="minorEastAsia" w:hAnsiTheme="minorEastAsia"/>
          <w:sz w:val="18"/>
          <w:szCs w:val="18"/>
        </w:rPr>
      </w:pPr>
      <w:r w:rsidRPr="005F71A1">
        <w:rPr>
          <w:rFonts w:asciiTheme="minorEastAsia" w:hAnsiTheme="minorEastAsia"/>
          <w:sz w:val="18"/>
          <w:szCs w:val="18"/>
        </w:rPr>
        <w:tab/>
      </w:r>
      <w:r w:rsidRPr="005F71A1">
        <w:rPr>
          <w:rFonts w:asciiTheme="minorEastAsia" w:hAnsiTheme="minorEastAsia"/>
          <w:sz w:val="18"/>
          <w:szCs w:val="18"/>
        </w:rPr>
        <w:tab/>
        <w:t>if(!T)</w:t>
      </w:r>
    </w:p>
    <w:p w:rsidR="008E0D9F" w:rsidRPr="005F71A1" w:rsidRDefault="008E0D9F" w:rsidP="005F71A1">
      <w:pPr>
        <w:spacing w:beforeLines="50" w:afterLines="50" w:line="240" w:lineRule="atLeast"/>
        <w:jc w:val="left"/>
        <w:rPr>
          <w:rFonts w:asciiTheme="minorEastAsia" w:hAnsiTheme="minorEastAsia"/>
          <w:sz w:val="18"/>
          <w:szCs w:val="18"/>
        </w:rPr>
      </w:pPr>
      <w:r w:rsidRPr="005F71A1">
        <w:rPr>
          <w:rFonts w:asciiTheme="minorEastAsia" w:hAnsiTheme="minorEastAsia"/>
          <w:sz w:val="18"/>
          <w:szCs w:val="18"/>
        </w:rPr>
        <w:tab/>
      </w:r>
      <w:r w:rsidRPr="005F71A1">
        <w:rPr>
          <w:rFonts w:asciiTheme="minorEastAsia" w:hAnsiTheme="minorEastAsia"/>
          <w:sz w:val="18"/>
          <w:szCs w:val="18"/>
        </w:rPr>
        <w:tab/>
      </w:r>
      <w:r w:rsidRPr="005F71A1">
        <w:rPr>
          <w:rFonts w:asciiTheme="minorEastAsia" w:hAnsiTheme="minorEastAsia"/>
          <w:sz w:val="18"/>
          <w:szCs w:val="18"/>
        </w:rPr>
        <w:tab/>
        <w:t>exit(1);</w:t>
      </w:r>
    </w:p>
    <w:p w:rsidR="008E0D9F" w:rsidRPr="005F71A1" w:rsidRDefault="008E0D9F" w:rsidP="005F71A1">
      <w:pPr>
        <w:spacing w:beforeLines="50" w:afterLines="50" w:line="240" w:lineRule="atLeast"/>
        <w:jc w:val="left"/>
        <w:rPr>
          <w:rFonts w:asciiTheme="minorEastAsia" w:hAnsiTheme="minorEastAsia"/>
          <w:sz w:val="18"/>
          <w:szCs w:val="18"/>
        </w:rPr>
      </w:pPr>
      <w:r w:rsidRPr="005F71A1">
        <w:rPr>
          <w:rFonts w:asciiTheme="minorEastAsia" w:hAnsiTheme="minorEastAsia"/>
          <w:sz w:val="18"/>
          <w:szCs w:val="18"/>
        </w:rPr>
        <w:tab/>
      </w:r>
      <w:r w:rsidRPr="005F71A1">
        <w:rPr>
          <w:rFonts w:asciiTheme="minorEastAsia" w:hAnsiTheme="minorEastAsia"/>
          <w:sz w:val="18"/>
          <w:szCs w:val="18"/>
        </w:rPr>
        <w:tab/>
        <w:t>T-&gt;data=ch;</w:t>
      </w:r>
    </w:p>
    <w:p w:rsidR="008E0D9F" w:rsidRPr="005F71A1" w:rsidRDefault="008E0D9F" w:rsidP="005F71A1">
      <w:pPr>
        <w:spacing w:beforeLines="50" w:afterLines="50" w:line="240" w:lineRule="atLeast"/>
        <w:jc w:val="left"/>
        <w:rPr>
          <w:rFonts w:asciiTheme="minorEastAsia" w:hAnsiTheme="minorEastAsia"/>
          <w:sz w:val="18"/>
          <w:szCs w:val="18"/>
        </w:rPr>
      </w:pPr>
      <w:r w:rsidRPr="005F71A1">
        <w:rPr>
          <w:rFonts w:asciiTheme="minorEastAsia" w:hAnsiTheme="minorEastAsia"/>
          <w:sz w:val="18"/>
          <w:szCs w:val="18"/>
        </w:rPr>
        <w:tab/>
      </w:r>
      <w:r w:rsidRPr="005F71A1">
        <w:rPr>
          <w:rFonts w:asciiTheme="minorEastAsia" w:hAnsiTheme="minorEastAsia"/>
          <w:sz w:val="18"/>
          <w:szCs w:val="18"/>
        </w:rPr>
        <w:tab/>
        <w:t>CreatBiTree(T-&gt;lchild);</w:t>
      </w:r>
    </w:p>
    <w:p w:rsidR="008E0D9F" w:rsidRPr="005F71A1" w:rsidRDefault="008E0D9F" w:rsidP="005F71A1">
      <w:pPr>
        <w:spacing w:beforeLines="50" w:afterLines="50" w:line="240" w:lineRule="atLeast"/>
        <w:jc w:val="left"/>
        <w:rPr>
          <w:rFonts w:asciiTheme="minorEastAsia" w:hAnsiTheme="minorEastAsia"/>
          <w:sz w:val="18"/>
          <w:szCs w:val="18"/>
        </w:rPr>
      </w:pPr>
      <w:r w:rsidRPr="005F71A1">
        <w:rPr>
          <w:rFonts w:asciiTheme="minorEastAsia" w:hAnsiTheme="minorEastAsia"/>
          <w:sz w:val="18"/>
          <w:szCs w:val="18"/>
        </w:rPr>
        <w:tab/>
      </w:r>
      <w:r w:rsidRPr="005F71A1">
        <w:rPr>
          <w:rFonts w:asciiTheme="minorEastAsia" w:hAnsiTheme="minorEastAsia"/>
          <w:sz w:val="18"/>
          <w:szCs w:val="18"/>
        </w:rPr>
        <w:tab/>
        <w:t>CreatBiTree(T-&gt;rchild);</w:t>
      </w:r>
    </w:p>
    <w:p w:rsidR="008E0D9F" w:rsidRPr="005F71A1" w:rsidRDefault="008E0D9F" w:rsidP="005F71A1">
      <w:pPr>
        <w:spacing w:beforeLines="50" w:afterLines="50" w:line="240" w:lineRule="atLeast"/>
        <w:jc w:val="left"/>
        <w:rPr>
          <w:rFonts w:asciiTheme="minorEastAsia" w:hAnsiTheme="minorEastAsia"/>
          <w:sz w:val="18"/>
          <w:szCs w:val="18"/>
        </w:rPr>
      </w:pPr>
      <w:r w:rsidRPr="005F71A1">
        <w:rPr>
          <w:rFonts w:asciiTheme="minorEastAsia" w:hAnsiTheme="minorEastAsia"/>
          <w:sz w:val="18"/>
          <w:szCs w:val="18"/>
        </w:rPr>
        <w:tab/>
        <w:t>}</w:t>
      </w:r>
    </w:p>
    <w:p w:rsidR="008E0D9F" w:rsidRPr="005F71A1" w:rsidRDefault="008E0D9F" w:rsidP="005F71A1">
      <w:pPr>
        <w:spacing w:beforeLines="50" w:afterLines="50" w:line="240" w:lineRule="atLeast"/>
        <w:jc w:val="left"/>
        <w:rPr>
          <w:rFonts w:asciiTheme="minorEastAsia" w:hAnsiTheme="minorEastAsia"/>
          <w:sz w:val="18"/>
          <w:szCs w:val="18"/>
        </w:rPr>
      </w:pPr>
      <w:r w:rsidRPr="005F71A1">
        <w:rPr>
          <w:rFonts w:asciiTheme="minorEastAsia" w:hAnsiTheme="minorEastAsia"/>
          <w:sz w:val="18"/>
          <w:szCs w:val="18"/>
        </w:rPr>
        <w:t>}</w:t>
      </w:r>
    </w:p>
    <w:p w:rsidR="0083674D" w:rsidRDefault="0083674D" w:rsidP="005F71A1">
      <w:pPr>
        <w:spacing w:beforeLines="50" w:afterLines="50" w:line="240" w:lineRule="atLeast"/>
        <w:jc w:val="left"/>
        <w:rPr>
          <w:rFonts w:asciiTheme="minorEastAsia" w:hAnsiTheme="minorEastAsia" w:hint="eastAsia"/>
          <w:sz w:val="18"/>
          <w:szCs w:val="18"/>
        </w:rPr>
      </w:pPr>
    </w:p>
    <w:p w:rsidR="0083674D" w:rsidRDefault="0083674D" w:rsidP="005F71A1">
      <w:pPr>
        <w:spacing w:beforeLines="50" w:afterLines="50" w:line="240" w:lineRule="atLeast"/>
        <w:jc w:val="left"/>
        <w:rPr>
          <w:rFonts w:asciiTheme="minorEastAsia" w:hAnsiTheme="minorEastAsia" w:hint="eastAsia"/>
          <w:sz w:val="18"/>
          <w:szCs w:val="18"/>
        </w:rPr>
      </w:pPr>
    </w:p>
    <w:p w:rsidR="008E0D9F" w:rsidRPr="005F71A1" w:rsidRDefault="008E0D9F" w:rsidP="005F71A1">
      <w:pPr>
        <w:spacing w:beforeLines="50" w:afterLines="50" w:line="240" w:lineRule="atLeast"/>
        <w:jc w:val="left"/>
        <w:rPr>
          <w:rFonts w:asciiTheme="minorEastAsia" w:hAnsiTheme="minorEastAsia"/>
          <w:sz w:val="18"/>
          <w:szCs w:val="18"/>
        </w:rPr>
      </w:pPr>
      <w:r w:rsidRPr="005F71A1">
        <w:rPr>
          <w:rFonts w:asciiTheme="minorEastAsia" w:hAnsiTheme="minorEastAsia"/>
          <w:sz w:val="18"/>
          <w:szCs w:val="18"/>
        </w:rPr>
        <w:t>void PreTravel(BiTree &amp;T)</w:t>
      </w:r>
    </w:p>
    <w:p w:rsidR="008E0D9F" w:rsidRPr="005F71A1" w:rsidRDefault="008E0D9F" w:rsidP="005F71A1">
      <w:pPr>
        <w:spacing w:beforeLines="50" w:afterLines="50" w:line="240" w:lineRule="atLeast"/>
        <w:jc w:val="left"/>
        <w:rPr>
          <w:rFonts w:asciiTheme="minorEastAsia" w:hAnsiTheme="minorEastAsia"/>
          <w:sz w:val="18"/>
          <w:szCs w:val="18"/>
        </w:rPr>
      </w:pPr>
      <w:r w:rsidRPr="005F71A1">
        <w:rPr>
          <w:rFonts w:asciiTheme="minorEastAsia" w:hAnsiTheme="minorEastAsia" w:hint="eastAsia"/>
          <w:sz w:val="18"/>
          <w:szCs w:val="18"/>
        </w:rPr>
        <w:t>{//前序遍历</w:t>
      </w:r>
    </w:p>
    <w:p w:rsidR="008E0D9F" w:rsidRPr="005F71A1" w:rsidRDefault="008E0D9F" w:rsidP="005F71A1">
      <w:pPr>
        <w:spacing w:beforeLines="50" w:afterLines="50" w:line="240" w:lineRule="atLeast"/>
        <w:jc w:val="left"/>
        <w:rPr>
          <w:rFonts w:asciiTheme="minorEastAsia" w:hAnsiTheme="minorEastAsia"/>
          <w:sz w:val="18"/>
          <w:szCs w:val="18"/>
        </w:rPr>
      </w:pPr>
      <w:r w:rsidRPr="005F71A1">
        <w:rPr>
          <w:rFonts w:asciiTheme="minorEastAsia" w:hAnsiTheme="minorEastAsia"/>
          <w:sz w:val="18"/>
          <w:szCs w:val="18"/>
        </w:rPr>
        <w:tab/>
        <w:t>if(T)</w:t>
      </w:r>
    </w:p>
    <w:p w:rsidR="008E0D9F" w:rsidRPr="005F71A1" w:rsidRDefault="008E0D9F" w:rsidP="005F71A1">
      <w:pPr>
        <w:spacing w:beforeLines="50" w:afterLines="50" w:line="240" w:lineRule="atLeast"/>
        <w:jc w:val="left"/>
        <w:rPr>
          <w:rFonts w:asciiTheme="minorEastAsia" w:hAnsiTheme="minorEastAsia"/>
          <w:sz w:val="18"/>
          <w:szCs w:val="18"/>
        </w:rPr>
      </w:pPr>
      <w:r w:rsidRPr="005F71A1">
        <w:rPr>
          <w:rFonts w:asciiTheme="minorEastAsia" w:hAnsiTheme="minorEastAsia"/>
          <w:sz w:val="18"/>
          <w:szCs w:val="18"/>
        </w:rPr>
        <w:tab/>
        <w:t xml:space="preserve">{  </w:t>
      </w:r>
    </w:p>
    <w:p w:rsidR="008E0D9F" w:rsidRPr="005F71A1" w:rsidRDefault="008E0D9F" w:rsidP="005F71A1">
      <w:pPr>
        <w:spacing w:beforeLines="50" w:afterLines="50" w:line="240" w:lineRule="atLeast"/>
        <w:jc w:val="left"/>
        <w:rPr>
          <w:rFonts w:asciiTheme="minorEastAsia" w:hAnsiTheme="minorEastAsia"/>
          <w:sz w:val="18"/>
          <w:szCs w:val="18"/>
        </w:rPr>
      </w:pPr>
      <w:r w:rsidRPr="005F71A1">
        <w:rPr>
          <w:rFonts w:asciiTheme="minorEastAsia" w:hAnsiTheme="minorEastAsia"/>
          <w:sz w:val="18"/>
          <w:szCs w:val="18"/>
        </w:rPr>
        <w:tab/>
      </w:r>
      <w:r w:rsidRPr="005F71A1">
        <w:rPr>
          <w:rFonts w:asciiTheme="minorEastAsia" w:hAnsiTheme="minorEastAsia"/>
          <w:sz w:val="18"/>
          <w:szCs w:val="18"/>
        </w:rPr>
        <w:tab/>
        <w:t>printf("%c",T-&gt;data);</w:t>
      </w:r>
    </w:p>
    <w:p w:rsidR="008E0D9F" w:rsidRPr="005F71A1" w:rsidRDefault="008E0D9F" w:rsidP="005F71A1">
      <w:pPr>
        <w:spacing w:beforeLines="50" w:afterLines="50" w:line="240" w:lineRule="atLeast"/>
        <w:jc w:val="left"/>
        <w:rPr>
          <w:rFonts w:asciiTheme="minorEastAsia" w:hAnsiTheme="minorEastAsia"/>
          <w:sz w:val="18"/>
          <w:szCs w:val="18"/>
        </w:rPr>
      </w:pPr>
      <w:r w:rsidRPr="005F71A1">
        <w:rPr>
          <w:rFonts w:asciiTheme="minorEastAsia" w:hAnsiTheme="minorEastAsia"/>
          <w:sz w:val="18"/>
          <w:szCs w:val="18"/>
        </w:rPr>
        <w:tab/>
      </w:r>
      <w:r w:rsidRPr="005F71A1">
        <w:rPr>
          <w:rFonts w:asciiTheme="minorEastAsia" w:hAnsiTheme="minorEastAsia"/>
          <w:sz w:val="18"/>
          <w:szCs w:val="18"/>
        </w:rPr>
        <w:tab/>
        <w:t>PreTravel(T-&gt;lchild);</w:t>
      </w:r>
    </w:p>
    <w:p w:rsidR="008E0D9F" w:rsidRPr="005F71A1" w:rsidRDefault="008E0D9F" w:rsidP="005F71A1">
      <w:pPr>
        <w:spacing w:beforeLines="50" w:afterLines="50" w:line="240" w:lineRule="atLeast"/>
        <w:jc w:val="left"/>
        <w:rPr>
          <w:rFonts w:asciiTheme="minorEastAsia" w:hAnsiTheme="minorEastAsia"/>
          <w:sz w:val="18"/>
          <w:szCs w:val="18"/>
        </w:rPr>
      </w:pPr>
      <w:r w:rsidRPr="005F71A1">
        <w:rPr>
          <w:rFonts w:asciiTheme="minorEastAsia" w:hAnsiTheme="minorEastAsia"/>
          <w:sz w:val="18"/>
          <w:szCs w:val="18"/>
        </w:rPr>
        <w:tab/>
      </w:r>
      <w:r w:rsidRPr="005F71A1">
        <w:rPr>
          <w:rFonts w:asciiTheme="minorEastAsia" w:hAnsiTheme="minorEastAsia"/>
          <w:sz w:val="18"/>
          <w:szCs w:val="18"/>
        </w:rPr>
        <w:tab/>
        <w:t>PreTravel(T-&gt;rchild);</w:t>
      </w:r>
    </w:p>
    <w:p w:rsidR="008E0D9F" w:rsidRPr="005F71A1" w:rsidRDefault="008E0D9F" w:rsidP="005F71A1">
      <w:pPr>
        <w:spacing w:beforeLines="50" w:afterLines="50" w:line="240" w:lineRule="atLeast"/>
        <w:jc w:val="left"/>
        <w:rPr>
          <w:rFonts w:asciiTheme="minorEastAsia" w:hAnsiTheme="minorEastAsia"/>
          <w:sz w:val="18"/>
          <w:szCs w:val="18"/>
        </w:rPr>
      </w:pPr>
      <w:r w:rsidRPr="005F71A1">
        <w:rPr>
          <w:rFonts w:asciiTheme="minorEastAsia" w:hAnsiTheme="minorEastAsia"/>
          <w:sz w:val="18"/>
          <w:szCs w:val="18"/>
        </w:rPr>
        <w:tab/>
        <w:t>}</w:t>
      </w:r>
    </w:p>
    <w:p w:rsidR="008E0D9F" w:rsidRPr="005F71A1" w:rsidRDefault="008E0D9F" w:rsidP="005F71A1">
      <w:pPr>
        <w:spacing w:beforeLines="50" w:afterLines="50" w:line="240" w:lineRule="atLeast"/>
        <w:jc w:val="left"/>
        <w:rPr>
          <w:rFonts w:asciiTheme="minorEastAsia" w:hAnsiTheme="minorEastAsia"/>
          <w:sz w:val="18"/>
          <w:szCs w:val="18"/>
        </w:rPr>
      </w:pPr>
      <w:r w:rsidRPr="005F71A1">
        <w:rPr>
          <w:rFonts w:asciiTheme="minorEastAsia" w:hAnsiTheme="minorEastAsia"/>
          <w:sz w:val="18"/>
          <w:szCs w:val="18"/>
        </w:rPr>
        <w:t>}</w:t>
      </w:r>
    </w:p>
    <w:p w:rsidR="0083674D" w:rsidRDefault="0083674D" w:rsidP="005F71A1">
      <w:pPr>
        <w:spacing w:beforeLines="50" w:afterLines="50" w:line="240" w:lineRule="atLeast"/>
        <w:jc w:val="left"/>
        <w:rPr>
          <w:rFonts w:asciiTheme="minorEastAsia" w:hAnsiTheme="minorEastAsia" w:hint="eastAsia"/>
          <w:sz w:val="18"/>
          <w:szCs w:val="18"/>
        </w:rPr>
      </w:pPr>
    </w:p>
    <w:p w:rsidR="0083674D" w:rsidRDefault="0083674D" w:rsidP="005F71A1">
      <w:pPr>
        <w:spacing w:beforeLines="50" w:afterLines="50" w:line="240" w:lineRule="atLeast"/>
        <w:jc w:val="left"/>
        <w:rPr>
          <w:rFonts w:asciiTheme="minorEastAsia" w:hAnsiTheme="minorEastAsia" w:hint="eastAsia"/>
          <w:sz w:val="18"/>
          <w:szCs w:val="18"/>
        </w:rPr>
      </w:pPr>
    </w:p>
    <w:p w:rsidR="008E0D9F" w:rsidRPr="005F71A1" w:rsidRDefault="008E0D9F" w:rsidP="005F71A1">
      <w:pPr>
        <w:spacing w:beforeLines="50" w:afterLines="50" w:line="240" w:lineRule="atLeast"/>
        <w:jc w:val="left"/>
        <w:rPr>
          <w:rFonts w:asciiTheme="minorEastAsia" w:hAnsiTheme="minorEastAsia"/>
          <w:sz w:val="18"/>
          <w:szCs w:val="18"/>
        </w:rPr>
      </w:pPr>
      <w:r w:rsidRPr="005F71A1">
        <w:rPr>
          <w:rFonts w:asciiTheme="minorEastAsia" w:hAnsiTheme="minorEastAsia"/>
          <w:sz w:val="18"/>
          <w:szCs w:val="18"/>
        </w:rPr>
        <w:lastRenderedPageBreak/>
        <w:t>void MidTravel(BiTree &amp;T)</w:t>
      </w:r>
    </w:p>
    <w:p w:rsidR="008E0D9F" w:rsidRPr="005F71A1" w:rsidRDefault="008E0D9F" w:rsidP="005F71A1">
      <w:pPr>
        <w:spacing w:beforeLines="50" w:afterLines="50" w:line="240" w:lineRule="atLeast"/>
        <w:jc w:val="left"/>
        <w:rPr>
          <w:rFonts w:asciiTheme="minorEastAsia" w:hAnsiTheme="minorEastAsia"/>
          <w:sz w:val="18"/>
          <w:szCs w:val="18"/>
        </w:rPr>
      </w:pPr>
      <w:r w:rsidRPr="005F71A1">
        <w:rPr>
          <w:rFonts w:asciiTheme="minorEastAsia" w:hAnsiTheme="minorEastAsia" w:hint="eastAsia"/>
          <w:sz w:val="18"/>
          <w:szCs w:val="18"/>
        </w:rPr>
        <w:t>{//中序遍历</w:t>
      </w:r>
    </w:p>
    <w:p w:rsidR="008E0D9F" w:rsidRPr="005F71A1" w:rsidRDefault="008E0D9F" w:rsidP="005F71A1">
      <w:pPr>
        <w:spacing w:beforeLines="50" w:afterLines="50" w:line="240" w:lineRule="atLeast"/>
        <w:jc w:val="left"/>
        <w:rPr>
          <w:rFonts w:asciiTheme="minorEastAsia" w:hAnsiTheme="minorEastAsia"/>
          <w:sz w:val="18"/>
          <w:szCs w:val="18"/>
        </w:rPr>
      </w:pPr>
      <w:r w:rsidRPr="005F71A1">
        <w:rPr>
          <w:rFonts w:asciiTheme="minorEastAsia" w:hAnsiTheme="minorEastAsia"/>
          <w:sz w:val="18"/>
          <w:szCs w:val="18"/>
        </w:rPr>
        <w:tab/>
        <w:t>if(T)</w:t>
      </w:r>
    </w:p>
    <w:p w:rsidR="008E0D9F" w:rsidRPr="005F71A1" w:rsidRDefault="008E0D9F" w:rsidP="005F71A1">
      <w:pPr>
        <w:spacing w:beforeLines="50" w:afterLines="50" w:line="240" w:lineRule="atLeast"/>
        <w:jc w:val="left"/>
        <w:rPr>
          <w:rFonts w:asciiTheme="minorEastAsia" w:hAnsiTheme="minorEastAsia"/>
          <w:sz w:val="18"/>
          <w:szCs w:val="18"/>
        </w:rPr>
      </w:pPr>
      <w:r w:rsidRPr="005F71A1">
        <w:rPr>
          <w:rFonts w:asciiTheme="minorEastAsia" w:hAnsiTheme="minorEastAsia"/>
          <w:sz w:val="18"/>
          <w:szCs w:val="18"/>
        </w:rPr>
        <w:tab/>
        <w:t xml:space="preserve">{  </w:t>
      </w:r>
    </w:p>
    <w:p w:rsidR="008E0D9F" w:rsidRPr="005F71A1" w:rsidRDefault="008E0D9F" w:rsidP="005F71A1">
      <w:pPr>
        <w:spacing w:beforeLines="50" w:afterLines="50" w:line="240" w:lineRule="atLeast"/>
        <w:jc w:val="left"/>
        <w:rPr>
          <w:rFonts w:asciiTheme="minorEastAsia" w:hAnsiTheme="minorEastAsia"/>
          <w:sz w:val="18"/>
          <w:szCs w:val="18"/>
        </w:rPr>
      </w:pPr>
      <w:r w:rsidRPr="005F71A1">
        <w:rPr>
          <w:rFonts w:asciiTheme="minorEastAsia" w:hAnsiTheme="minorEastAsia"/>
          <w:sz w:val="18"/>
          <w:szCs w:val="18"/>
        </w:rPr>
        <w:tab/>
      </w:r>
      <w:r w:rsidRPr="005F71A1">
        <w:rPr>
          <w:rFonts w:asciiTheme="minorEastAsia" w:hAnsiTheme="minorEastAsia"/>
          <w:sz w:val="18"/>
          <w:szCs w:val="18"/>
        </w:rPr>
        <w:tab/>
        <w:t>MidTravel(T-&gt;lchild);</w:t>
      </w:r>
    </w:p>
    <w:p w:rsidR="008E0D9F" w:rsidRPr="005F71A1" w:rsidRDefault="008E0D9F" w:rsidP="005F71A1">
      <w:pPr>
        <w:spacing w:beforeLines="50" w:afterLines="50" w:line="240" w:lineRule="atLeast"/>
        <w:jc w:val="left"/>
        <w:rPr>
          <w:rFonts w:asciiTheme="minorEastAsia" w:hAnsiTheme="minorEastAsia"/>
          <w:sz w:val="18"/>
          <w:szCs w:val="18"/>
        </w:rPr>
      </w:pPr>
      <w:r w:rsidRPr="005F71A1">
        <w:rPr>
          <w:rFonts w:asciiTheme="minorEastAsia" w:hAnsiTheme="minorEastAsia"/>
          <w:sz w:val="18"/>
          <w:szCs w:val="18"/>
        </w:rPr>
        <w:tab/>
      </w:r>
      <w:r w:rsidRPr="005F71A1">
        <w:rPr>
          <w:rFonts w:asciiTheme="minorEastAsia" w:hAnsiTheme="minorEastAsia"/>
          <w:sz w:val="18"/>
          <w:szCs w:val="18"/>
        </w:rPr>
        <w:tab/>
        <w:t>printf("%c",T-&gt;data);</w:t>
      </w:r>
    </w:p>
    <w:p w:rsidR="008E0D9F" w:rsidRPr="005F71A1" w:rsidRDefault="008E0D9F" w:rsidP="005F71A1">
      <w:pPr>
        <w:spacing w:beforeLines="50" w:afterLines="50" w:line="240" w:lineRule="atLeast"/>
        <w:jc w:val="left"/>
        <w:rPr>
          <w:rFonts w:asciiTheme="minorEastAsia" w:hAnsiTheme="minorEastAsia"/>
          <w:sz w:val="18"/>
          <w:szCs w:val="18"/>
        </w:rPr>
      </w:pPr>
      <w:r w:rsidRPr="005F71A1">
        <w:rPr>
          <w:rFonts w:asciiTheme="minorEastAsia" w:hAnsiTheme="minorEastAsia"/>
          <w:sz w:val="18"/>
          <w:szCs w:val="18"/>
        </w:rPr>
        <w:tab/>
      </w:r>
      <w:r w:rsidRPr="005F71A1">
        <w:rPr>
          <w:rFonts w:asciiTheme="minorEastAsia" w:hAnsiTheme="minorEastAsia"/>
          <w:sz w:val="18"/>
          <w:szCs w:val="18"/>
        </w:rPr>
        <w:tab/>
        <w:t>MidTravel(T-&gt;rchild);</w:t>
      </w:r>
    </w:p>
    <w:p w:rsidR="008E0D9F" w:rsidRPr="005F71A1" w:rsidRDefault="008E0D9F" w:rsidP="005F71A1">
      <w:pPr>
        <w:spacing w:beforeLines="50" w:afterLines="50" w:line="240" w:lineRule="atLeast"/>
        <w:jc w:val="left"/>
        <w:rPr>
          <w:rFonts w:asciiTheme="minorEastAsia" w:hAnsiTheme="minorEastAsia"/>
          <w:sz w:val="18"/>
          <w:szCs w:val="18"/>
        </w:rPr>
      </w:pPr>
      <w:r w:rsidRPr="005F71A1">
        <w:rPr>
          <w:rFonts w:asciiTheme="minorEastAsia" w:hAnsiTheme="minorEastAsia"/>
          <w:sz w:val="18"/>
          <w:szCs w:val="18"/>
        </w:rPr>
        <w:tab/>
        <w:t>}</w:t>
      </w:r>
    </w:p>
    <w:p w:rsidR="008E0D9F" w:rsidRPr="005F71A1" w:rsidRDefault="008E0D9F" w:rsidP="005F71A1">
      <w:pPr>
        <w:spacing w:beforeLines="50" w:afterLines="50" w:line="240" w:lineRule="atLeast"/>
        <w:jc w:val="left"/>
        <w:rPr>
          <w:rFonts w:asciiTheme="minorEastAsia" w:hAnsiTheme="minorEastAsia"/>
          <w:sz w:val="18"/>
          <w:szCs w:val="18"/>
        </w:rPr>
      </w:pPr>
      <w:r w:rsidRPr="005F71A1">
        <w:rPr>
          <w:rFonts w:asciiTheme="minorEastAsia" w:hAnsiTheme="minorEastAsia"/>
          <w:sz w:val="18"/>
          <w:szCs w:val="18"/>
        </w:rPr>
        <w:t>}</w:t>
      </w:r>
    </w:p>
    <w:p w:rsidR="0083674D" w:rsidRDefault="0083674D" w:rsidP="005F71A1">
      <w:pPr>
        <w:spacing w:beforeLines="50" w:afterLines="50" w:line="240" w:lineRule="atLeast"/>
        <w:jc w:val="left"/>
        <w:rPr>
          <w:rFonts w:asciiTheme="minorEastAsia" w:hAnsiTheme="minorEastAsia" w:hint="eastAsia"/>
          <w:sz w:val="18"/>
          <w:szCs w:val="18"/>
        </w:rPr>
      </w:pPr>
    </w:p>
    <w:p w:rsidR="0083674D" w:rsidRDefault="0083674D" w:rsidP="005F71A1">
      <w:pPr>
        <w:spacing w:beforeLines="50" w:afterLines="50" w:line="240" w:lineRule="atLeast"/>
        <w:jc w:val="left"/>
        <w:rPr>
          <w:rFonts w:asciiTheme="minorEastAsia" w:hAnsiTheme="minorEastAsia" w:hint="eastAsia"/>
          <w:sz w:val="18"/>
          <w:szCs w:val="18"/>
        </w:rPr>
      </w:pPr>
    </w:p>
    <w:p w:rsidR="0083674D" w:rsidRDefault="0083674D" w:rsidP="005F71A1">
      <w:pPr>
        <w:spacing w:beforeLines="50" w:afterLines="50" w:line="240" w:lineRule="atLeast"/>
        <w:jc w:val="left"/>
        <w:rPr>
          <w:rFonts w:asciiTheme="minorEastAsia" w:hAnsiTheme="minorEastAsia" w:hint="eastAsia"/>
          <w:sz w:val="18"/>
          <w:szCs w:val="18"/>
        </w:rPr>
      </w:pPr>
    </w:p>
    <w:p w:rsidR="008E0D9F" w:rsidRPr="005F71A1" w:rsidRDefault="008E0D9F" w:rsidP="005F71A1">
      <w:pPr>
        <w:spacing w:beforeLines="50" w:afterLines="50" w:line="240" w:lineRule="atLeast"/>
        <w:jc w:val="left"/>
        <w:rPr>
          <w:rFonts w:asciiTheme="minorEastAsia" w:hAnsiTheme="minorEastAsia"/>
          <w:sz w:val="18"/>
          <w:szCs w:val="18"/>
        </w:rPr>
      </w:pPr>
      <w:r w:rsidRPr="005F71A1">
        <w:rPr>
          <w:rFonts w:asciiTheme="minorEastAsia" w:hAnsiTheme="minorEastAsia"/>
          <w:sz w:val="18"/>
          <w:szCs w:val="18"/>
        </w:rPr>
        <w:t>void PostTravel(BiTree &amp;T)</w:t>
      </w:r>
    </w:p>
    <w:p w:rsidR="008E0D9F" w:rsidRPr="005F71A1" w:rsidRDefault="008E0D9F" w:rsidP="005F71A1">
      <w:pPr>
        <w:spacing w:beforeLines="50" w:afterLines="50" w:line="240" w:lineRule="atLeast"/>
        <w:jc w:val="left"/>
        <w:rPr>
          <w:rFonts w:asciiTheme="minorEastAsia" w:hAnsiTheme="minorEastAsia"/>
          <w:sz w:val="18"/>
          <w:szCs w:val="18"/>
        </w:rPr>
      </w:pPr>
      <w:r w:rsidRPr="005F71A1">
        <w:rPr>
          <w:rFonts w:asciiTheme="minorEastAsia" w:hAnsiTheme="minorEastAsia" w:hint="eastAsia"/>
          <w:sz w:val="18"/>
          <w:szCs w:val="18"/>
        </w:rPr>
        <w:t>{//后序遍历</w:t>
      </w:r>
    </w:p>
    <w:p w:rsidR="008E0D9F" w:rsidRPr="005F71A1" w:rsidRDefault="008E0D9F" w:rsidP="005F71A1">
      <w:pPr>
        <w:spacing w:beforeLines="50" w:afterLines="50" w:line="240" w:lineRule="atLeast"/>
        <w:jc w:val="left"/>
        <w:rPr>
          <w:rFonts w:asciiTheme="minorEastAsia" w:hAnsiTheme="minorEastAsia"/>
          <w:sz w:val="18"/>
          <w:szCs w:val="18"/>
        </w:rPr>
      </w:pPr>
      <w:r w:rsidRPr="005F71A1">
        <w:rPr>
          <w:rFonts w:asciiTheme="minorEastAsia" w:hAnsiTheme="minorEastAsia"/>
          <w:sz w:val="18"/>
          <w:szCs w:val="18"/>
        </w:rPr>
        <w:tab/>
        <w:t>if(T)</w:t>
      </w:r>
    </w:p>
    <w:p w:rsidR="008E0D9F" w:rsidRPr="005F71A1" w:rsidRDefault="008E0D9F" w:rsidP="005F71A1">
      <w:pPr>
        <w:spacing w:beforeLines="50" w:afterLines="50" w:line="240" w:lineRule="atLeast"/>
        <w:jc w:val="left"/>
        <w:rPr>
          <w:rFonts w:asciiTheme="minorEastAsia" w:hAnsiTheme="minorEastAsia"/>
          <w:sz w:val="18"/>
          <w:szCs w:val="18"/>
        </w:rPr>
      </w:pPr>
      <w:r w:rsidRPr="005F71A1">
        <w:rPr>
          <w:rFonts w:asciiTheme="minorEastAsia" w:hAnsiTheme="minorEastAsia"/>
          <w:sz w:val="18"/>
          <w:szCs w:val="18"/>
        </w:rPr>
        <w:tab/>
        <w:t xml:space="preserve">{  </w:t>
      </w:r>
    </w:p>
    <w:p w:rsidR="008E0D9F" w:rsidRPr="005F71A1" w:rsidRDefault="008E0D9F" w:rsidP="005F71A1">
      <w:pPr>
        <w:spacing w:beforeLines="50" w:afterLines="50" w:line="240" w:lineRule="atLeast"/>
        <w:jc w:val="left"/>
        <w:rPr>
          <w:rFonts w:asciiTheme="minorEastAsia" w:hAnsiTheme="minorEastAsia"/>
          <w:sz w:val="18"/>
          <w:szCs w:val="18"/>
        </w:rPr>
      </w:pPr>
      <w:r w:rsidRPr="005F71A1">
        <w:rPr>
          <w:rFonts w:asciiTheme="minorEastAsia" w:hAnsiTheme="minorEastAsia"/>
          <w:sz w:val="18"/>
          <w:szCs w:val="18"/>
        </w:rPr>
        <w:tab/>
      </w:r>
      <w:r w:rsidRPr="005F71A1">
        <w:rPr>
          <w:rFonts w:asciiTheme="minorEastAsia" w:hAnsiTheme="minorEastAsia"/>
          <w:sz w:val="18"/>
          <w:szCs w:val="18"/>
        </w:rPr>
        <w:tab/>
        <w:t>PostTravel(T-&gt;lchild);</w:t>
      </w:r>
    </w:p>
    <w:p w:rsidR="008E0D9F" w:rsidRPr="005F71A1" w:rsidRDefault="008E0D9F" w:rsidP="005F71A1">
      <w:pPr>
        <w:spacing w:beforeLines="50" w:afterLines="50" w:line="240" w:lineRule="atLeast"/>
        <w:jc w:val="left"/>
        <w:rPr>
          <w:rFonts w:asciiTheme="minorEastAsia" w:hAnsiTheme="minorEastAsia"/>
          <w:sz w:val="18"/>
          <w:szCs w:val="18"/>
        </w:rPr>
      </w:pPr>
      <w:r w:rsidRPr="005F71A1">
        <w:rPr>
          <w:rFonts w:asciiTheme="minorEastAsia" w:hAnsiTheme="minorEastAsia"/>
          <w:sz w:val="18"/>
          <w:szCs w:val="18"/>
        </w:rPr>
        <w:tab/>
      </w:r>
      <w:r w:rsidRPr="005F71A1">
        <w:rPr>
          <w:rFonts w:asciiTheme="minorEastAsia" w:hAnsiTheme="minorEastAsia"/>
          <w:sz w:val="18"/>
          <w:szCs w:val="18"/>
        </w:rPr>
        <w:tab/>
        <w:t>PostTravel(T-&gt;rchild);</w:t>
      </w:r>
    </w:p>
    <w:p w:rsidR="008E0D9F" w:rsidRPr="005F71A1" w:rsidRDefault="008E0D9F" w:rsidP="005F71A1">
      <w:pPr>
        <w:spacing w:beforeLines="50" w:afterLines="50" w:line="240" w:lineRule="atLeast"/>
        <w:jc w:val="left"/>
        <w:rPr>
          <w:rFonts w:asciiTheme="minorEastAsia" w:hAnsiTheme="minorEastAsia"/>
          <w:sz w:val="18"/>
          <w:szCs w:val="18"/>
        </w:rPr>
      </w:pPr>
      <w:r w:rsidRPr="005F71A1">
        <w:rPr>
          <w:rFonts w:asciiTheme="minorEastAsia" w:hAnsiTheme="minorEastAsia"/>
          <w:sz w:val="18"/>
          <w:szCs w:val="18"/>
        </w:rPr>
        <w:tab/>
      </w:r>
      <w:r w:rsidRPr="005F71A1">
        <w:rPr>
          <w:rFonts w:asciiTheme="minorEastAsia" w:hAnsiTheme="minorEastAsia"/>
          <w:sz w:val="18"/>
          <w:szCs w:val="18"/>
        </w:rPr>
        <w:tab/>
        <w:t>printf("%c",T-&gt;data);</w:t>
      </w:r>
    </w:p>
    <w:p w:rsidR="008E0D9F" w:rsidRPr="005F71A1" w:rsidRDefault="008E0D9F" w:rsidP="005F71A1">
      <w:pPr>
        <w:spacing w:beforeLines="50" w:afterLines="50" w:line="240" w:lineRule="atLeast"/>
        <w:jc w:val="left"/>
        <w:rPr>
          <w:rFonts w:asciiTheme="minorEastAsia" w:hAnsiTheme="minorEastAsia"/>
          <w:sz w:val="18"/>
          <w:szCs w:val="18"/>
        </w:rPr>
      </w:pPr>
      <w:r w:rsidRPr="005F71A1">
        <w:rPr>
          <w:rFonts w:asciiTheme="minorEastAsia" w:hAnsiTheme="minorEastAsia"/>
          <w:sz w:val="18"/>
          <w:szCs w:val="18"/>
        </w:rPr>
        <w:tab/>
        <w:t>}</w:t>
      </w:r>
    </w:p>
    <w:p w:rsidR="008E0D9F" w:rsidRPr="005F71A1" w:rsidRDefault="008E0D9F" w:rsidP="005F71A1">
      <w:pPr>
        <w:spacing w:beforeLines="50" w:afterLines="50" w:line="240" w:lineRule="atLeast"/>
        <w:jc w:val="left"/>
        <w:rPr>
          <w:rFonts w:asciiTheme="minorEastAsia" w:hAnsiTheme="minorEastAsia"/>
          <w:sz w:val="18"/>
          <w:szCs w:val="18"/>
        </w:rPr>
      </w:pPr>
      <w:r w:rsidRPr="005F71A1">
        <w:rPr>
          <w:rFonts w:asciiTheme="minorEastAsia" w:hAnsiTheme="minorEastAsia"/>
          <w:sz w:val="18"/>
          <w:szCs w:val="18"/>
        </w:rPr>
        <w:t>}</w:t>
      </w:r>
    </w:p>
    <w:p w:rsidR="0083674D" w:rsidRDefault="0083674D" w:rsidP="005F71A1">
      <w:pPr>
        <w:spacing w:beforeLines="50" w:afterLines="50" w:line="240" w:lineRule="atLeast"/>
        <w:jc w:val="left"/>
        <w:rPr>
          <w:rFonts w:asciiTheme="minorEastAsia" w:hAnsiTheme="minorEastAsia" w:hint="eastAsia"/>
          <w:sz w:val="18"/>
          <w:szCs w:val="18"/>
        </w:rPr>
      </w:pPr>
    </w:p>
    <w:p w:rsidR="0083674D" w:rsidRDefault="0083674D" w:rsidP="005F71A1">
      <w:pPr>
        <w:spacing w:beforeLines="50" w:afterLines="50" w:line="240" w:lineRule="atLeast"/>
        <w:jc w:val="left"/>
        <w:rPr>
          <w:rFonts w:asciiTheme="minorEastAsia" w:hAnsiTheme="minorEastAsia" w:hint="eastAsia"/>
          <w:sz w:val="18"/>
          <w:szCs w:val="18"/>
        </w:rPr>
      </w:pPr>
    </w:p>
    <w:p w:rsidR="0083674D" w:rsidRDefault="0083674D" w:rsidP="005F71A1">
      <w:pPr>
        <w:spacing w:beforeLines="50" w:afterLines="50" w:line="240" w:lineRule="atLeast"/>
        <w:jc w:val="left"/>
        <w:rPr>
          <w:rFonts w:asciiTheme="minorEastAsia" w:hAnsiTheme="minorEastAsia" w:hint="eastAsia"/>
          <w:sz w:val="18"/>
          <w:szCs w:val="18"/>
        </w:rPr>
      </w:pPr>
    </w:p>
    <w:p w:rsidR="008E0D9F" w:rsidRPr="005F71A1" w:rsidRDefault="008E0D9F" w:rsidP="005F71A1">
      <w:pPr>
        <w:spacing w:beforeLines="50" w:afterLines="50" w:line="240" w:lineRule="atLeast"/>
        <w:jc w:val="left"/>
        <w:rPr>
          <w:rFonts w:asciiTheme="minorEastAsia" w:hAnsiTheme="minorEastAsia"/>
          <w:sz w:val="18"/>
          <w:szCs w:val="18"/>
        </w:rPr>
      </w:pPr>
      <w:r w:rsidRPr="005F71A1">
        <w:rPr>
          <w:rFonts w:asciiTheme="minorEastAsia" w:hAnsiTheme="minorEastAsia"/>
          <w:sz w:val="18"/>
          <w:szCs w:val="18"/>
        </w:rPr>
        <w:t>void main()</w:t>
      </w:r>
    </w:p>
    <w:p w:rsidR="008E0D9F" w:rsidRPr="005F71A1" w:rsidRDefault="008E0D9F" w:rsidP="005F71A1">
      <w:pPr>
        <w:spacing w:beforeLines="50" w:afterLines="50" w:line="240" w:lineRule="atLeast"/>
        <w:jc w:val="left"/>
        <w:rPr>
          <w:rFonts w:asciiTheme="minorEastAsia" w:hAnsiTheme="minorEastAsia"/>
          <w:sz w:val="18"/>
          <w:szCs w:val="18"/>
        </w:rPr>
      </w:pPr>
      <w:r w:rsidRPr="005F71A1">
        <w:rPr>
          <w:rFonts w:asciiTheme="minorEastAsia" w:hAnsiTheme="minorEastAsia"/>
          <w:sz w:val="18"/>
          <w:szCs w:val="18"/>
        </w:rPr>
        <w:t xml:space="preserve">{ </w:t>
      </w:r>
    </w:p>
    <w:p w:rsidR="008E0D9F" w:rsidRPr="005F71A1" w:rsidRDefault="008E0D9F" w:rsidP="005F71A1">
      <w:pPr>
        <w:spacing w:beforeLines="50" w:afterLines="50" w:line="240" w:lineRule="atLeast"/>
        <w:jc w:val="left"/>
        <w:rPr>
          <w:rFonts w:asciiTheme="minorEastAsia" w:hAnsiTheme="minorEastAsia"/>
          <w:sz w:val="18"/>
          <w:szCs w:val="18"/>
        </w:rPr>
      </w:pPr>
      <w:r w:rsidRPr="005F71A1">
        <w:rPr>
          <w:rFonts w:asciiTheme="minorEastAsia" w:hAnsiTheme="minorEastAsia"/>
          <w:sz w:val="18"/>
          <w:szCs w:val="18"/>
        </w:rPr>
        <w:tab/>
        <w:t>BiTree T;</w:t>
      </w:r>
    </w:p>
    <w:p w:rsidR="008E0D9F" w:rsidRPr="005F71A1" w:rsidRDefault="008E0D9F" w:rsidP="005F71A1">
      <w:pPr>
        <w:spacing w:beforeLines="50" w:afterLines="50" w:line="240" w:lineRule="atLeast"/>
        <w:jc w:val="left"/>
        <w:rPr>
          <w:rFonts w:asciiTheme="minorEastAsia" w:hAnsiTheme="minorEastAsia"/>
          <w:sz w:val="18"/>
          <w:szCs w:val="18"/>
        </w:rPr>
      </w:pPr>
      <w:r w:rsidRPr="005F71A1">
        <w:rPr>
          <w:rFonts w:asciiTheme="minorEastAsia" w:hAnsiTheme="minorEastAsia"/>
          <w:sz w:val="18"/>
          <w:szCs w:val="18"/>
        </w:rPr>
        <w:tab/>
        <w:t>printf("please input the bitree:\n" );</w:t>
      </w:r>
    </w:p>
    <w:p w:rsidR="008E0D9F" w:rsidRPr="005F71A1" w:rsidRDefault="008E0D9F" w:rsidP="005F71A1">
      <w:pPr>
        <w:spacing w:beforeLines="50" w:afterLines="50" w:line="240" w:lineRule="atLeast"/>
        <w:jc w:val="left"/>
        <w:rPr>
          <w:rFonts w:asciiTheme="minorEastAsia" w:hAnsiTheme="minorEastAsia"/>
          <w:sz w:val="18"/>
          <w:szCs w:val="18"/>
        </w:rPr>
      </w:pPr>
      <w:r w:rsidRPr="005F71A1">
        <w:rPr>
          <w:rFonts w:asciiTheme="minorEastAsia" w:hAnsiTheme="minorEastAsia"/>
          <w:sz w:val="18"/>
          <w:szCs w:val="18"/>
        </w:rPr>
        <w:t xml:space="preserve">    CreatBiTree(T);</w:t>
      </w:r>
    </w:p>
    <w:p w:rsidR="008E0D9F" w:rsidRPr="005F71A1" w:rsidRDefault="008E0D9F" w:rsidP="005F71A1">
      <w:pPr>
        <w:spacing w:beforeLines="50" w:afterLines="50" w:line="240" w:lineRule="atLeast"/>
        <w:jc w:val="left"/>
        <w:rPr>
          <w:rFonts w:asciiTheme="minorEastAsia" w:hAnsiTheme="minorEastAsia"/>
          <w:sz w:val="18"/>
          <w:szCs w:val="18"/>
        </w:rPr>
      </w:pPr>
      <w:r w:rsidRPr="005F71A1">
        <w:rPr>
          <w:rFonts w:asciiTheme="minorEastAsia" w:hAnsiTheme="minorEastAsia"/>
          <w:sz w:val="18"/>
          <w:szCs w:val="18"/>
        </w:rPr>
        <w:t>/**********************************/</w:t>
      </w:r>
    </w:p>
    <w:p w:rsidR="008E0D9F" w:rsidRPr="005F71A1" w:rsidRDefault="008E0D9F" w:rsidP="005F71A1">
      <w:pPr>
        <w:spacing w:beforeLines="50" w:afterLines="50" w:line="240" w:lineRule="atLeast"/>
        <w:jc w:val="left"/>
        <w:rPr>
          <w:rFonts w:asciiTheme="minorEastAsia" w:hAnsiTheme="minorEastAsia"/>
          <w:sz w:val="18"/>
          <w:szCs w:val="18"/>
        </w:rPr>
      </w:pPr>
      <w:r w:rsidRPr="005F71A1">
        <w:rPr>
          <w:rFonts w:asciiTheme="minorEastAsia" w:hAnsiTheme="minorEastAsia"/>
          <w:sz w:val="18"/>
          <w:szCs w:val="18"/>
        </w:rPr>
        <w:lastRenderedPageBreak/>
        <w:tab/>
        <w:t>printf("The Pretravel is:\n");</w:t>
      </w:r>
    </w:p>
    <w:p w:rsidR="008E0D9F" w:rsidRPr="005F71A1" w:rsidRDefault="008E0D9F" w:rsidP="005F71A1">
      <w:pPr>
        <w:spacing w:beforeLines="50" w:afterLines="50" w:line="240" w:lineRule="atLeast"/>
        <w:jc w:val="left"/>
        <w:rPr>
          <w:rFonts w:asciiTheme="minorEastAsia" w:hAnsiTheme="minorEastAsia"/>
          <w:sz w:val="18"/>
          <w:szCs w:val="18"/>
        </w:rPr>
      </w:pPr>
      <w:r w:rsidRPr="005F71A1">
        <w:rPr>
          <w:rFonts w:asciiTheme="minorEastAsia" w:hAnsiTheme="minorEastAsia"/>
          <w:sz w:val="18"/>
          <w:szCs w:val="18"/>
        </w:rPr>
        <w:tab/>
        <w:t>PreTravel(T);</w:t>
      </w:r>
    </w:p>
    <w:p w:rsidR="008E0D9F" w:rsidRPr="005F71A1" w:rsidRDefault="008E0D9F" w:rsidP="005F71A1">
      <w:pPr>
        <w:spacing w:beforeLines="50" w:afterLines="50" w:line="240" w:lineRule="atLeast"/>
        <w:jc w:val="left"/>
        <w:rPr>
          <w:rFonts w:asciiTheme="minorEastAsia" w:hAnsiTheme="minorEastAsia"/>
          <w:sz w:val="18"/>
          <w:szCs w:val="18"/>
        </w:rPr>
      </w:pPr>
      <w:r w:rsidRPr="005F71A1">
        <w:rPr>
          <w:rFonts w:asciiTheme="minorEastAsia" w:hAnsiTheme="minorEastAsia"/>
          <w:sz w:val="18"/>
          <w:szCs w:val="18"/>
        </w:rPr>
        <w:tab/>
        <w:t>printf("\n");</w:t>
      </w:r>
    </w:p>
    <w:p w:rsidR="008E0D9F" w:rsidRPr="005F71A1" w:rsidRDefault="008E0D9F" w:rsidP="005F71A1">
      <w:pPr>
        <w:spacing w:beforeLines="50" w:afterLines="50" w:line="240" w:lineRule="atLeast"/>
        <w:jc w:val="left"/>
        <w:rPr>
          <w:rFonts w:asciiTheme="minorEastAsia" w:hAnsiTheme="minorEastAsia"/>
          <w:sz w:val="18"/>
          <w:szCs w:val="18"/>
        </w:rPr>
      </w:pPr>
      <w:r w:rsidRPr="005F71A1">
        <w:rPr>
          <w:rFonts w:asciiTheme="minorEastAsia" w:hAnsiTheme="minorEastAsia"/>
          <w:sz w:val="18"/>
          <w:szCs w:val="18"/>
        </w:rPr>
        <w:t>/**********************************/</w:t>
      </w:r>
    </w:p>
    <w:p w:rsidR="008E0D9F" w:rsidRPr="005F71A1" w:rsidRDefault="008E0D9F" w:rsidP="005F71A1">
      <w:pPr>
        <w:spacing w:beforeLines="50" w:afterLines="50" w:line="240" w:lineRule="atLeast"/>
        <w:jc w:val="left"/>
        <w:rPr>
          <w:rFonts w:asciiTheme="minorEastAsia" w:hAnsiTheme="minorEastAsia"/>
          <w:sz w:val="18"/>
          <w:szCs w:val="18"/>
        </w:rPr>
      </w:pPr>
      <w:r w:rsidRPr="005F71A1">
        <w:rPr>
          <w:rFonts w:asciiTheme="minorEastAsia" w:hAnsiTheme="minorEastAsia"/>
          <w:sz w:val="18"/>
          <w:szCs w:val="18"/>
        </w:rPr>
        <w:tab/>
        <w:t>printf("The Midtravel is:\n");</w:t>
      </w:r>
    </w:p>
    <w:p w:rsidR="008E0D9F" w:rsidRPr="005F71A1" w:rsidRDefault="008E0D9F" w:rsidP="005F71A1">
      <w:pPr>
        <w:spacing w:beforeLines="50" w:afterLines="50" w:line="240" w:lineRule="atLeast"/>
        <w:jc w:val="left"/>
        <w:rPr>
          <w:rFonts w:asciiTheme="minorEastAsia" w:hAnsiTheme="minorEastAsia"/>
          <w:sz w:val="18"/>
          <w:szCs w:val="18"/>
        </w:rPr>
      </w:pPr>
      <w:r w:rsidRPr="005F71A1">
        <w:rPr>
          <w:rFonts w:asciiTheme="minorEastAsia" w:hAnsiTheme="minorEastAsia"/>
          <w:sz w:val="18"/>
          <w:szCs w:val="18"/>
        </w:rPr>
        <w:tab/>
        <w:t>MidTravel(T);</w:t>
      </w:r>
    </w:p>
    <w:p w:rsidR="008E0D9F" w:rsidRPr="005F71A1" w:rsidRDefault="008E0D9F" w:rsidP="005F71A1">
      <w:pPr>
        <w:spacing w:beforeLines="50" w:afterLines="50" w:line="240" w:lineRule="atLeast"/>
        <w:jc w:val="left"/>
        <w:rPr>
          <w:rFonts w:asciiTheme="minorEastAsia" w:hAnsiTheme="minorEastAsia"/>
          <w:sz w:val="18"/>
          <w:szCs w:val="18"/>
        </w:rPr>
      </w:pPr>
      <w:r w:rsidRPr="005F71A1">
        <w:rPr>
          <w:rFonts w:asciiTheme="minorEastAsia" w:hAnsiTheme="minorEastAsia"/>
          <w:sz w:val="18"/>
          <w:szCs w:val="18"/>
        </w:rPr>
        <w:tab/>
        <w:t>printf("\n");</w:t>
      </w:r>
    </w:p>
    <w:p w:rsidR="008E0D9F" w:rsidRPr="005F71A1" w:rsidRDefault="008E0D9F" w:rsidP="005F71A1">
      <w:pPr>
        <w:spacing w:beforeLines="50" w:afterLines="50" w:line="240" w:lineRule="atLeast"/>
        <w:jc w:val="left"/>
        <w:rPr>
          <w:rFonts w:asciiTheme="minorEastAsia" w:hAnsiTheme="minorEastAsia"/>
          <w:sz w:val="18"/>
          <w:szCs w:val="18"/>
        </w:rPr>
      </w:pPr>
      <w:r w:rsidRPr="005F71A1">
        <w:rPr>
          <w:rFonts w:asciiTheme="minorEastAsia" w:hAnsiTheme="minorEastAsia"/>
          <w:sz w:val="18"/>
          <w:szCs w:val="18"/>
        </w:rPr>
        <w:t>/**********************************/</w:t>
      </w:r>
    </w:p>
    <w:p w:rsidR="008E0D9F" w:rsidRPr="005F71A1" w:rsidRDefault="008E0D9F" w:rsidP="005F71A1">
      <w:pPr>
        <w:spacing w:beforeLines="50" w:afterLines="50" w:line="240" w:lineRule="atLeast"/>
        <w:jc w:val="left"/>
        <w:rPr>
          <w:rFonts w:asciiTheme="minorEastAsia" w:hAnsiTheme="minorEastAsia"/>
          <w:sz w:val="18"/>
          <w:szCs w:val="18"/>
        </w:rPr>
      </w:pPr>
      <w:r w:rsidRPr="005F71A1">
        <w:rPr>
          <w:rFonts w:asciiTheme="minorEastAsia" w:hAnsiTheme="minorEastAsia"/>
          <w:sz w:val="18"/>
          <w:szCs w:val="18"/>
        </w:rPr>
        <w:tab/>
        <w:t>printf("The PostTravel is:\n");</w:t>
      </w:r>
    </w:p>
    <w:p w:rsidR="008E0D9F" w:rsidRPr="005F71A1" w:rsidRDefault="008E0D9F" w:rsidP="005F71A1">
      <w:pPr>
        <w:spacing w:beforeLines="50" w:afterLines="50" w:line="240" w:lineRule="atLeast"/>
        <w:jc w:val="left"/>
        <w:rPr>
          <w:rFonts w:asciiTheme="minorEastAsia" w:hAnsiTheme="minorEastAsia"/>
          <w:sz w:val="18"/>
          <w:szCs w:val="18"/>
        </w:rPr>
      </w:pPr>
      <w:r w:rsidRPr="005F71A1">
        <w:rPr>
          <w:rFonts w:asciiTheme="minorEastAsia" w:hAnsiTheme="minorEastAsia"/>
          <w:sz w:val="18"/>
          <w:szCs w:val="18"/>
        </w:rPr>
        <w:tab/>
        <w:t>PostTravel(T);</w:t>
      </w:r>
    </w:p>
    <w:p w:rsidR="008E0D9F" w:rsidRPr="005F71A1" w:rsidRDefault="008E0D9F" w:rsidP="005F71A1">
      <w:pPr>
        <w:spacing w:beforeLines="50" w:afterLines="50" w:line="240" w:lineRule="atLeast"/>
        <w:jc w:val="left"/>
        <w:rPr>
          <w:rFonts w:asciiTheme="minorEastAsia" w:hAnsiTheme="minorEastAsia"/>
          <w:sz w:val="18"/>
          <w:szCs w:val="18"/>
        </w:rPr>
      </w:pPr>
      <w:r w:rsidRPr="005F71A1">
        <w:rPr>
          <w:rFonts w:asciiTheme="minorEastAsia" w:hAnsiTheme="minorEastAsia"/>
          <w:sz w:val="18"/>
          <w:szCs w:val="18"/>
        </w:rPr>
        <w:tab/>
        <w:t>printf("\n");</w:t>
      </w:r>
    </w:p>
    <w:p w:rsidR="008E0D9F" w:rsidRPr="005F71A1" w:rsidRDefault="008E0D9F" w:rsidP="005F71A1">
      <w:pPr>
        <w:spacing w:beforeLines="50" w:afterLines="50" w:line="240" w:lineRule="atLeast"/>
        <w:jc w:val="left"/>
        <w:rPr>
          <w:rFonts w:asciiTheme="minorEastAsia" w:hAnsiTheme="minorEastAsia"/>
          <w:sz w:val="18"/>
          <w:szCs w:val="18"/>
        </w:rPr>
      </w:pPr>
      <w:r w:rsidRPr="005F71A1">
        <w:rPr>
          <w:rFonts w:asciiTheme="minorEastAsia" w:hAnsiTheme="minorEastAsia"/>
          <w:sz w:val="18"/>
          <w:szCs w:val="18"/>
        </w:rPr>
        <w:t>};</w:t>
      </w:r>
    </w:p>
    <w:p w:rsidR="008E0D9F" w:rsidRDefault="008E0D9F" w:rsidP="00EB42A0">
      <w:pPr>
        <w:spacing w:beforeLines="50" w:afterLines="50"/>
        <w:rPr>
          <w:rFonts w:asciiTheme="minorEastAsia" w:hAnsiTheme="minorEastAsia" w:hint="eastAsia"/>
          <w:sz w:val="24"/>
          <w:szCs w:val="24"/>
        </w:rPr>
      </w:pPr>
    </w:p>
    <w:p w:rsidR="006C597B" w:rsidRDefault="006C597B" w:rsidP="00EB42A0">
      <w:pPr>
        <w:spacing w:beforeLines="50" w:afterLines="50"/>
        <w:rPr>
          <w:rFonts w:asciiTheme="minorEastAsia" w:hAnsiTheme="minorEastAsia" w:hint="eastAsia"/>
          <w:b/>
          <w:sz w:val="24"/>
          <w:szCs w:val="24"/>
        </w:rPr>
      </w:pPr>
      <w:r w:rsidRPr="006C597B">
        <w:rPr>
          <w:rFonts w:asciiTheme="minorEastAsia" w:hAnsiTheme="minorEastAsia" w:hint="eastAsia"/>
          <w:b/>
          <w:sz w:val="24"/>
          <w:szCs w:val="24"/>
        </w:rPr>
        <w:t>五、实验结果</w:t>
      </w:r>
    </w:p>
    <w:p w:rsidR="006C597B" w:rsidRPr="006C597B" w:rsidRDefault="006C597B" w:rsidP="00EB42A0">
      <w:pPr>
        <w:spacing w:beforeLines="50" w:afterLines="50"/>
        <w:rPr>
          <w:rFonts w:asciiTheme="minorEastAsia" w:hAnsiTheme="minorEastAsia" w:hint="eastAsia"/>
          <w:b/>
          <w:sz w:val="24"/>
          <w:szCs w:val="24"/>
        </w:rPr>
      </w:pPr>
      <w:r>
        <w:rPr>
          <w:rFonts w:asciiTheme="minorEastAsia" w:hAnsiTheme="minorEastAsia" w:hint="eastAsia"/>
          <w:b/>
          <w:noProof/>
          <w:sz w:val="24"/>
          <w:szCs w:val="24"/>
        </w:rPr>
        <w:drawing>
          <wp:inline distT="0" distB="0" distL="0" distR="0">
            <wp:extent cx="2800350" cy="1838325"/>
            <wp:effectExtent l="19050" t="0" r="0" b="0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0350" cy="18383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3674D" w:rsidRDefault="0083674D" w:rsidP="005F71A1">
      <w:pPr>
        <w:spacing w:beforeLines="50" w:afterLines="50"/>
        <w:jc w:val="center"/>
        <w:rPr>
          <w:rFonts w:asciiTheme="minorEastAsia" w:hAnsiTheme="minorEastAsia" w:hint="eastAsia"/>
          <w:b/>
          <w:sz w:val="36"/>
          <w:szCs w:val="36"/>
        </w:rPr>
      </w:pPr>
    </w:p>
    <w:p w:rsidR="0083674D" w:rsidRDefault="0083674D" w:rsidP="005F71A1">
      <w:pPr>
        <w:spacing w:beforeLines="50" w:afterLines="50"/>
        <w:jc w:val="center"/>
        <w:rPr>
          <w:rFonts w:asciiTheme="minorEastAsia" w:hAnsiTheme="minorEastAsia" w:hint="eastAsia"/>
          <w:b/>
          <w:sz w:val="36"/>
          <w:szCs w:val="36"/>
        </w:rPr>
      </w:pPr>
    </w:p>
    <w:p w:rsidR="0083674D" w:rsidRDefault="0083674D" w:rsidP="005F71A1">
      <w:pPr>
        <w:spacing w:beforeLines="50" w:afterLines="50"/>
        <w:jc w:val="center"/>
        <w:rPr>
          <w:rFonts w:asciiTheme="minorEastAsia" w:hAnsiTheme="minorEastAsia" w:hint="eastAsia"/>
          <w:b/>
          <w:sz w:val="36"/>
          <w:szCs w:val="36"/>
        </w:rPr>
      </w:pPr>
    </w:p>
    <w:p w:rsidR="0083674D" w:rsidRDefault="0083674D" w:rsidP="005F71A1">
      <w:pPr>
        <w:spacing w:beforeLines="50" w:afterLines="50"/>
        <w:jc w:val="center"/>
        <w:rPr>
          <w:rFonts w:asciiTheme="minorEastAsia" w:hAnsiTheme="minorEastAsia" w:hint="eastAsia"/>
          <w:b/>
          <w:sz w:val="36"/>
          <w:szCs w:val="36"/>
        </w:rPr>
      </w:pPr>
    </w:p>
    <w:p w:rsidR="0083674D" w:rsidRDefault="0083674D" w:rsidP="0083674D">
      <w:pPr>
        <w:spacing w:beforeLines="50" w:afterLines="50"/>
        <w:rPr>
          <w:rFonts w:asciiTheme="minorEastAsia" w:hAnsiTheme="minorEastAsia" w:hint="eastAsia"/>
          <w:b/>
          <w:sz w:val="36"/>
          <w:szCs w:val="36"/>
        </w:rPr>
      </w:pPr>
    </w:p>
    <w:p w:rsidR="008E0D9F" w:rsidRPr="005F71A1" w:rsidRDefault="008E0D9F" w:rsidP="005F71A1">
      <w:pPr>
        <w:spacing w:beforeLines="50" w:afterLines="50"/>
        <w:jc w:val="center"/>
        <w:rPr>
          <w:rFonts w:asciiTheme="minorEastAsia" w:hAnsiTheme="minorEastAsia" w:hint="eastAsia"/>
          <w:b/>
          <w:sz w:val="36"/>
          <w:szCs w:val="36"/>
        </w:rPr>
      </w:pPr>
      <w:r w:rsidRPr="005F71A1">
        <w:rPr>
          <w:rFonts w:asciiTheme="minorEastAsia" w:hAnsiTheme="minorEastAsia" w:hint="eastAsia"/>
          <w:b/>
          <w:sz w:val="36"/>
          <w:szCs w:val="36"/>
        </w:rPr>
        <w:lastRenderedPageBreak/>
        <w:t xml:space="preserve">实验四 </w:t>
      </w:r>
      <w:r w:rsidR="00DF7DD3" w:rsidRPr="005F71A1">
        <w:rPr>
          <w:rFonts w:asciiTheme="minorEastAsia" w:hAnsiTheme="minorEastAsia" w:hint="eastAsia"/>
          <w:b/>
          <w:sz w:val="36"/>
          <w:szCs w:val="36"/>
        </w:rPr>
        <w:t>查找和排序</w:t>
      </w:r>
    </w:p>
    <w:p w:rsidR="00DF7DD3" w:rsidRPr="00DF7DD3" w:rsidRDefault="00DF7DD3" w:rsidP="00DF7DD3">
      <w:pPr>
        <w:rPr>
          <w:b/>
          <w:sz w:val="24"/>
        </w:rPr>
      </w:pPr>
      <w:r w:rsidRPr="00DF7DD3">
        <w:rPr>
          <w:rFonts w:hint="eastAsia"/>
          <w:b/>
          <w:sz w:val="28"/>
          <w:szCs w:val="28"/>
        </w:rPr>
        <w:t>一、</w:t>
      </w:r>
      <w:r w:rsidRPr="00DF7DD3">
        <w:rPr>
          <w:b/>
          <w:sz w:val="24"/>
        </w:rPr>
        <w:t>实验目的</w:t>
      </w:r>
    </w:p>
    <w:p w:rsidR="00DF7DD3" w:rsidRDefault="00DF7DD3" w:rsidP="00DF7DD3">
      <w:pPr>
        <w:rPr>
          <w:sz w:val="24"/>
        </w:rPr>
      </w:pPr>
      <w:r>
        <w:rPr>
          <w:sz w:val="24"/>
        </w:rPr>
        <w:t>(1)</w:t>
      </w:r>
      <w:r>
        <w:rPr>
          <w:sz w:val="24"/>
        </w:rPr>
        <w:t>掌握查找的不同方法，并能用</w:t>
      </w:r>
      <w:r>
        <w:rPr>
          <w:sz w:val="24"/>
        </w:rPr>
        <w:t>c</w:t>
      </w:r>
      <w:r>
        <w:rPr>
          <w:sz w:val="24"/>
        </w:rPr>
        <w:t>语言实现查找算法。</w:t>
      </w:r>
      <w:r>
        <w:rPr>
          <w:sz w:val="24"/>
        </w:rPr>
        <w:t xml:space="preserve"> </w:t>
      </w:r>
    </w:p>
    <w:p w:rsidR="00DF7DD3" w:rsidRDefault="00DF7DD3" w:rsidP="00DF7DD3">
      <w:pPr>
        <w:rPr>
          <w:sz w:val="24"/>
        </w:rPr>
      </w:pPr>
      <w:r>
        <w:rPr>
          <w:sz w:val="24"/>
        </w:rPr>
        <w:t>(2)</w:t>
      </w:r>
      <w:r>
        <w:rPr>
          <w:sz w:val="24"/>
        </w:rPr>
        <w:t>掌握常用的排序方法，并掌握用</w:t>
      </w:r>
      <w:r>
        <w:rPr>
          <w:sz w:val="24"/>
        </w:rPr>
        <w:t>c</w:t>
      </w:r>
      <w:r>
        <w:rPr>
          <w:sz w:val="24"/>
        </w:rPr>
        <w:t>语言实现排序算法的方法。</w:t>
      </w:r>
    </w:p>
    <w:p w:rsidR="00DF7DD3" w:rsidRDefault="00DF7DD3" w:rsidP="00DF7DD3">
      <w:pPr>
        <w:rPr>
          <w:sz w:val="24"/>
        </w:rPr>
      </w:pPr>
      <w:r>
        <w:rPr>
          <w:sz w:val="24"/>
        </w:rPr>
        <w:t>(3)</w:t>
      </w:r>
      <w:r>
        <w:rPr>
          <w:rFonts w:hint="eastAsia"/>
          <w:sz w:val="24"/>
        </w:rPr>
        <w:t>熟练掌握顺序表的选择排序、冒泡排序、直接插入排序等算法的实现；</w:t>
      </w:r>
    </w:p>
    <w:p w:rsidR="00DF7DD3" w:rsidRDefault="00DF7DD3" w:rsidP="00DF7DD3">
      <w:pPr>
        <w:rPr>
          <w:sz w:val="24"/>
        </w:rPr>
      </w:pPr>
      <w:r>
        <w:rPr>
          <w:sz w:val="24"/>
        </w:rPr>
        <w:t>(4)</w:t>
      </w:r>
      <w:r>
        <w:rPr>
          <w:sz w:val="24"/>
        </w:rPr>
        <w:t>了解各种方法的排序过程及其时间复杂度的分析方法。</w:t>
      </w:r>
    </w:p>
    <w:p w:rsidR="00DF7DD3" w:rsidRDefault="00DF7DD3" w:rsidP="00DF7DD3">
      <w:pPr>
        <w:rPr>
          <w:rFonts w:hint="eastAsia"/>
          <w:sz w:val="24"/>
        </w:rPr>
      </w:pPr>
    </w:p>
    <w:p w:rsidR="00DF7DD3" w:rsidRPr="00DF7DD3" w:rsidRDefault="00DF7DD3" w:rsidP="00DF7DD3">
      <w:pPr>
        <w:rPr>
          <w:b/>
          <w:sz w:val="24"/>
        </w:rPr>
      </w:pPr>
      <w:r w:rsidRPr="00DF7DD3">
        <w:rPr>
          <w:rFonts w:hint="eastAsia"/>
          <w:b/>
          <w:sz w:val="24"/>
        </w:rPr>
        <w:t>二、</w:t>
      </w:r>
      <w:r w:rsidRPr="00DF7DD3">
        <w:rPr>
          <w:b/>
          <w:sz w:val="24"/>
        </w:rPr>
        <w:t>实验</w:t>
      </w:r>
      <w:r w:rsidRPr="00DF7DD3">
        <w:rPr>
          <w:rFonts w:hint="eastAsia"/>
          <w:b/>
          <w:sz w:val="24"/>
        </w:rPr>
        <w:t>内容</w:t>
      </w:r>
    </w:p>
    <w:p w:rsidR="00DF7DD3" w:rsidRDefault="00DF7DD3" w:rsidP="00DF7DD3">
      <w:pPr>
        <w:rPr>
          <w:rFonts w:hint="eastAsia"/>
          <w:sz w:val="24"/>
        </w:rPr>
      </w:pPr>
      <w:r>
        <w:rPr>
          <w:rFonts w:hint="eastAsia"/>
          <w:sz w:val="24"/>
        </w:rPr>
        <w:t>(1)</w:t>
      </w:r>
      <w:r>
        <w:rPr>
          <w:sz w:val="24"/>
        </w:rPr>
        <w:t>完整理解有关排序和查找的相关算法和基本思想以及</w:t>
      </w:r>
      <w:r>
        <w:rPr>
          <w:rFonts w:hint="eastAsia"/>
          <w:sz w:val="24"/>
        </w:rPr>
        <w:t>种种</w:t>
      </w:r>
      <w:r>
        <w:rPr>
          <w:sz w:val="24"/>
        </w:rPr>
        <w:t>算法使用的数据存储结构；</w:t>
      </w:r>
    </w:p>
    <w:p w:rsidR="00DF7DD3" w:rsidRDefault="00DF7DD3" w:rsidP="00DF7DD3">
      <w:pPr>
        <w:rPr>
          <w:rFonts w:ascii="Verdana" w:hAnsi="Verdana" w:hint="eastAsia"/>
          <w:color w:val="000000"/>
          <w:sz w:val="24"/>
        </w:rPr>
      </w:pPr>
      <w:r>
        <w:rPr>
          <w:sz w:val="24"/>
        </w:rPr>
        <w:t>(</w:t>
      </w:r>
      <w:r>
        <w:rPr>
          <w:rFonts w:hint="eastAsia"/>
          <w:sz w:val="24"/>
        </w:rPr>
        <w:t>2</w:t>
      </w:r>
      <w:r>
        <w:rPr>
          <w:sz w:val="24"/>
        </w:rPr>
        <w:t>)</w:t>
      </w:r>
      <w:r>
        <w:rPr>
          <w:rFonts w:ascii="Verdana" w:hAnsi="Verdana" w:hint="eastAsia"/>
          <w:color w:val="000000"/>
          <w:sz w:val="24"/>
        </w:rPr>
        <w:t>通过线性表对一组数据中的某个数据进行查找；</w:t>
      </w:r>
    </w:p>
    <w:p w:rsidR="00DF7DD3" w:rsidRDefault="00DF7DD3" w:rsidP="00DF7DD3">
      <w:pPr>
        <w:rPr>
          <w:rFonts w:ascii="Verdana" w:hAnsi="Verdana" w:hint="eastAsia"/>
          <w:color w:val="000000"/>
          <w:sz w:val="24"/>
        </w:rPr>
      </w:pPr>
      <w:r>
        <w:rPr>
          <w:rFonts w:ascii="Verdana" w:hAnsi="Verdana" w:hint="eastAsia"/>
          <w:color w:val="000000"/>
          <w:sz w:val="24"/>
        </w:rPr>
        <w:t>对该组数据进行从小到大的顺序进行排序；</w:t>
      </w:r>
    </w:p>
    <w:p w:rsidR="00DF7DD3" w:rsidRPr="00DF7DD3" w:rsidRDefault="00DF7DD3" w:rsidP="00DF7DD3">
      <w:pPr>
        <w:rPr>
          <w:rFonts w:hint="eastAsia"/>
          <w:sz w:val="24"/>
        </w:rPr>
      </w:pPr>
    </w:p>
    <w:p w:rsidR="00DF7DD3" w:rsidRPr="00EB42A0" w:rsidRDefault="00DF7DD3" w:rsidP="00DF7DD3">
      <w:pPr>
        <w:spacing w:beforeLines="50" w:afterLines="50" w:line="400" w:lineRule="exact"/>
        <w:jc w:val="left"/>
        <w:rPr>
          <w:rFonts w:asciiTheme="minorEastAsia" w:hAnsiTheme="minorEastAsia" w:hint="eastAsia"/>
          <w:sz w:val="24"/>
          <w:szCs w:val="24"/>
        </w:rPr>
      </w:pPr>
      <w:r w:rsidRPr="00A471B9">
        <w:rPr>
          <w:rFonts w:asciiTheme="minorEastAsia" w:hAnsiTheme="minorEastAsia" w:hint="eastAsia"/>
          <w:b/>
          <w:sz w:val="24"/>
          <w:szCs w:val="24"/>
        </w:rPr>
        <w:t>三、程序设计的基本思想，原理和算法描述</w:t>
      </w:r>
      <w:r w:rsidRPr="00EB42A0">
        <w:rPr>
          <w:rFonts w:asciiTheme="minorEastAsia" w:hAnsiTheme="minorEastAsia" w:hint="eastAsia"/>
          <w:sz w:val="24"/>
          <w:szCs w:val="24"/>
        </w:rPr>
        <w:t>： </w:t>
      </w:r>
    </w:p>
    <w:p w:rsidR="00DF7DD3" w:rsidRPr="00DF7DD3" w:rsidRDefault="00DF7DD3" w:rsidP="00DF7DD3">
      <w:pPr>
        <w:spacing w:beforeLines="50" w:afterLines="50"/>
        <w:rPr>
          <w:rFonts w:ascii="宋体" w:eastAsia="宋体" w:hAnsi="宋体" w:cs="Times New Roman" w:hint="eastAsia"/>
          <w:sz w:val="24"/>
          <w:szCs w:val="24"/>
        </w:rPr>
      </w:pPr>
      <w:r w:rsidRPr="00DF7DD3">
        <w:rPr>
          <w:rFonts w:ascii="宋体" w:eastAsia="宋体" w:hAnsi="宋体" w:cs="Times New Roman" w:hint="eastAsia"/>
          <w:sz w:val="24"/>
          <w:szCs w:val="24"/>
        </w:rPr>
        <w:t>开始的时候提示输入一组数据。并存入一维数组中，接下来调用一系列查找算法对其进行处理。顺序查找只是从头到尾进行遍历。二分查找则是先对数据进行排序，然后利用三个标志，分别指向最大，中间和最小数据，接下来根据待查找数据和中间数据的比较不断移动标志，直至找到。二叉排序树则是先构造，构造部分花费最多的精力，比根节点数据大的结点放入根节点的右子树，比根节点数据小的放入根节点的左子树，其实完全可以利用递归实现，这里使用的循环来实现的，感觉这里可以尝试用递归。当二叉树建好后，中序遍历序列即为由小到大的有序序列，查找次数不会超过二叉树的深度。这里还使用了广义表输出二叉树，以使得更直观。哈希表则是利用给定的函数式建立索引，方便查找。</w:t>
      </w:r>
    </w:p>
    <w:p w:rsidR="00DF7DD3" w:rsidRDefault="00DF7DD3" w:rsidP="00DF7DD3">
      <w:pPr>
        <w:spacing w:beforeLines="50" w:afterLines="50"/>
        <w:rPr>
          <w:rFonts w:asciiTheme="minorEastAsia" w:hAnsiTheme="minorEastAsia" w:hint="eastAsia"/>
          <w:sz w:val="24"/>
          <w:szCs w:val="24"/>
        </w:rPr>
      </w:pPr>
    </w:p>
    <w:p w:rsidR="005F71A1" w:rsidRPr="005F71A1" w:rsidRDefault="005F71A1" w:rsidP="005F71A1">
      <w:pPr>
        <w:widowControl/>
        <w:spacing w:before="100" w:beforeAutospacing="1" w:after="100" w:afterAutospacing="1"/>
        <w:jc w:val="left"/>
        <w:rPr>
          <w:rFonts w:ascii="宋体" w:hAnsi="宋体" w:cs="宋体" w:hint="eastAsia"/>
          <w:b/>
          <w:kern w:val="0"/>
          <w:sz w:val="24"/>
        </w:rPr>
      </w:pPr>
      <w:r w:rsidRPr="005F71A1">
        <w:rPr>
          <w:rFonts w:ascii="宋体" w:hAnsi="宋体" w:cs="宋体" w:hint="eastAsia"/>
          <w:b/>
          <w:kern w:val="0"/>
          <w:sz w:val="24"/>
        </w:rPr>
        <w:t>四、源程序及其注释</w:t>
      </w:r>
    </w:p>
    <w:p w:rsidR="005F71A1" w:rsidRPr="005F71A1" w:rsidRDefault="005F71A1" w:rsidP="005F71A1">
      <w:pPr>
        <w:spacing w:beforeLines="50" w:afterLines="50" w:line="240" w:lineRule="atLeast"/>
        <w:rPr>
          <w:rFonts w:ascii="宋体" w:eastAsia="宋体" w:hAnsi="宋体" w:cs="Times New Roman" w:hint="eastAsia"/>
          <w:sz w:val="18"/>
          <w:szCs w:val="18"/>
        </w:rPr>
      </w:pPr>
      <w:r w:rsidRPr="005F71A1">
        <w:rPr>
          <w:rFonts w:ascii="宋体" w:eastAsia="宋体" w:hAnsi="宋体" w:cs="Times New Roman" w:hint="eastAsia"/>
          <w:sz w:val="18"/>
          <w:szCs w:val="18"/>
        </w:rPr>
        <w:t>#include &lt;stdio.h&gt;</w:t>
      </w:r>
    </w:p>
    <w:p w:rsidR="005F71A1" w:rsidRPr="005F71A1" w:rsidRDefault="005F71A1" w:rsidP="005F71A1">
      <w:pPr>
        <w:spacing w:beforeLines="50" w:afterLines="50" w:line="240" w:lineRule="atLeast"/>
        <w:rPr>
          <w:rFonts w:ascii="宋体" w:eastAsia="宋体" w:hAnsi="宋体" w:cs="Times New Roman" w:hint="eastAsia"/>
          <w:sz w:val="18"/>
          <w:szCs w:val="18"/>
        </w:rPr>
      </w:pPr>
      <w:r w:rsidRPr="005F71A1">
        <w:rPr>
          <w:rFonts w:ascii="宋体" w:eastAsia="宋体" w:hAnsi="宋体" w:cs="Times New Roman" w:hint="eastAsia"/>
          <w:sz w:val="18"/>
          <w:szCs w:val="18"/>
        </w:rPr>
        <w:t>#define LENGTH 100</w:t>
      </w:r>
    </w:p>
    <w:p w:rsidR="005F71A1" w:rsidRPr="005F71A1" w:rsidRDefault="005F71A1" w:rsidP="005F71A1">
      <w:pPr>
        <w:spacing w:beforeLines="50" w:afterLines="50" w:line="240" w:lineRule="atLeast"/>
        <w:rPr>
          <w:rFonts w:ascii="宋体" w:eastAsia="宋体" w:hAnsi="宋体" w:cs="Times New Roman" w:hint="eastAsia"/>
          <w:sz w:val="18"/>
          <w:szCs w:val="18"/>
        </w:rPr>
      </w:pPr>
    </w:p>
    <w:p w:rsidR="005F71A1" w:rsidRPr="005F71A1" w:rsidRDefault="005F71A1" w:rsidP="005F71A1">
      <w:pPr>
        <w:spacing w:beforeLines="50" w:afterLines="50" w:line="240" w:lineRule="atLeast"/>
        <w:rPr>
          <w:rFonts w:ascii="宋体" w:eastAsia="宋体" w:hAnsi="宋体" w:cs="Times New Roman" w:hint="eastAsia"/>
          <w:sz w:val="18"/>
          <w:szCs w:val="18"/>
        </w:rPr>
      </w:pPr>
      <w:r w:rsidRPr="005F71A1">
        <w:rPr>
          <w:rFonts w:ascii="宋体" w:eastAsia="宋体" w:hAnsi="宋体" w:cs="Times New Roman" w:hint="eastAsia"/>
          <w:sz w:val="18"/>
          <w:szCs w:val="18"/>
        </w:rPr>
        <w:t>#include &lt;stdlib.h&gt;</w:t>
      </w:r>
    </w:p>
    <w:p w:rsidR="005F71A1" w:rsidRPr="005F71A1" w:rsidRDefault="005F71A1" w:rsidP="005F71A1">
      <w:pPr>
        <w:spacing w:beforeLines="50" w:afterLines="50" w:line="240" w:lineRule="atLeast"/>
        <w:rPr>
          <w:rFonts w:ascii="宋体" w:eastAsia="宋体" w:hAnsi="宋体" w:cs="Times New Roman" w:hint="eastAsia"/>
          <w:sz w:val="18"/>
          <w:szCs w:val="18"/>
        </w:rPr>
      </w:pPr>
      <w:r w:rsidRPr="005F71A1">
        <w:rPr>
          <w:rFonts w:ascii="宋体" w:eastAsia="宋体" w:hAnsi="宋体" w:cs="Times New Roman" w:hint="eastAsia"/>
          <w:sz w:val="18"/>
          <w:szCs w:val="18"/>
        </w:rPr>
        <w:t>#include &lt;time.h&gt;</w:t>
      </w:r>
    </w:p>
    <w:p w:rsidR="005F71A1" w:rsidRPr="005F71A1" w:rsidRDefault="005F71A1" w:rsidP="005F71A1">
      <w:pPr>
        <w:spacing w:beforeLines="50" w:afterLines="50" w:line="240" w:lineRule="atLeast"/>
        <w:rPr>
          <w:rFonts w:ascii="宋体" w:eastAsia="宋体" w:hAnsi="宋体" w:cs="Times New Roman" w:hint="eastAsia"/>
          <w:sz w:val="18"/>
          <w:szCs w:val="18"/>
        </w:rPr>
      </w:pPr>
      <w:r w:rsidRPr="005F71A1">
        <w:rPr>
          <w:rFonts w:ascii="宋体" w:eastAsia="宋体" w:hAnsi="宋体" w:cs="Times New Roman" w:hint="eastAsia"/>
          <w:sz w:val="18"/>
          <w:szCs w:val="18"/>
        </w:rPr>
        <w:t>#define  INFMT  "%d"</w:t>
      </w:r>
    </w:p>
    <w:p w:rsidR="005F71A1" w:rsidRPr="005F71A1" w:rsidRDefault="005F71A1" w:rsidP="005F71A1">
      <w:pPr>
        <w:spacing w:beforeLines="50" w:afterLines="50" w:line="240" w:lineRule="atLeast"/>
        <w:rPr>
          <w:rFonts w:ascii="宋体" w:eastAsia="宋体" w:hAnsi="宋体" w:cs="Times New Roman" w:hint="eastAsia"/>
          <w:sz w:val="18"/>
          <w:szCs w:val="18"/>
        </w:rPr>
      </w:pPr>
      <w:r w:rsidRPr="005F71A1">
        <w:rPr>
          <w:rFonts w:ascii="宋体" w:eastAsia="宋体" w:hAnsi="宋体" w:cs="Times New Roman" w:hint="eastAsia"/>
          <w:sz w:val="18"/>
          <w:szCs w:val="18"/>
        </w:rPr>
        <w:t>#define  OUTFMT "%d "</w:t>
      </w:r>
    </w:p>
    <w:p w:rsidR="005F71A1" w:rsidRPr="005F71A1" w:rsidRDefault="005F71A1" w:rsidP="005F71A1">
      <w:pPr>
        <w:spacing w:beforeLines="50" w:afterLines="50" w:line="240" w:lineRule="atLeast"/>
        <w:rPr>
          <w:rFonts w:ascii="宋体" w:eastAsia="宋体" w:hAnsi="宋体" w:cs="Times New Roman" w:hint="eastAsia"/>
          <w:sz w:val="18"/>
          <w:szCs w:val="18"/>
        </w:rPr>
      </w:pPr>
      <w:r w:rsidRPr="005F71A1">
        <w:rPr>
          <w:rFonts w:ascii="宋体" w:eastAsia="宋体" w:hAnsi="宋体" w:cs="Times New Roman" w:hint="eastAsia"/>
          <w:sz w:val="18"/>
          <w:szCs w:val="18"/>
        </w:rPr>
        <w:t>/* #define  NULL 0L */</w:t>
      </w:r>
    </w:p>
    <w:p w:rsidR="005F71A1" w:rsidRPr="005F71A1" w:rsidRDefault="005F71A1" w:rsidP="005F71A1">
      <w:pPr>
        <w:spacing w:beforeLines="50" w:afterLines="50" w:line="240" w:lineRule="atLeast"/>
        <w:rPr>
          <w:rFonts w:ascii="宋体" w:eastAsia="宋体" w:hAnsi="宋体" w:cs="Times New Roman" w:hint="eastAsia"/>
          <w:sz w:val="18"/>
          <w:szCs w:val="18"/>
        </w:rPr>
      </w:pPr>
      <w:r w:rsidRPr="005F71A1">
        <w:rPr>
          <w:rFonts w:ascii="宋体" w:eastAsia="宋体" w:hAnsi="宋体" w:cs="Times New Roman" w:hint="eastAsia"/>
          <w:sz w:val="18"/>
          <w:szCs w:val="18"/>
        </w:rPr>
        <w:t>#define  BOOL int</w:t>
      </w:r>
    </w:p>
    <w:p w:rsidR="005F71A1" w:rsidRPr="005F71A1" w:rsidRDefault="005F71A1" w:rsidP="005F71A1">
      <w:pPr>
        <w:spacing w:beforeLines="50" w:afterLines="50" w:line="240" w:lineRule="atLeast"/>
        <w:rPr>
          <w:rFonts w:ascii="宋体" w:eastAsia="宋体" w:hAnsi="宋体" w:cs="Times New Roman" w:hint="eastAsia"/>
          <w:sz w:val="18"/>
          <w:szCs w:val="18"/>
        </w:rPr>
      </w:pPr>
      <w:r w:rsidRPr="005F71A1">
        <w:rPr>
          <w:rFonts w:ascii="宋体" w:eastAsia="宋体" w:hAnsi="宋体" w:cs="Times New Roman" w:hint="eastAsia"/>
          <w:sz w:val="18"/>
          <w:szCs w:val="18"/>
        </w:rPr>
        <w:lastRenderedPageBreak/>
        <w:t>#define  TRUE 1</w:t>
      </w:r>
    </w:p>
    <w:p w:rsidR="005F71A1" w:rsidRPr="005F71A1" w:rsidRDefault="005F71A1" w:rsidP="005F71A1">
      <w:pPr>
        <w:spacing w:beforeLines="50" w:afterLines="50" w:line="240" w:lineRule="atLeast"/>
        <w:rPr>
          <w:rFonts w:ascii="宋体" w:eastAsia="宋体" w:hAnsi="宋体" w:cs="Times New Roman" w:hint="eastAsia"/>
          <w:sz w:val="18"/>
          <w:szCs w:val="18"/>
        </w:rPr>
      </w:pPr>
      <w:r w:rsidRPr="005F71A1">
        <w:rPr>
          <w:rFonts w:ascii="宋体" w:eastAsia="宋体" w:hAnsi="宋体" w:cs="Times New Roman" w:hint="eastAsia"/>
          <w:sz w:val="18"/>
          <w:szCs w:val="18"/>
        </w:rPr>
        <w:t>#define  FALSE 0</w:t>
      </w:r>
    </w:p>
    <w:p w:rsidR="005F71A1" w:rsidRPr="005F71A1" w:rsidRDefault="005F71A1" w:rsidP="005F71A1">
      <w:pPr>
        <w:spacing w:beforeLines="50" w:afterLines="50" w:line="240" w:lineRule="atLeast"/>
        <w:rPr>
          <w:rFonts w:ascii="宋体" w:eastAsia="宋体" w:hAnsi="宋体" w:cs="Times New Roman" w:hint="eastAsia"/>
          <w:sz w:val="18"/>
          <w:szCs w:val="18"/>
        </w:rPr>
      </w:pPr>
      <w:r w:rsidRPr="005F71A1">
        <w:rPr>
          <w:rFonts w:ascii="宋体" w:eastAsia="宋体" w:hAnsi="宋体" w:cs="Times New Roman" w:hint="eastAsia"/>
          <w:sz w:val="18"/>
          <w:szCs w:val="18"/>
        </w:rPr>
        <w:t>#define  LEN    10000</w:t>
      </w:r>
    </w:p>
    <w:p w:rsidR="005F71A1" w:rsidRPr="005F71A1" w:rsidRDefault="005F71A1" w:rsidP="005F71A1">
      <w:pPr>
        <w:spacing w:beforeLines="50" w:afterLines="50" w:line="240" w:lineRule="atLeast"/>
        <w:rPr>
          <w:rFonts w:ascii="宋体" w:eastAsia="宋体" w:hAnsi="宋体" w:cs="Times New Roman" w:hint="eastAsia"/>
          <w:sz w:val="18"/>
          <w:szCs w:val="18"/>
        </w:rPr>
      </w:pPr>
    </w:p>
    <w:p w:rsidR="005F71A1" w:rsidRPr="005F71A1" w:rsidRDefault="005F71A1" w:rsidP="005F71A1">
      <w:pPr>
        <w:spacing w:beforeLines="50" w:afterLines="50" w:line="240" w:lineRule="atLeast"/>
        <w:rPr>
          <w:rFonts w:ascii="宋体" w:eastAsia="宋体" w:hAnsi="宋体" w:cs="Times New Roman" w:hint="eastAsia"/>
          <w:sz w:val="18"/>
          <w:szCs w:val="18"/>
        </w:rPr>
      </w:pPr>
      <w:r w:rsidRPr="005F71A1">
        <w:rPr>
          <w:rFonts w:ascii="宋体" w:eastAsia="宋体" w:hAnsi="宋体" w:cs="Times New Roman" w:hint="eastAsia"/>
          <w:sz w:val="18"/>
          <w:szCs w:val="18"/>
        </w:rPr>
        <w:t>typedef int ElemType;</w:t>
      </w:r>
    </w:p>
    <w:p w:rsidR="005F71A1" w:rsidRPr="005F71A1" w:rsidRDefault="005F71A1" w:rsidP="005F71A1">
      <w:pPr>
        <w:spacing w:beforeLines="50" w:afterLines="50" w:line="240" w:lineRule="atLeast"/>
        <w:rPr>
          <w:rFonts w:ascii="宋体" w:eastAsia="宋体" w:hAnsi="宋体" w:cs="Times New Roman" w:hint="eastAsia"/>
          <w:sz w:val="18"/>
          <w:szCs w:val="18"/>
        </w:rPr>
      </w:pPr>
      <w:r w:rsidRPr="005F71A1">
        <w:rPr>
          <w:rFonts w:ascii="宋体" w:eastAsia="宋体" w:hAnsi="宋体" w:cs="Times New Roman" w:hint="eastAsia"/>
          <w:sz w:val="18"/>
          <w:szCs w:val="18"/>
        </w:rPr>
        <w:t>typedef struct BSTNode</w:t>
      </w:r>
    </w:p>
    <w:p w:rsidR="005F71A1" w:rsidRPr="005F71A1" w:rsidRDefault="005F71A1" w:rsidP="005F71A1">
      <w:pPr>
        <w:spacing w:beforeLines="50" w:afterLines="50" w:line="240" w:lineRule="atLeast"/>
        <w:rPr>
          <w:rFonts w:ascii="宋体" w:eastAsia="宋体" w:hAnsi="宋体" w:cs="Times New Roman" w:hint="eastAsia"/>
          <w:sz w:val="18"/>
          <w:szCs w:val="18"/>
        </w:rPr>
      </w:pPr>
      <w:r w:rsidRPr="005F71A1">
        <w:rPr>
          <w:rFonts w:ascii="宋体" w:eastAsia="宋体" w:hAnsi="宋体" w:cs="Times New Roman" w:hint="eastAsia"/>
          <w:sz w:val="18"/>
          <w:szCs w:val="18"/>
        </w:rPr>
        <w:t>{</w:t>
      </w:r>
    </w:p>
    <w:p w:rsidR="005F71A1" w:rsidRPr="005F71A1" w:rsidRDefault="005F71A1" w:rsidP="005F71A1">
      <w:pPr>
        <w:spacing w:beforeLines="50" w:afterLines="50" w:line="240" w:lineRule="atLeast"/>
        <w:rPr>
          <w:rFonts w:ascii="宋体" w:eastAsia="宋体" w:hAnsi="宋体" w:cs="Times New Roman" w:hint="eastAsia"/>
          <w:sz w:val="18"/>
          <w:szCs w:val="18"/>
        </w:rPr>
      </w:pPr>
      <w:r w:rsidRPr="005F71A1">
        <w:rPr>
          <w:rFonts w:ascii="宋体" w:eastAsia="宋体" w:hAnsi="宋体" w:cs="Times New Roman" w:hint="eastAsia"/>
          <w:sz w:val="18"/>
          <w:szCs w:val="18"/>
        </w:rPr>
        <w:t xml:space="preserve"> ElemType data;</w:t>
      </w:r>
    </w:p>
    <w:p w:rsidR="005F71A1" w:rsidRPr="005F71A1" w:rsidRDefault="005F71A1" w:rsidP="005F71A1">
      <w:pPr>
        <w:spacing w:beforeLines="50" w:afterLines="50" w:line="240" w:lineRule="atLeast"/>
        <w:rPr>
          <w:rFonts w:ascii="宋体" w:eastAsia="宋体" w:hAnsi="宋体" w:cs="Times New Roman" w:hint="eastAsia"/>
          <w:sz w:val="18"/>
          <w:szCs w:val="18"/>
        </w:rPr>
      </w:pPr>
      <w:r w:rsidRPr="005F71A1">
        <w:rPr>
          <w:rFonts w:ascii="宋体" w:eastAsia="宋体" w:hAnsi="宋体" w:cs="Times New Roman" w:hint="eastAsia"/>
          <w:sz w:val="18"/>
          <w:szCs w:val="18"/>
        </w:rPr>
        <w:t xml:space="preserve"> struct BSTNode *lchild, *rchild;</w:t>
      </w:r>
    </w:p>
    <w:p w:rsidR="005F71A1" w:rsidRPr="005F71A1" w:rsidRDefault="005F71A1" w:rsidP="005F71A1">
      <w:pPr>
        <w:spacing w:beforeLines="50" w:afterLines="50" w:line="240" w:lineRule="atLeast"/>
        <w:rPr>
          <w:rFonts w:ascii="宋体" w:eastAsia="宋体" w:hAnsi="宋体" w:cs="Times New Roman" w:hint="eastAsia"/>
          <w:sz w:val="18"/>
          <w:szCs w:val="18"/>
        </w:rPr>
      </w:pPr>
      <w:r w:rsidRPr="005F71A1">
        <w:rPr>
          <w:rFonts w:ascii="宋体" w:eastAsia="宋体" w:hAnsi="宋体" w:cs="Times New Roman" w:hint="eastAsia"/>
          <w:sz w:val="18"/>
          <w:szCs w:val="18"/>
        </w:rPr>
        <w:t>} BSTNode, *BSTree;</w:t>
      </w:r>
    </w:p>
    <w:p w:rsidR="005F71A1" w:rsidRPr="005F71A1" w:rsidRDefault="005F71A1" w:rsidP="005F71A1">
      <w:pPr>
        <w:spacing w:beforeLines="50" w:afterLines="50" w:line="240" w:lineRule="atLeast"/>
        <w:rPr>
          <w:rFonts w:ascii="宋体" w:eastAsia="宋体" w:hAnsi="宋体" w:cs="Times New Roman" w:hint="eastAsia"/>
          <w:sz w:val="18"/>
          <w:szCs w:val="18"/>
        </w:rPr>
      </w:pPr>
      <w:r w:rsidRPr="005F71A1">
        <w:rPr>
          <w:rFonts w:ascii="宋体" w:eastAsia="宋体" w:hAnsi="宋体" w:cs="Times New Roman" w:hint="eastAsia"/>
          <w:sz w:val="18"/>
          <w:szCs w:val="18"/>
        </w:rPr>
        <w:t>typedef BSTree BiTree;</w:t>
      </w:r>
    </w:p>
    <w:p w:rsidR="005F71A1" w:rsidRPr="005F71A1" w:rsidRDefault="005F71A1" w:rsidP="005F71A1">
      <w:pPr>
        <w:spacing w:beforeLines="50" w:afterLines="50" w:line="240" w:lineRule="atLeast"/>
        <w:rPr>
          <w:rFonts w:ascii="宋体" w:eastAsia="宋体" w:hAnsi="宋体" w:cs="Times New Roman" w:hint="eastAsia"/>
          <w:sz w:val="18"/>
          <w:szCs w:val="18"/>
        </w:rPr>
      </w:pPr>
    </w:p>
    <w:p w:rsidR="005F71A1" w:rsidRPr="005F71A1" w:rsidRDefault="005F71A1" w:rsidP="005F71A1">
      <w:pPr>
        <w:spacing w:beforeLines="50" w:afterLines="50" w:line="240" w:lineRule="atLeast"/>
        <w:rPr>
          <w:rFonts w:ascii="宋体" w:eastAsia="宋体" w:hAnsi="宋体" w:cs="Times New Roman" w:hint="eastAsia"/>
          <w:sz w:val="18"/>
          <w:szCs w:val="18"/>
        </w:rPr>
      </w:pPr>
      <w:r w:rsidRPr="005F71A1">
        <w:rPr>
          <w:rFonts w:ascii="宋体" w:eastAsia="宋体" w:hAnsi="宋体" w:cs="Times New Roman" w:hint="eastAsia"/>
          <w:sz w:val="18"/>
          <w:szCs w:val="18"/>
        </w:rPr>
        <w:t>/* 插入新节点 */</w:t>
      </w:r>
    </w:p>
    <w:p w:rsidR="005F71A1" w:rsidRPr="005F71A1" w:rsidRDefault="005F71A1" w:rsidP="005F71A1">
      <w:pPr>
        <w:spacing w:beforeLines="50" w:afterLines="50" w:line="240" w:lineRule="atLeast"/>
        <w:rPr>
          <w:rFonts w:ascii="宋体" w:eastAsia="宋体" w:hAnsi="宋体" w:cs="Times New Roman" w:hint="eastAsia"/>
          <w:sz w:val="18"/>
          <w:szCs w:val="18"/>
        </w:rPr>
      </w:pPr>
      <w:r w:rsidRPr="005F71A1">
        <w:rPr>
          <w:rFonts w:ascii="宋体" w:eastAsia="宋体" w:hAnsi="宋体" w:cs="Times New Roman" w:hint="eastAsia"/>
          <w:sz w:val="18"/>
          <w:szCs w:val="18"/>
        </w:rPr>
        <w:t>void Insert(BSTree *tree, ElemType item)</w:t>
      </w:r>
    </w:p>
    <w:p w:rsidR="005F71A1" w:rsidRPr="005F71A1" w:rsidRDefault="005F71A1" w:rsidP="005F71A1">
      <w:pPr>
        <w:spacing w:beforeLines="50" w:afterLines="50" w:line="240" w:lineRule="atLeast"/>
        <w:rPr>
          <w:rFonts w:ascii="宋体" w:eastAsia="宋体" w:hAnsi="宋体" w:cs="Times New Roman" w:hint="eastAsia"/>
          <w:sz w:val="18"/>
          <w:szCs w:val="18"/>
        </w:rPr>
      </w:pPr>
      <w:r w:rsidRPr="005F71A1">
        <w:rPr>
          <w:rFonts w:ascii="宋体" w:eastAsia="宋体" w:hAnsi="宋体" w:cs="Times New Roman" w:hint="eastAsia"/>
          <w:sz w:val="18"/>
          <w:szCs w:val="18"/>
        </w:rPr>
        <w:t>{</w:t>
      </w:r>
    </w:p>
    <w:p w:rsidR="005F71A1" w:rsidRPr="005F71A1" w:rsidRDefault="005F71A1" w:rsidP="005F71A1">
      <w:pPr>
        <w:spacing w:beforeLines="50" w:afterLines="50" w:line="240" w:lineRule="atLeast"/>
        <w:rPr>
          <w:rFonts w:ascii="宋体" w:eastAsia="宋体" w:hAnsi="宋体" w:cs="Times New Roman" w:hint="eastAsia"/>
          <w:sz w:val="18"/>
          <w:szCs w:val="18"/>
        </w:rPr>
      </w:pPr>
      <w:r w:rsidRPr="005F71A1">
        <w:rPr>
          <w:rFonts w:ascii="宋体" w:eastAsia="宋体" w:hAnsi="宋体" w:cs="Times New Roman" w:hint="eastAsia"/>
          <w:sz w:val="18"/>
          <w:szCs w:val="18"/>
        </w:rPr>
        <w:t xml:space="preserve"> BSTree node = (BSTree)malloc(sizeof(BSTNode));</w:t>
      </w:r>
    </w:p>
    <w:p w:rsidR="005F71A1" w:rsidRPr="005F71A1" w:rsidRDefault="005F71A1" w:rsidP="005F71A1">
      <w:pPr>
        <w:spacing w:beforeLines="50" w:afterLines="50" w:line="240" w:lineRule="atLeast"/>
        <w:rPr>
          <w:rFonts w:ascii="宋体" w:eastAsia="宋体" w:hAnsi="宋体" w:cs="Times New Roman" w:hint="eastAsia"/>
          <w:sz w:val="18"/>
          <w:szCs w:val="18"/>
        </w:rPr>
      </w:pPr>
      <w:r w:rsidRPr="005F71A1">
        <w:rPr>
          <w:rFonts w:ascii="宋体" w:eastAsia="宋体" w:hAnsi="宋体" w:cs="Times New Roman" w:hint="eastAsia"/>
          <w:sz w:val="18"/>
          <w:szCs w:val="18"/>
        </w:rPr>
        <w:t xml:space="preserve"> node-&gt;data = item;</w:t>
      </w:r>
    </w:p>
    <w:p w:rsidR="005F71A1" w:rsidRPr="005F71A1" w:rsidRDefault="005F71A1" w:rsidP="005F71A1">
      <w:pPr>
        <w:spacing w:beforeLines="50" w:afterLines="50" w:line="240" w:lineRule="atLeast"/>
        <w:rPr>
          <w:rFonts w:ascii="宋体" w:eastAsia="宋体" w:hAnsi="宋体" w:cs="Times New Roman" w:hint="eastAsia"/>
          <w:sz w:val="18"/>
          <w:szCs w:val="18"/>
        </w:rPr>
      </w:pPr>
      <w:r w:rsidRPr="005F71A1">
        <w:rPr>
          <w:rFonts w:ascii="宋体" w:eastAsia="宋体" w:hAnsi="宋体" w:cs="Times New Roman" w:hint="eastAsia"/>
          <w:sz w:val="18"/>
          <w:szCs w:val="18"/>
        </w:rPr>
        <w:t xml:space="preserve"> node-&gt;lchild = node-&gt;rchild = NULL;</w:t>
      </w:r>
    </w:p>
    <w:p w:rsidR="005F71A1" w:rsidRPr="005F71A1" w:rsidRDefault="005F71A1" w:rsidP="005F71A1">
      <w:pPr>
        <w:spacing w:beforeLines="50" w:afterLines="50" w:line="240" w:lineRule="atLeast"/>
        <w:rPr>
          <w:rFonts w:ascii="宋体" w:eastAsia="宋体" w:hAnsi="宋体" w:cs="Times New Roman" w:hint="eastAsia"/>
          <w:sz w:val="18"/>
          <w:szCs w:val="18"/>
        </w:rPr>
      </w:pPr>
      <w:r w:rsidRPr="005F71A1">
        <w:rPr>
          <w:rFonts w:ascii="宋体" w:eastAsia="宋体" w:hAnsi="宋体" w:cs="Times New Roman" w:hint="eastAsia"/>
          <w:sz w:val="18"/>
          <w:szCs w:val="18"/>
        </w:rPr>
        <w:t xml:space="preserve"> </w:t>
      </w:r>
    </w:p>
    <w:p w:rsidR="005F71A1" w:rsidRPr="005F71A1" w:rsidRDefault="005F71A1" w:rsidP="005F71A1">
      <w:pPr>
        <w:spacing w:beforeLines="50" w:afterLines="50" w:line="240" w:lineRule="atLeast"/>
        <w:rPr>
          <w:rFonts w:ascii="宋体" w:eastAsia="宋体" w:hAnsi="宋体" w:cs="Times New Roman" w:hint="eastAsia"/>
          <w:sz w:val="18"/>
          <w:szCs w:val="18"/>
        </w:rPr>
      </w:pPr>
      <w:r w:rsidRPr="005F71A1">
        <w:rPr>
          <w:rFonts w:ascii="宋体" w:eastAsia="宋体" w:hAnsi="宋体" w:cs="Times New Roman" w:hint="eastAsia"/>
          <w:sz w:val="18"/>
          <w:szCs w:val="18"/>
        </w:rPr>
        <w:t xml:space="preserve"> if (!*tree)</w:t>
      </w:r>
    </w:p>
    <w:p w:rsidR="005F71A1" w:rsidRPr="005F71A1" w:rsidRDefault="005F71A1" w:rsidP="005F71A1">
      <w:pPr>
        <w:spacing w:beforeLines="50" w:afterLines="50" w:line="240" w:lineRule="atLeast"/>
        <w:rPr>
          <w:rFonts w:ascii="宋体" w:eastAsia="宋体" w:hAnsi="宋体" w:cs="Times New Roman" w:hint="eastAsia"/>
          <w:sz w:val="18"/>
          <w:szCs w:val="18"/>
        </w:rPr>
      </w:pPr>
      <w:r w:rsidRPr="005F71A1">
        <w:rPr>
          <w:rFonts w:ascii="宋体" w:eastAsia="宋体" w:hAnsi="宋体" w:cs="Times New Roman" w:hint="eastAsia"/>
          <w:sz w:val="18"/>
          <w:szCs w:val="18"/>
        </w:rPr>
        <w:t xml:space="preserve">  *tree = node;</w:t>
      </w:r>
    </w:p>
    <w:p w:rsidR="005F71A1" w:rsidRPr="005F71A1" w:rsidRDefault="005F71A1" w:rsidP="005F71A1">
      <w:pPr>
        <w:spacing w:beforeLines="50" w:afterLines="50" w:line="240" w:lineRule="atLeast"/>
        <w:rPr>
          <w:rFonts w:ascii="宋体" w:eastAsia="宋体" w:hAnsi="宋体" w:cs="Times New Roman" w:hint="eastAsia"/>
          <w:sz w:val="18"/>
          <w:szCs w:val="18"/>
        </w:rPr>
      </w:pPr>
      <w:r w:rsidRPr="005F71A1">
        <w:rPr>
          <w:rFonts w:ascii="宋体" w:eastAsia="宋体" w:hAnsi="宋体" w:cs="Times New Roman" w:hint="eastAsia"/>
          <w:sz w:val="18"/>
          <w:szCs w:val="18"/>
        </w:rPr>
        <w:t xml:space="preserve"> else</w:t>
      </w:r>
    </w:p>
    <w:p w:rsidR="005F71A1" w:rsidRPr="005F71A1" w:rsidRDefault="005F71A1" w:rsidP="005F71A1">
      <w:pPr>
        <w:spacing w:beforeLines="50" w:afterLines="50" w:line="240" w:lineRule="atLeast"/>
        <w:rPr>
          <w:rFonts w:ascii="宋体" w:eastAsia="宋体" w:hAnsi="宋体" w:cs="Times New Roman" w:hint="eastAsia"/>
          <w:sz w:val="18"/>
          <w:szCs w:val="18"/>
        </w:rPr>
      </w:pPr>
      <w:r w:rsidRPr="005F71A1">
        <w:rPr>
          <w:rFonts w:ascii="宋体" w:eastAsia="宋体" w:hAnsi="宋体" w:cs="Times New Roman" w:hint="eastAsia"/>
          <w:sz w:val="18"/>
          <w:szCs w:val="18"/>
        </w:rPr>
        <w:t xml:space="preserve"> {</w:t>
      </w:r>
    </w:p>
    <w:p w:rsidR="005F71A1" w:rsidRPr="005F71A1" w:rsidRDefault="005F71A1" w:rsidP="005F71A1">
      <w:pPr>
        <w:spacing w:beforeLines="50" w:afterLines="50" w:line="240" w:lineRule="atLeast"/>
        <w:rPr>
          <w:rFonts w:ascii="宋体" w:eastAsia="宋体" w:hAnsi="宋体" w:cs="Times New Roman" w:hint="eastAsia"/>
          <w:sz w:val="18"/>
          <w:szCs w:val="18"/>
        </w:rPr>
      </w:pPr>
      <w:r w:rsidRPr="005F71A1">
        <w:rPr>
          <w:rFonts w:ascii="宋体" w:eastAsia="宋体" w:hAnsi="宋体" w:cs="Times New Roman" w:hint="eastAsia"/>
          <w:sz w:val="18"/>
          <w:szCs w:val="18"/>
        </w:rPr>
        <w:t xml:space="preserve">  BSTree cursor = *tree;</w:t>
      </w:r>
    </w:p>
    <w:p w:rsidR="005F71A1" w:rsidRPr="005F71A1" w:rsidRDefault="005F71A1" w:rsidP="005F71A1">
      <w:pPr>
        <w:spacing w:beforeLines="50" w:afterLines="50" w:line="240" w:lineRule="atLeast"/>
        <w:rPr>
          <w:rFonts w:ascii="宋体" w:eastAsia="宋体" w:hAnsi="宋体" w:cs="Times New Roman" w:hint="eastAsia"/>
          <w:sz w:val="18"/>
          <w:szCs w:val="18"/>
        </w:rPr>
      </w:pPr>
      <w:r w:rsidRPr="005F71A1">
        <w:rPr>
          <w:rFonts w:ascii="宋体" w:eastAsia="宋体" w:hAnsi="宋体" w:cs="Times New Roman" w:hint="eastAsia"/>
          <w:sz w:val="18"/>
          <w:szCs w:val="18"/>
        </w:rPr>
        <w:t xml:space="preserve">  </w:t>
      </w:r>
    </w:p>
    <w:p w:rsidR="005F71A1" w:rsidRPr="005F71A1" w:rsidRDefault="005F71A1" w:rsidP="005F71A1">
      <w:pPr>
        <w:spacing w:beforeLines="50" w:afterLines="50" w:line="240" w:lineRule="atLeast"/>
        <w:rPr>
          <w:rFonts w:ascii="宋体" w:eastAsia="宋体" w:hAnsi="宋体" w:cs="Times New Roman" w:hint="eastAsia"/>
          <w:sz w:val="18"/>
          <w:szCs w:val="18"/>
        </w:rPr>
      </w:pPr>
      <w:r w:rsidRPr="005F71A1">
        <w:rPr>
          <w:rFonts w:ascii="宋体" w:eastAsia="宋体" w:hAnsi="宋体" w:cs="Times New Roman" w:hint="eastAsia"/>
          <w:sz w:val="18"/>
          <w:szCs w:val="18"/>
        </w:rPr>
        <w:t xml:space="preserve">  while (1)</w:t>
      </w:r>
    </w:p>
    <w:p w:rsidR="005F71A1" w:rsidRPr="005F71A1" w:rsidRDefault="005F71A1" w:rsidP="005F71A1">
      <w:pPr>
        <w:spacing w:beforeLines="50" w:afterLines="50" w:line="240" w:lineRule="atLeast"/>
        <w:rPr>
          <w:rFonts w:ascii="宋体" w:eastAsia="宋体" w:hAnsi="宋体" w:cs="Times New Roman" w:hint="eastAsia"/>
          <w:sz w:val="18"/>
          <w:szCs w:val="18"/>
        </w:rPr>
      </w:pPr>
      <w:r w:rsidRPr="005F71A1">
        <w:rPr>
          <w:rFonts w:ascii="宋体" w:eastAsia="宋体" w:hAnsi="宋体" w:cs="Times New Roman" w:hint="eastAsia"/>
          <w:sz w:val="18"/>
          <w:szCs w:val="18"/>
        </w:rPr>
        <w:t xml:space="preserve">  {</w:t>
      </w:r>
    </w:p>
    <w:p w:rsidR="005F71A1" w:rsidRPr="005F71A1" w:rsidRDefault="005F71A1" w:rsidP="005F71A1">
      <w:pPr>
        <w:spacing w:beforeLines="50" w:afterLines="50" w:line="240" w:lineRule="atLeast"/>
        <w:rPr>
          <w:rFonts w:ascii="宋体" w:eastAsia="宋体" w:hAnsi="宋体" w:cs="Times New Roman" w:hint="eastAsia"/>
          <w:sz w:val="18"/>
          <w:szCs w:val="18"/>
        </w:rPr>
      </w:pPr>
      <w:r w:rsidRPr="005F71A1">
        <w:rPr>
          <w:rFonts w:ascii="宋体" w:eastAsia="宋体" w:hAnsi="宋体" w:cs="Times New Roman" w:hint="eastAsia"/>
          <w:sz w:val="18"/>
          <w:szCs w:val="18"/>
        </w:rPr>
        <w:t xml:space="preserve">   if (item &lt; cursor-&gt;data)</w:t>
      </w:r>
    </w:p>
    <w:p w:rsidR="005F71A1" w:rsidRPr="005F71A1" w:rsidRDefault="005F71A1" w:rsidP="005F71A1">
      <w:pPr>
        <w:spacing w:beforeLines="50" w:afterLines="50" w:line="240" w:lineRule="atLeast"/>
        <w:rPr>
          <w:rFonts w:ascii="宋体" w:eastAsia="宋体" w:hAnsi="宋体" w:cs="Times New Roman" w:hint="eastAsia"/>
          <w:sz w:val="18"/>
          <w:szCs w:val="18"/>
        </w:rPr>
      </w:pPr>
      <w:r w:rsidRPr="005F71A1">
        <w:rPr>
          <w:rFonts w:ascii="宋体" w:eastAsia="宋体" w:hAnsi="宋体" w:cs="Times New Roman" w:hint="eastAsia"/>
          <w:sz w:val="18"/>
          <w:szCs w:val="18"/>
        </w:rPr>
        <w:t xml:space="preserve">   {</w:t>
      </w:r>
    </w:p>
    <w:p w:rsidR="005F71A1" w:rsidRPr="005F71A1" w:rsidRDefault="005F71A1" w:rsidP="005F71A1">
      <w:pPr>
        <w:spacing w:beforeLines="50" w:afterLines="50" w:line="240" w:lineRule="atLeast"/>
        <w:rPr>
          <w:rFonts w:ascii="宋体" w:eastAsia="宋体" w:hAnsi="宋体" w:cs="Times New Roman" w:hint="eastAsia"/>
          <w:sz w:val="18"/>
          <w:szCs w:val="18"/>
        </w:rPr>
      </w:pPr>
      <w:r w:rsidRPr="005F71A1">
        <w:rPr>
          <w:rFonts w:ascii="宋体" w:eastAsia="宋体" w:hAnsi="宋体" w:cs="Times New Roman" w:hint="eastAsia"/>
          <w:sz w:val="18"/>
          <w:szCs w:val="18"/>
        </w:rPr>
        <w:t xml:space="preserve">    if (NULL == cursor-&gt;lchild)</w:t>
      </w:r>
    </w:p>
    <w:p w:rsidR="005F71A1" w:rsidRPr="005F71A1" w:rsidRDefault="005F71A1" w:rsidP="005F71A1">
      <w:pPr>
        <w:spacing w:beforeLines="50" w:afterLines="50" w:line="240" w:lineRule="atLeast"/>
        <w:rPr>
          <w:rFonts w:ascii="宋体" w:eastAsia="宋体" w:hAnsi="宋体" w:cs="Times New Roman" w:hint="eastAsia"/>
          <w:sz w:val="18"/>
          <w:szCs w:val="18"/>
        </w:rPr>
      </w:pPr>
      <w:r w:rsidRPr="005F71A1">
        <w:rPr>
          <w:rFonts w:ascii="宋体" w:eastAsia="宋体" w:hAnsi="宋体" w:cs="Times New Roman" w:hint="eastAsia"/>
          <w:sz w:val="18"/>
          <w:szCs w:val="18"/>
        </w:rPr>
        <w:lastRenderedPageBreak/>
        <w:t xml:space="preserve">    {</w:t>
      </w:r>
    </w:p>
    <w:p w:rsidR="005F71A1" w:rsidRPr="005F71A1" w:rsidRDefault="005F71A1" w:rsidP="005F71A1">
      <w:pPr>
        <w:spacing w:beforeLines="50" w:afterLines="50" w:line="240" w:lineRule="atLeast"/>
        <w:rPr>
          <w:rFonts w:ascii="宋体" w:eastAsia="宋体" w:hAnsi="宋体" w:cs="Times New Roman" w:hint="eastAsia"/>
          <w:sz w:val="18"/>
          <w:szCs w:val="18"/>
        </w:rPr>
      </w:pPr>
      <w:r w:rsidRPr="005F71A1">
        <w:rPr>
          <w:rFonts w:ascii="宋体" w:eastAsia="宋体" w:hAnsi="宋体" w:cs="Times New Roman" w:hint="eastAsia"/>
          <w:sz w:val="18"/>
          <w:szCs w:val="18"/>
        </w:rPr>
        <w:t xml:space="preserve">     cursor-&gt;lchild = node;</w:t>
      </w:r>
    </w:p>
    <w:p w:rsidR="005F71A1" w:rsidRPr="005F71A1" w:rsidRDefault="005F71A1" w:rsidP="005F71A1">
      <w:pPr>
        <w:spacing w:beforeLines="50" w:afterLines="50" w:line="240" w:lineRule="atLeast"/>
        <w:rPr>
          <w:rFonts w:ascii="宋体" w:eastAsia="宋体" w:hAnsi="宋体" w:cs="Times New Roman" w:hint="eastAsia"/>
          <w:sz w:val="18"/>
          <w:szCs w:val="18"/>
        </w:rPr>
      </w:pPr>
      <w:r w:rsidRPr="005F71A1">
        <w:rPr>
          <w:rFonts w:ascii="宋体" w:eastAsia="宋体" w:hAnsi="宋体" w:cs="Times New Roman" w:hint="eastAsia"/>
          <w:sz w:val="18"/>
          <w:szCs w:val="18"/>
        </w:rPr>
        <w:t xml:space="preserve">     break;</w:t>
      </w:r>
    </w:p>
    <w:p w:rsidR="005F71A1" w:rsidRPr="005F71A1" w:rsidRDefault="005F71A1" w:rsidP="005F71A1">
      <w:pPr>
        <w:spacing w:beforeLines="50" w:afterLines="50" w:line="240" w:lineRule="atLeast"/>
        <w:rPr>
          <w:rFonts w:ascii="宋体" w:eastAsia="宋体" w:hAnsi="宋体" w:cs="Times New Roman" w:hint="eastAsia"/>
          <w:sz w:val="18"/>
          <w:szCs w:val="18"/>
        </w:rPr>
      </w:pPr>
      <w:r w:rsidRPr="005F71A1">
        <w:rPr>
          <w:rFonts w:ascii="宋体" w:eastAsia="宋体" w:hAnsi="宋体" w:cs="Times New Roman" w:hint="eastAsia"/>
          <w:sz w:val="18"/>
          <w:szCs w:val="18"/>
        </w:rPr>
        <w:t xml:space="preserve">    }</w:t>
      </w:r>
    </w:p>
    <w:p w:rsidR="005F71A1" w:rsidRPr="005F71A1" w:rsidRDefault="005F71A1" w:rsidP="005F71A1">
      <w:pPr>
        <w:spacing w:beforeLines="50" w:afterLines="50" w:line="240" w:lineRule="atLeast"/>
        <w:rPr>
          <w:rFonts w:ascii="宋体" w:eastAsia="宋体" w:hAnsi="宋体" w:cs="Times New Roman" w:hint="eastAsia"/>
          <w:sz w:val="18"/>
          <w:szCs w:val="18"/>
        </w:rPr>
      </w:pPr>
      <w:r w:rsidRPr="005F71A1">
        <w:rPr>
          <w:rFonts w:ascii="宋体" w:eastAsia="宋体" w:hAnsi="宋体" w:cs="Times New Roman" w:hint="eastAsia"/>
          <w:sz w:val="18"/>
          <w:szCs w:val="18"/>
        </w:rPr>
        <w:t xml:space="preserve">    </w:t>
      </w:r>
    </w:p>
    <w:p w:rsidR="005F71A1" w:rsidRPr="005F71A1" w:rsidRDefault="005F71A1" w:rsidP="005F71A1">
      <w:pPr>
        <w:spacing w:beforeLines="50" w:afterLines="50" w:line="240" w:lineRule="atLeast"/>
        <w:rPr>
          <w:rFonts w:ascii="宋体" w:eastAsia="宋体" w:hAnsi="宋体" w:cs="Times New Roman" w:hint="eastAsia"/>
          <w:sz w:val="18"/>
          <w:szCs w:val="18"/>
        </w:rPr>
      </w:pPr>
      <w:r w:rsidRPr="005F71A1">
        <w:rPr>
          <w:rFonts w:ascii="宋体" w:eastAsia="宋体" w:hAnsi="宋体" w:cs="Times New Roman" w:hint="eastAsia"/>
          <w:sz w:val="18"/>
          <w:szCs w:val="18"/>
        </w:rPr>
        <w:t xml:space="preserve">    cursor = cursor-&gt;lchild;</w:t>
      </w:r>
    </w:p>
    <w:p w:rsidR="005F71A1" w:rsidRPr="005F71A1" w:rsidRDefault="005F71A1" w:rsidP="005F71A1">
      <w:pPr>
        <w:spacing w:beforeLines="50" w:afterLines="50" w:line="240" w:lineRule="atLeast"/>
        <w:rPr>
          <w:rFonts w:ascii="宋体" w:eastAsia="宋体" w:hAnsi="宋体" w:cs="Times New Roman" w:hint="eastAsia"/>
          <w:sz w:val="18"/>
          <w:szCs w:val="18"/>
        </w:rPr>
      </w:pPr>
      <w:r w:rsidRPr="005F71A1">
        <w:rPr>
          <w:rFonts w:ascii="宋体" w:eastAsia="宋体" w:hAnsi="宋体" w:cs="Times New Roman" w:hint="eastAsia"/>
          <w:sz w:val="18"/>
          <w:szCs w:val="18"/>
        </w:rPr>
        <w:t xml:space="preserve">   }</w:t>
      </w:r>
    </w:p>
    <w:p w:rsidR="005F71A1" w:rsidRPr="005F71A1" w:rsidRDefault="005F71A1" w:rsidP="005F71A1">
      <w:pPr>
        <w:spacing w:beforeLines="50" w:afterLines="50" w:line="240" w:lineRule="atLeast"/>
        <w:rPr>
          <w:rFonts w:ascii="宋体" w:eastAsia="宋体" w:hAnsi="宋体" w:cs="Times New Roman" w:hint="eastAsia"/>
          <w:sz w:val="18"/>
          <w:szCs w:val="18"/>
        </w:rPr>
      </w:pPr>
      <w:r w:rsidRPr="005F71A1">
        <w:rPr>
          <w:rFonts w:ascii="宋体" w:eastAsia="宋体" w:hAnsi="宋体" w:cs="Times New Roman" w:hint="eastAsia"/>
          <w:sz w:val="18"/>
          <w:szCs w:val="18"/>
        </w:rPr>
        <w:t xml:space="preserve">   else</w:t>
      </w:r>
    </w:p>
    <w:p w:rsidR="005F71A1" w:rsidRPr="005F71A1" w:rsidRDefault="005F71A1" w:rsidP="005F71A1">
      <w:pPr>
        <w:spacing w:beforeLines="50" w:afterLines="50" w:line="240" w:lineRule="atLeast"/>
        <w:rPr>
          <w:rFonts w:ascii="宋体" w:eastAsia="宋体" w:hAnsi="宋体" w:cs="Times New Roman" w:hint="eastAsia"/>
          <w:sz w:val="18"/>
          <w:szCs w:val="18"/>
        </w:rPr>
      </w:pPr>
      <w:r w:rsidRPr="005F71A1">
        <w:rPr>
          <w:rFonts w:ascii="宋体" w:eastAsia="宋体" w:hAnsi="宋体" w:cs="Times New Roman" w:hint="eastAsia"/>
          <w:sz w:val="18"/>
          <w:szCs w:val="18"/>
        </w:rPr>
        <w:t xml:space="preserve">   {</w:t>
      </w:r>
    </w:p>
    <w:p w:rsidR="005F71A1" w:rsidRPr="005F71A1" w:rsidRDefault="005F71A1" w:rsidP="005F71A1">
      <w:pPr>
        <w:spacing w:beforeLines="50" w:afterLines="50" w:line="240" w:lineRule="atLeast"/>
        <w:rPr>
          <w:rFonts w:ascii="宋体" w:eastAsia="宋体" w:hAnsi="宋体" w:cs="Times New Roman" w:hint="eastAsia"/>
          <w:sz w:val="18"/>
          <w:szCs w:val="18"/>
        </w:rPr>
      </w:pPr>
      <w:r w:rsidRPr="005F71A1">
        <w:rPr>
          <w:rFonts w:ascii="宋体" w:eastAsia="宋体" w:hAnsi="宋体" w:cs="Times New Roman" w:hint="eastAsia"/>
          <w:sz w:val="18"/>
          <w:szCs w:val="18"/>
        </w:rPr>
        <w:t xml:space="preserve">    if (NULL == cursor-&gt;rchild)</w:t>
      </w:r>
    </w:p>
    <w:p w:rsidR="005F71A1" w:rsidRPr="005F71A1" w:rsidRDefault="005F71A1" w:rsidP="005F71A1">
      <w:pPr>
        <w:spacing w:beforeLines="50" w:afterLines="50" w:line="240" w:lineRule="atLeast"/>
        <w:rPr>
          <w:rFonts w:ascii="宋体" w:eastAsia="宋体" w:hAnsi="宋体" w:cs="Times New Roman" w:hint="eastAsia"/>
          <w:sz w:val="18"/>
          <w:szCs w:val="18"/>
        </w:rPr>
      </w:pPr>
      <w:r w:rsidRPr="005F71A1">
        <w:rPr>
          <w:rFonts w:ascii="宋体" w:eastAsia="宋体" w:hAnsi="宋体" w:cs="Times New Roman" w:hint="eastAsia"/>
          <w:sz w:val="18"/>
          <w:szCs w:val="18"/>
        </w:rPr>
        <w:t xml:space="preserve">    {</w:t>
      </w:r>
    </w:p>
    <w:p w:rsidR="005F71A1" w:rsidRPr="005F71A1" w:rsidRDefault="005F71A1" w:rsidP="005F71A1">
      <w:pPr>
        <w:spacing w:beforeLines="50" w:afterLines="50" w:line="240" w:lineRule="atLeast"/>
        <w:rPr>
          <w:rFonts w:ascii="宋体" w:eastAsia="宋体" w:hAnsi="宋体" w:cs="Times New Roman" w:hint="eastAsia"/>
          <w:sz w:val="18"/>
          <w:szCs w:val="18"/>
        </w:rPr>
      </w:pPr>
      <w:r w:rsidRPr="005F71A1">
        <w:rPr>
          <w:rFonts w:ascii="宋体" w:eastAsia="宋体" w:hAnsi="宋体" w:cs="Times New Roman" w:hint="eastAsia"/>
          <w:sz w:val="18"/>
          <w:szCs w:val="18"/>
        </w:rPr>
        <w:t xml:space="preserve">     cursor-&gt;rchild = node;</w:t>
      </w:r>
    </w:p>
    <w:p w:rsidR="005F71A1" w:rsidRPr="005F71A1" w:rsidRDefault="005F71A1" w:rsidP="005F71A1">
      <w:pPr>
        <w:spacing w:beforeLines="50" w:afterLines="50" w:line="240" w:lineRule="atLeast"/>
        <w:rPr>
          <w:rFonts w:ascii="宋体" w:eastAsia="宋体" w:hAnsi="宋体" w:cs="Times New Roman" w:hint="eastAsia"/>
          <w:sz w:val="18"/>
          <w:szCs w:val="18"/>
        </w:rPr>
      </w:pPr>
      <w:r w:rsidRPr="005F71A1">
        <w:rPr>
          <w:rFonts w:ascii="宋体" w:eastAsia="宋体" w:hAnsi="宋体" w:cs="Times New Roman" w:hint="eastAsia"/>
          <w:sz w:val="18"/>
          <w:szCs w:val="18"/>
        </w:rPr>
        <w:t xml:space="preserve">     break;</w:t>
      </w:r>
    </w:p>
    <w:p w:rsidR="005F71A1" w:rsidRPr="005F71A1" w:rsidRDefault="005F71A1" w:rsidP="005F71A1">
      <w:pPr>
        <w:spacing w:beforeLines="50" w:afterLines="50" w:line="240" w:lineRule="atLeast"/>
        <w:rPr>
          <w:rFonts w:ascii="宋体" w:eastAsia="宋体" w:hAnsi="宋体" w:cs="Times New Roman" w:hint="eastAsia"/>
          <w:sz w:val="18"/>
          <w:szCs w:val="18"/>
        </w:rPr>
      </w:pPr>
      <w:r w:rsidRPr="005F71A1">
        <w:rPr>
          <w:rFonts w:ascii="宋体" w:eastAsia="宋体" w:hAnsi="宋体" w:cs="Times New Roman" w:hint="eastAsia"/>
          <w:sz w:val="18"/>
          <w:szCs w:val="18"/>
        </w:rPr>
        <w:t xml:space="preserve">    }</w:t>
      </w:r>
    </w:p>
    <w:p w:rsidR="005F71A1" w:rsidRPr="005F71A1" w:rsidRDefault="005F71A1" w:rsidP="005F71A1">
      <w:pPr>
        <w:spacing w:beforeLines="50" w:afterLines="50" w:line="240" w:lineRule="atLeast"/>
        <w:rPr>
          <w:rFonts w:ascii="宋体" w:eastAsia="宋体" w:hAnsi="宋体" w:cs="Times New Roman" w:hint="eastAsia"/>
          <w:sz w:val="18"/>
          <w:szCs w:val="18"/>
        </w:rPr>
      </w:pPr>
      <w:r w:rsidRPr="005F71A1">
        <w:rPr>
          <w:rFonts w:ascii="宋体" w:eastAsia="宋体" w:hAnsi="宋体" w:cs="Times New Roman" w:hint="eastAsia"/>
          <w:sz w:val="18"/>
          <w:szCs w:val="18"/>
        </w:rPr>
        <w:t xml:space="preserve">    </w:t>
      </w:r>
    </w:p>
    <w:p w:rsidR="005F71A1" w:rsidRPr="005F71A1" w:rsidRDefault="005F71A1" w:rsidP="005F71A1">
      <w:pPr>
        <w:spacing w:beforeLines="50" w:afterLines="50" w:line="240" w:lineRule="atLeast"/>
        <w:rPr>
          <w:rFonts w:ascii="宋体" w:eastAsia="宋体" w:hAnsi="宋体" w:cs="Times New Roman" w:hint="eastAsia"/>
          <w:sz w:val="18"/>
          <w:szCs w:val="18"/>
        </w:rPr>
      </w:pPr>
      <w:r w:rsidRPr="005F71A1">
        <w:rPr>
          <w:rFonts w:ascii="宋体" w:eastAsia="宋体" w:hAnsi="宋体" w:cs="Times New Roman" w:hint="eastAsia"/>
          <w:sz w:val="18"/>
          <w:szCs w:val="18"/>
        </w:rPr>
        <w:t xml:space="preserve">    cursor = cursor-&gt;rchild;</w:t>
      </w:r>
    </w:p>
    <w:p w:rsidR="005F71A1" w:rsidRPr="005F71A1" w:rsidRDefault="005F71A1" w:rsidP="005F71A1">
      <w:pPr>
        <w:spacing w:beforeLines="50" w:afterLines="50" w:line="240" w:lineRule="atLeast"/>
        <w:rPr>
          <w:rFonts w:ascii="宋体" w:eastAsia="宋体" w:hAnsi="宋体" w:cs="Times New Roman" w:hint="eastAsia"/>
          <w:sz w:val="18"/>
          <w:szCs w:val="18"/>
        </w:rPr>
      </w:pPr>
      <w:r w:rsidRPr="005F71A1">
        <w:rPr>
          <w:rFonts w:ascii="宋体" w:eastAsia="宋体" w:hAnsi="宋体" w:cs="Times New Roman" w:hint="eastAsia"/>
          <w:sz w:val="18"/>
          <w:szCs w:val="18"/>
        </w:rPr>
        <w:t xml:space="preserve">   }</w:t>
      </w:r>
    </w:p>
    <w:p w:rsidR="005F71A1" w:rsidRPr="005F71A1" w:rsidRDefault="005F71A1" w:rsidP="005F71A1">
      <w:pPr>
        <w:spacing w:beforeLines="50" w:afterLines="50" w:line="240" w:lineRule="atLeast"/>
        <w:rPr>
          <w:rFonts w:ascii="宋体" w:eastAsia="宋体" w:hAnsi="宋体" w:cs="Times New Roman" w:hint="eastAsia"/>
          <w:sz w:val="18"/>
          <w:szCs w:val="18"/>
        </w:rPr>
      </w:pPr>
      <w:r w:rsidRPr="005F71A1">
        <w:rPr>
          <w:rFonts w:ascii="宋体" w:eastAsia="宋体" w:hAnsi="宋体" w:cs="Times New Roman" w:hint="eastAsia"/>
          <w:sz w:val="18"/>
          <w:szCs w:val="18"/>
        </w:rPr>
        <w:t xml:space="preserve">  }</w:t>
      </w:r>
    </w:p>
    <w:p w:rsidR="005F71A1" w:rsidRPr="005F71A1" w:rsidRDefault="005F71A1" w:rsidP="005F71A1">
      <w:pPr>
        <w:spacing w:beforeLines="50" w:afterLines="50" w:line="240" w:lineRule="atLeast"/>
        <w:rPr>
          <w:rFonts w:ascii="宋体" w:eastAsia="宋体" w:hAnsi="宋体" w:cs="Times New Roman" w:hint="eastAsia"/>
          <w:sz w:val="18"/>
          <w:szCs w:val="18"/>
        </w:rPr>
      </w:pPr>
      <w:r w:rsidRPr="005F71A1">
        <w:rPr>
          <w:rFonts w:ascii="宋体" w:eastAsia="宋体" w:hAnsi="宋体" w:cs="Times New Roman" w:hint="eastAsia"/>
          <w:sz w:val="18"/>
          <w:szCs w:val="18"/>
        </w:rPr>
        <w:t xml:space="preserve"> }</w:t>
      </w:r>
    </w:p>
    <w:p w:rsidR="005F71A1" w:rsidRPr="005F71A1" w:rsidRDefault="005F71A1" w:rsidP="005F71A1">
      <w:pPr>
        <w:spacing w:beforeLines="50" w:afterLines="50" w:line="240" w:lineRule="atLeast"/>
        <w:rPr>
          <w:rFonts w:ascii="宋体" w:eastAsia="宋体" w:hAnsi="宋体" w:cs="Times New Roman" w:hint="eastAsia"/>
          <w:sz w:val="18"/>
          <w:szCs w:val="18"/>
        </w:rPr>
      </w:pPr>
      <w:r w:rsidRPr="005F71A1">
        <w:rPr>
          <w:rFonts w:ascii="宋体" w:eastAsia="宋体" w:hAnsi="宋体" w:cs="Times New Roman" w:hint="eastAsia"/>
          <w:sz w:val="18"/>
          <w:szCs w:val="18"/>
        </w:rPr>
        <w:t xml:space="preserve"> return;</w:t>
      </w:r>
    </w:p>
    <w:p w:rsidR="005F71A1" w:rsidRPr="005F71A1" w:rsidRDefault="005F71A1" w:rsidP="005F71A1">
      <w:pPr>
        <w:spacing w:beforeLines="50" w:afterLines="50" w:line="240" w:lineRule="atLeast"/>
        <w:rPr>
          <w:rFonts w:ascii="宋体" w:eastAsia="宋体" w:hAnsi="宋体" w:cs="Times New Roman" w:hint="eastAsia"/>
          <w:sz w:val="18"/>
          <w:szCs w:val="18"/>
        </w:rPr>
      </w:pPr>
      <w:r w:rsidRPr="005F71A1">
        <w:rPr>
          <w:rFonts w:ascii="宋体" w:eastAsia="宋体" w:hAnsi="宋体" w:cs="Times New Roman" w:hint="eastAsia"/>
          <w:sz w:val="18"/>
          <w:szCs w:val="18"/>
        </w:rPr>
        <w:t>}</w:t>
      </w:r>
    </w:p>
    <w:p w:rsidR="005F71A1" w:rsidRPr="005F71A1" w:rsidRDefault="005F71A1" w:rsidP="005F71A1">
      <w:pPr>
        <w:spacing w:beforeLines="50" w:afterLines="50" w:line="240" w:lineRule="atLeast"/>
        <w:rPr>
          <w:rFonts w:ascii="宋体" w:eastAsia="宋体" w:hAnsi="宋体" w:cs="Times New Roman" w:hint="eastAsia"/>
          <w:sz w:val="18"/>
          <w:szCs w:val="18"/>
        </w:rPr>
      </w:pPr>
    </w:p>
    <w:p w:rsidR="005F71A1" w:rsidRPr="005F71A1" w:rsidRDefault="005F71A1" w:rsidP="005F71A1">
      <w:pPr>
        <w:spacing w:beforeLines="50" w:afterLines="50" w:line="240" w:lineRule="atLeast"/>
        <w:rPr>
          <w:rFonts w:ascii="宋体" w:eastAsia="宋体" w:hAnsi="宋体" w:cs="Times New Roman" w:hint="eastAsia"/>
          <w:sz w:val="18"/>
          <w:szCs w:val="18"/>
        </w:rPr>
      </w:pPr>
    </w:p>
    <w:p w:rsidR="005F71A1" w:rsidRPr="005F71A1" w:rsidRDefault="005F71A1" w:rsidP="005F71A1">
      <w:pPr>
        <w:spacing w:beforeLines="50" w:afterLines="50" w:line="240" w:lineRule="atLeast"/>
        <w:rPr>
          <w:rFonts w:ascii="宋体" w:eastAsia="宋体" w:hAnsi="宋体" w:cs="Times New Roman" w:hint="eastAsia"/>
          <w:sz w:val="18"/>
          <w:szCs w:val="18"/>
        </w:rPr>
      </w:pPr>
      <w:r w:rsidRPr="005F71A1">
        <w:rPr>
          <w:rFonts w:ascii="宋体" w:eastAsia="宋体" w:hAnsi="宋体" w:cs="Times New Roman" w:hint="eastAsia"/>
          <w:sz w:val="18"/>
          <w:szCs w:val="18"/>
        </w:rPr>
        <w:tab/>
        <w:t xml:space="preserve">void </w:t>
      </w:r>
      <w:r w:rsidRPr="005F71A1">
        <w:rPr>
          <w:rFonts w:ascii="宋体" w:eastAsia="宋体" w:hAnsi="宋体" w:cs="Times New Roman" w:hint="eastAsia"/>
          <w:sz w:val="18"/>
          <w:szCs w:val="18"/>
        </w:rPr>
        <w:tab/>
        <w:t>showbitree(BiTree T)</w:t>
      </w:r>
    </w:p>
    <w:p w:rsidR="005F71A1" w:rsidRPr="005F71A1" w:rsidRDefault="005F71A1" w:rsidP="005F71A1">
      <w:pPr>
        <w:spacing w:beforeLines="50" w:afterLines="50" w:line="240" w:lineRule="atLeast"/>
        <w:rPr>
          <w:rFonts w:ascii="宋体" w:eastAsia="宋体" w:hAnsi="宋体" w:cs="Times New Roman" w:hint="eastAsia"/>
          <w:sz w:val="18"/>
          <w:szCs w:val="18"/>
        </w:rPr>
      </w:pPr>
      <w:r w:rsidRPr="005F71A1">
        <w:rPr>
          <w:rFonts w:ascii="宋体" w:eastAsia="宋体" w:hAnsi="宋体" w:cs="Times New Roman" w:hint="eastAsia"/>
          <w:sz w:val="18"/>
          <w:szCs w:val="18"/>
        </w:rPr>
        <w:t>// 递归显示二叉树的广义表形式</w:t>
      </w:r>
    </w:p>
    <w:p w:rsidR="005F71A1" w:rsidRPr="005F71A1" w:rsidRDefault="005F71A1" w:rsidP="005F71A1">
      <w:pPr>
        <w:spacing w:beforeLines="50" w:afterLines="50" w:line="240" w:lineRule="atLeast"/>
        <w:rPr>
          <w:rFonts w:ascii="宋体" w:eastAsia="宋体" w:hAnsi="宋体" w:cs="Times New Roman" w:hint="eastAsia"/>
          <w:sz w:val="18"/>
          <w:szCs w:val="18"/>
        </w:rPr>
      </w:pPr>
      <w:r w:rsidRPr="005F71A1">
        <w:rPr>
          <w:rFonts w:ascii="宋体" w:eastAsia="宋体" w:hAnsi="宋体" w:cs="Times New Roman" w:hint="eastAsia"/>
          <w:sz w:val="18"/>
          <w:szCs w:val="18"/>
        </w:rPr>
        <w:t>{</w:t>
      </w:r>
    </w:p>
    <w:p w:rsidR="005F71A1" w:rsidRPr="005F71A1" w:rsidRDefault="005F71A1" w:rsidP="005F71A1">
      <w:pPr>
        <w:spacing w:beforeLines="50" w:afterLines="50" w:line="240" w:lineRule="atLeast"/>
        <w:rPr>
          <w:rFonts w:ascii="宋体" w:eastAsia="宋体" w:hAnsi="宋体" w:cs="Times New Roman" w:hint="eastAsia"/>
          <w:sz w:val="18"/>
          <w:szCs w:val="18"/>
        </w:rPr>
      </w:pPr>
      <w:r w:rsidRPr="005F71A1">
        <w:rPr>
          <w:rFonts w:ascii="宋体" w:eastAsia="宋体" w:hAnsi="宋体" w:cs="Times New Roman" w:hint="eastAsia"/>
          <w:sz w:val="18"/>
          <w:szCs w:val="18"/>
        </w:rPr>
        <w:tab/>
      </w:r>
      <w:r w:rsidRPr="005F71A1">
        <w:rPr>
          <w:rFonts w:ascii="宋体" w:eastAsia="宋体" w:hAnsi="宋体" w:cs="Times New Roman" w:hint="eastAsia"/>
          <w:sz w:val="18"/>
          <w:szCs w:val="18"/>
        </w:rPr>
        <w:tab/>
        <w:t>if(!T)</w:t>
      </w:r>
      <w:r w:rsidRPr="005F71A1">
        <w:rPr>
          <w:rFonts w:ascii="宋体" w:eastAsia="宋体" w:hAnsi="宋体" w:cs="Times New Roman" w:hint="eastAsia"/>
          <w:sz w:val="18"/>
          <w:szCs w:val="18"/>
        </w:rPr>
        <w:tab/>
        <w:t>{printf("空");return;}</w:t>
      </w:r>
    </w:p>
    <w:p w:rsidR="005F71A1" w:rsidRPr="005F71A1" w:rsidRDefault="005F71A1" w:rsidP="005F71A1">
      <w:pPr>
        <w:spacing w:beforeLines="50" w:afterLines="50" w:line="240" w:lineRule="atLeast"/>
        <w:rPr>
          <w:rFonts w:ascii="宋体" w:eastAsia="宋体" w:hAnsi="宋体" w:cs="Times New Roman" w:hint="eastAsia"/>
          <w:sz w:val="18"/>
          <w:szCs w:val="18"/>
        </w:rPr>
      </w:pPr>
      <w:r w:rsidRPr="005F71A1">
        <w:rPr>
          <w:rFonts w:ascii="宋体" w:eastAsia="宋体" w:hAnsi="宋体" w:cs="Times New Roman" w:hint="eastAsia"/>
          <w:sz w:val="18"/>
          <w:szCs w:val="18"/>
        </w:rPr>
        <w:tab/>
        <w:t>printf("%d",T-&gt;data);</w:t>
      </w:r>
      <w:r w:rsidRPr="005F71A1">
        <w:rPr>
          <w:rFonts w:ascii="宋体" w:eastAsia="宋体" w:hAnsi="宋体" w:cs="Times New Roman" w:hint="eastAsia"/>
          <w:sz w:val="18"/>
          <w:szCs w:val="18"/>
        </w:rPr>
        <w:tab/>
      </w:r>
      <w:r w:rsidRPr="005F71A1">
        <w:rPr>
          <w:rFonts w:ascii="宋体" w:eastAsia="宋体" w:hAnsi="宋体" w:cs="Times New Roman" w:hint="eastAsia"/>
          <w:sz w:val="18"/>
          <w:szCs w:val="18"/>
        </w:rPr>
        <w:tab/>
      </w:r>
      <w:r w:rsidRPr="005F71A1">
        <w:rPr>
          <w:rFonts w:ascii="宋体" w:eastAsia="宋体" w:hAnsi="宋体" w:cs="Times New Roman" w:hint="eastAsia"/>
          <w:sz w:val="18"/>
          <w:szCs w:val="18"/>
        </w:rPr>
        <w:tab/>
        <w:t>// 打印根节点</w:t>
      </w:r>
    </w:p>
    <w:p w:rsidR="005F71A1" w:rsidRPr="005F71A1" w:rsidRDefault="005F71A1" w:rsidP="005F71A1">
      <w:pPr>
        <w:spacing w:beforeLines="50" w:afterLines="50" w:line="240" w:lineRule="atLeast"/>
        <w:rPr>
          <w:rFonts w:ascii="宋体" w:eastAsia="宋体" w:hAnsi="宋体" w:cs="Times New Roman" w:hint="eastAsia"/>
          <w:sz w:val="18"/>
          <w:szCs w:val="18"/>
        </w:rPr>
      </w:pPr>
      <w:r w:rsidRPr="005F71A1">
        <w:rPr>
          <w:rFonts w:ascii="宋体" w:eastAsia="宋体" w:hAnsi="宋体" w:cs="Times New Roman" w:hint="eastAsia"/>
          <w:sz w:val="18"/>
          <w:szCs w:val="18"/>
        </w:rPr>
        <w:tab/>
        <w:t>if(T-&gt;lchild ||T-&gt;rchild)</w:t>
      </w:r>
    </w:p>
    <w:p w:rsidR="005F71A1" w:rsidRPr="005F71A1" w:rsidRDefault="005F71A1" w:rsidP="005F71A1">
      <w:pPr>
        <w:spacing w:beforeLines="50" w:afterLines="50" w:line="240" w:lineRule="atLeast"/>
        <w:rPr>
          <w:rFonts w:ascii="宋体" w:eastAsia="宋体" w:hAnsi="宋体" w:cs="Times New Roman" w:hint="eastAsia"/>
          <w:sz w:val="18"/>
          <w:szCs w:val="18"/>
        </w:rPr>
      </w:pPr>
      <w:r w:rsidRPr="005F71A1">
        <w:rPr>
          <w:rFonts w:ascii="宋体" w:eastAsia="宋体" w:hAnsi="宋体" w:cs="Times New Roman" w:hint="eastAsia"/>
          <w:sz w:val="18"/>
          <w:szCs w:val="18"/>
        </w:rPr>
        <w:tab/>
      </w:r>
      <w:r w:rsidRPr="005F71A1">
        <w:rPr>
          <w:rFonts w:ascii="宋体" w:eastAsia="宋体" w:hAnsi="宋体" w:cs="Times New Roman" w:hint="eastAsia"/>
          <w:sz w:val="18"/>
          <w:szCs w:val="18"/>
        </w:rPr>
        <w:tab/>
        <w:t>{</w:t>
      </w:r>
    </w:p>
    <w:p w:rsidR="005F71A1" w:rsidRPr="005F71A1" w:rsidRDefault="005F71A1" w:rsidP="005F71A1">
      <w:pPr>
        <w:spacing w:beforeLines="50" w:afterLines="50" w:line="240" w:lineRule="atLeast"/>
        <w:rPr>
          <w:rFonts w:ascii="宋体" w:eastAsia="宋体" w:hAnsi="宋体" w:cs="Times New Roman" w:hint="eastAsia"/>
          <w:sz w:val="18"/>
          <w:szCs w:val="18"/>
        </w:rPr>
      </w:pPr>
      <w:r w:rsidRPr="005F71A1">
        <w:rPr>
          <w:rFonts w:ascii="宋体" w:eastAsia="宋体" w:hAnsi="宋体" w:cs="Times New Roman" w:hint="eastAsia"/>
          <w:sz w:val="18"/>
          <w:szCs w:val="18"/>
        </w:rPr>
        <w:lastRenderedPageBreak/>
        <w:tab/>
      </w:r>
      <w:r w:rsidRPr="005F71A1">
        <w:rPr>
          <w:rFonts w:ascii="宋体" w:eastAsia="宋体" w:hAnsi="宋体" w:cs="Times New Roman" w:hint="eastAsia"/>
          <w:sz w:val="18"/>
          <w:szCs w:val="18"/>
        </w:rPr>
        <w:tab/>
        <w:t>putchar('(');</w:t>
      </w:r>
    </w:p>
    <w:p w:rsidR="005F71A1" w:rsidRPr="005F71A1" w:rsidRDefault="005F71A1" w:rsidP="005F71A1">
      <w:pPr>
        <w:spacing w:beforeLines="50" w:afterLines="50" w:line="240" w:lineRule="atLeast"/>
        <w:rPr>
          <w:rFonts w:ascii="宋体" w:eastAsia="宋体" w:hAnsi="宋体" w:cs="Times New Roman" w:hint="eastAsia"/>
          <w:sz w:val="18"/>
          <w:szCs w:val="18"/>
        </w:rPr>
      </w:pPr>
      <w:r w:rsidRPr="005F71A1">
        <w:rPr>
          <w:rFonts w:ascii="宋体" w:eastAsia="宋体" w:hAnsi="宋体" w:cs="Times New Roman" w:hint="eastAsia"/>
          <w:sz w:val="18"/>
          <w:szCs w:val="18"/>
        </w:rPr>
        <w:tab/>
      </w:r>
      <w:r w:rsidRPr="005F71A1">
        <w:rPr>
          <w:rFonts w:ascii="宋体" w:eastAsia="宋体" w:hAnsi="宋体" w:cs="Times New Roman" w:hint="eastAsia"/>
          <w:sz w:val="18"/>
          <w:szCs w:val="18"/>
        </w:rPr>
        <w:tab/>
        <w:t>showbitree(T-&gt;lchild);</w:t>
      </w:r>
      <w:r w:rsidRPr="005F71A1">
        <w:rPr>
          <w:rFonts w:ascii="宋体" w:eastAsia="宋体" w:hAnsi="宋体" w:cs="Times New Roman" w:hint="eastAsia"/>
          <w:sz w:val="18"/>
          <w:szCs w:val="18"/>
        </w:rPr>
        <w:tab/>
        <w:t>// 递归显示左子树</w:t>
      </w:r>
    </w:p>
    <w:p w:rsidR="005F71A1" w:rsidRPr="005F71A1" w:rsidRDefault="005F71A1" w:rsidP="005F71A1">
      <w:pPr>
        <w:spacing w:beforeLines="50" w:afterLines="50" w:line="240" w:lineRule="atLeast"/>
        <w:rPr>
          <w:rFonts w:ascii="宋体" w:eastAsia="宋体" w:hAnsi="宋体" w:cs="Times New Roman" w:hint="eastAsia"/>
          <w:sz w:val="18"/>
          <w:szCs w:val="18"/>
        </w:rPr>
      </w:pPr>
      <w:r w:rsidRPr="005F71A1">
        <w:rPr>
          <w:rFonts w:ascii="宋体" w:eastAsia="宋体" w:hAnsi="宋体" w:cs="Times New Roman" w:hint="eastAsia"/>
          <w:sz w:val="18"/>
          <w:szCs w:val="18"/>
        </w:rPr>
        <w:tab/>
      </w:r>
      <w:r w:rsidRPr="005F71A1">
        <w:rPr>
          <w:rFonts w:ascii="宋体" w:eastAsia="宋体" w:hAnsi="宋体" w:cs="Times New Roman" w:hint="eastAsia"/>
          <w:sz w:val="18"/>
          <w:szCs w:val="18"/>
        </w:rPr>
        <w:tab/>
        <w:t>putchar(',');</w:t>
      </w:r>
    </w:p>
    <w:p w:rsidR="005F71A1" w:rsidRPr="005F71A1" w:rsidRDefault="005F71A1" w:rsidP="005F71A1">
      <w:pPr>
        <w:spacing w:beforeLines="50" w:afterLines="50" w:line="240" w:lineRule="atLeast"/>
        <w:rPr>
          <w:rFonts w:ascii="宋体" w:eastAsia="宋体" w:hAnsi="宋体" w:cs="Times New Roman" w:hint="eastAsia"/>
          <w:sz w:val="18"/>
          <w:szCs w:val="18"/>
        </w:rPr>
      </w:pPr>
      <w:r w:rsidRPr="005F71A1">
        <w:rPr>
          <w:rFonts w:ascii="宋体" w:eastAsia="宋体" w:hAnsi="宋体" w:cs="Times New Roman" w:hint="eastAsia"/>
          <w:sz w:val="18"/>
          <w:szCs w:val="18"/>
        </w:rPr>
        <w:tab/>
      </w:r>
      <w:r w:rsidRPr="005F71A1">
        <w:rPr>
          <w:rFonts w:ascii="宋体" w:eastAsia="宋体" w:hAnsi="宋体" w:cs="Times New Roman" w:hint="eastAsia"/>
          <w:sz w:val="18"/>
          <w:szCs w:val="18"/>
        </w:rPr>
        <w:tab/>
        <w:t>showbitree(T-&gt;rchild);</w:t>
      </w:r>
      <w:r w:rsidRPr="005F71A1">
        <w:rPr>
          <w:rFonts w:ascii="宋体" w:eastAsia="宋体" w:hAnsi="宋体" w:cs="Times New Roman" w:hint="eastAsia"/>
          <w:sz w:val="18"/>
          <w:szCs w:val="18"/>
        </w:rPr>
        <w:tab/>
        <w:t>// 递归显示右子树</w:t>
      </w:r>
    </w:p>
    <w:p w:rsidR="005F71A1" w:rsidRPr="005F71A1" w:rsidRDefault="005F71A1" w:rsidP="005F71A1">
      <w:pPr>
        <w:spacing w:beforeLines="50" w:afterLines="50" w:line="240" w:lineRule="atLeast"/>
        <w:rPr>
          <w:rFonts w:ascii="宋体" w:eastAsia="宋体" w:hAnsi="宋体" w:cs="Times New Roman" w:hint="eastAsia"/>
          <w:sz w:val="18"/>
          <w:szCs w:val="18"/>
        </w:rPr>
      </w:pPr>
      <w:r w:rsidRPr="005F71A1">
        <w:rPr>
          <w:rFonts w:ascii="宋体" w:eastAsia="宋体" w:hAnsi="宋体" w:cs="Times New Roman" w:hint="eastAsia"/>
          <w:sz w:val="18"/>
          <w:szCs w:val="18"/>
        </w:rPr>
        <w:tab/>
      </w:r>
      <w:r w:rsidRPr="005F71A1">
        <w:rPr>
          <w:rFonts w:ascii="宋体" w:eastAsia="宋体" w:hAnsi="宋体" w:cs="Times New Roman" w:hint="eastAsia"/>
          <w:sz w:val="18"/>
          <w:szCs w:val="18"/>
        </w:rPr>
        <w:tab/>
        <w:t>putchar(')');</w:t>
      </w:r>
    </w:p>
    <w:p w:rsidR="005F71A1" w:rsidRPr="005F71A1" w:rsidRDefault="005F71A1" w:rsidP="005F71A1">
      <w:pPr>
        <w:spacing w:beforeLines="50" w:afterLines="50" w:line="240" w:lineRule="atLeast"/>
        <w:rPr>
          <w:rFonts w:ascii="宋体" w:eastAsia="宋体" w:hAnsi="宋体" w:cs="Times New Roman" w:hint="eastAsia"/>
          <w:sz w:val="18"/>
          <w:szCs w:val="18"/>
        </w:rPr>
      </w:pPr>
      <w:r w:rsidRPr="005F71A1">
        <w:rPr>
          <w:rFonts w:ascii="宋体" w:eastAsia="宋体" w:hAnsi="宋体" w:cs="Times New Roman" w:hint="eastAsia"/>
          <w:sz w:val="18"/>
          <w:szCs w:val="18"/>
        </w:rPr>
        <w:tab/>
      </w:r>
      <w:r w:rsidRPr="005F71A1">
        <w:rPr>
          <w:rFonts w:ascii="宋体" w:eastAsia="宋体" w:hAnsi="宋体" w:cs="Times New Roman" w:hint="eastAsia"/>
          <w:sz w:val="18"/>
          <w:szCs w:val="18"/>
        </w:rPr>
        <w:tab/>
        <w:t>}</w:t>
      </w:r>
    </w:p>
    <w:p w:rsidR="005F71A1" w:rsidRPr="005F71A1" w:rsidRDefault="005F71A1" w:rsidP="005F71A1">
      <w:pPr>
        <w:spacing w:beforeLines="50" w:afterLines="50" w:line="240" w:lineRule="atLeast"/>
        <w:rPr>
          <w:rFonts w:ascii="宋体" w:eastAsia="宋体" w:hAnsi="宋体" w:cs="Times New Roman" w:hint="eastAsia"/>
          <w:sz w:val="18"/>
          <w:szCs w:val="18"/>
        </w:rPr>
      </w:pPr>
      <w:r w:rsidRPr="005F71A1">
        <w:rPr>
          <w:rFonts w:ascii="宋体" w:eastAsia="宋体" w:hAnsi="宋体" w:cs="Times New Roman" w:hint="eastAsia"/>
          <w:sz w:val="18"/>
          <w:szCs w:val="18"/>
        </w:rPr>
        <w:t>}</w:t>
      </w:r>
    </w:p>
    <w:p w:rsidR="005F71A1" w:rsidRPr="005F71A1" w:rsidRDefault="005F71A1" w:rsidP="005F71A1">
      <w:pPr>
        <w:spacing w:beforeLines="50" w:afterLines="50" w:line="240" w:lineRule="atLeast"/>
        <w:rPr>
          <w:rFonts w:ascii="宋体" w:eastAsia="宋体" w:hAnsi="宋体" w:cs="Times New Roman" w:hint="eastAsia"/>
          <w:sz w:val="18"/>
          <w:szCs w:val="18"/>
        </w:rPr>
      </w:pPr>
    </w:p>
    <w:p w:rsidR="005F71A1" w:rsidRPr="005F71A1" w:rsidRDefault="005F71A1" w:rsidP="005F71A1">
      <w:pPr>
        <w:spacing w:beforeLines="50" w:afterLines="50" w:line="240" w:lineRule="atLeast"/>
        <w:rPr>
          <w:rFonts w:ascii="宋体" w:eastAsia="宋体" w:hAnsi="宋体" w:cs="Times New Roman" w:hint="eastAsia"/>
          <w:sz w:val="18"/>
          <w:szCs w:val="18"/>
        </w:rPr>
      </w:pPr>
    </w:p>
    <w:p w:rsidR="005F71A1" w:rsidRPr="005F71A1" w:rsidRDefault="005F71A1" w:rsidP="005F71A1">
      <w:pPr>
        <w:spacing w:beforeLines="50" w:afterLines="50" w:line="240" w:lineRule="atLeast"/>
        <w:rPr>
          <w:rFonts w:ascii="宋体" w:eastAsia="宋体" w:hAnsi="宋体" w:cs="Times New Roman" w:hint="eastAsia"/>
          <w:sz w:val="18"/>
          <w:szCs w:val="18"/>
        </w:rPr>
      </w:pPr>
      <w:r w:rsidRPr="005F71A1">
        <w:rPr>
          <w:rFonts w:ascii="宋体" w:eastAsia="宋体" w:hAnsi="宋体" w:cs="Times New Roman" w:hint="eastAsia"/>
          <w:sz w:val="18"/>
          <w:szCs w:val="18"/>
        </w:rPr>
        <w:t>/* 查找指定值 */</w:t>
      </w:r>
    </w:p>
    <w:p w:rsidR="005F71A1" w:rsidRPr="005F71A1" w:rsidRDefault="005F71A1" w:rsidP="005F71A1">
      <w:pPr>
        <w:spacing w:beforeLines="50" w:afterLines="50" w:line="240" w:lineRule="atLeast"/>
        <w:rPr>
          <w:rFonts w:ascii="宋体" w:eastAsia="宋体" w:hAnsi="宋体" w:cs="Times New Roman" w:hint="eastAsia"/>
          <w:sz w:val="18"/>
          <w:szCs w:val="18"/>
        </w:rPr>
      </w:pPr>
      <w:r w:rsidRPr="005F71A1">
        <w:rPr>
          <w:rFonts w:ascii="宋体" w:eastAsia="宋体" w:hAnsi="宋体" w:cs="Times New Roman" w:hint="eastAsia"/>
          <w:sz w:val="18"/>
          <w:szCs w:val="18"/>
        </w:rPr>
        <w:t>BSTree Search(BSTree tree, ElemType item)</w:t>
      </w:r>
    </w:p>
    <w:p w:rsidR="005F71A1" w:rsidRPr="005F71A1" w:rsidRDefault="005F71A1" w:rsidP="005F71A1">
      <w:pPr>
        <w:spacing w:beforeLines="50" w:afterLines="50" w:line="240" w:lineRule="atLeast"/>
        <w:rPr>
          <w:rFonts w:ascii="宋体" w:eastAsia="宋体" w:hAnsi="宋体" w:cs="Times New Roman" w:hint="eastAsia"/>
          <w:sz w:val="18"/>
          <w:szCs w:val="18"/>
        </w:rPr>
      </w:pPr>
      <w:r w:rsidRPr="005F71A1">
        <w:rPr>
          <w:rFonts w:ascii="宋体" w:eastAsia="宋体" w:hAnsi="宋体" w:cs="Times New Roman" w:hint="eastAsia"/>
          <w:sz w:val="18"/>
          <w:szCs w:val="18"/>
        </w:rPr>
        <w:t>{</w:t>
      </w:r>
    </w:p>
    <w:p w:rsidR="005F71A1" w:rsidRPr="005F71A1" w:rsidRDefault="005F71A1" w:rsidP="005F71A1">
      <w:pPr>
        <w:spacing w:beforeLines="50" w:afterLines="50" w:line="240" w:lineRule="atLeast"/>
        <w:rPr>
          <w:rFonts w:ascii="宋体" w:eastAsia="宋体" w:hAnsi="宋体" w:cs="Times New Roman" w:hint="eastAsia"/>
          <w:sz w:val="18"/>
          <w:szCs w:val="18"/>
        </w:rPr>
      </w:pPr>
      <w:r w:rsidRPr="005F71A1">
        <w:rPr>
          <w:rFonts w:ascii="宋体" w:eastAsia="宋体" w:hAnsi="宋体" w:cs="Times New Roman" w:hint="eastAsia"/>
          <w:sz w:val="18"/>
          <w:szCs w:val="18"/>
        </w:rPr>
        <w:t xml:space="preserve"> BSTree cursor = tree;</w:t>
      </w:r>
    </w:p>
    <w:p w:rsidR="005F71A1" w:rsidRPr="005F71A1" w:rsidRDefault="005F71A1" w:rsidP="005F71A1">
      <w:pPr>
        <w:spacing w:beforeLines="50" w:afterLines="50" w:line="240" w:lineRule="atLeast"/>
        <w:rPr>
          <w:rFonts w:ascii="宋体" w:eastAsia="宋体" w:hAnsi="宋体" w:cs="Times New Roman" w:hint="eastAsia"/>
          <w:sz w:val="18"/>
          <w:szCs w:val="18"/>
        </w:rPr>
      </w:pPr>
    </w:p>
    <w:p w:rsidR="005F71A1" w:rsidRPr="005F71A1" w:rsidRDefault="005F71A1" w:rsidP="005F71A1">
      <w:pPr>
        <w:spacing w:beforeLines="50" w:afterLines="50" w:line="240" w:lineRule="atLeast"/>
        <w:rPr>
          <w:rFonts w:ascii="宋体" w:eastAsia="宋体" w:hAnsi="宋体" w:cs="Times New Roman" w:hint="eastAsia"/>
          <w:sz w:val="18"/>
          <w:szCs w:val="18"/>
        </w:rPr>
      </w:pPr>
      <w:r w:rsidRPr="005F71A1">
        <w:rPr>
          <w:rFonts w:ascii="宋体" w:eastAsia="宋体" w:hAnsi="宋体" w:cs="Times New Roman" w:hint="eastAsia"/>
          <w:sz w:val="18"/>
          <w:szCs w:val="18"/>
        </w:rPr>
        <w:t xml:space="preserve"> while (cursor)</w:t>
      </w:r>
    </w:p>
    <w:p w:rsidR="005F71A1" w:rsidRPr="005F71A1" w:rsidRDefault="005F71A1" w:rsidP="005F71A1">
      <w:pPr>
        <w:spacing w:beforeLines="50" w:afterLines="50" w:line="240" w:lineRule="atLeast"/>
        <w:rPr>
          <w:rFonts w:ascii="宋体" w:eastAsia="宋体" w:hAnsi="宋体" w:cs="Times New Roman" w:hint="eastAsia"/>
          <w:sz w:val="18"/>
          <w:szCs w:val="18"/>
        </w:rPr>
      </w:pPr>
      <w:r w:rsidRPr="005F71A1">
        <w:rPr>
          <w:rFonts w:ascii="宋体" w:eastAsia="宋体" w:hAnsi="宋体" w:cs="Times New Roman" w:hint="eastAsia"/>
          <w:sz w:val="18"/>
          <w:szCs w:val="18"/>
        </w:rPr>
        <w:t xml:space="preserve"> {</w:t>
      </w:r>
    </w:p>
    <w:p w:rsidR="005F71A1" w:rsidRPr="005F71A1" w:rsidRDefault="005F71A1" w:rsidP="005F71A1">
      <w:pPr>
        <w:spacing w:beforeLines="50" w:afterLines="50" w:line="240" w:lineRule="atLeast"/>
        <w:rPr>
          <w:rFonts w:ascii="宋体" w:eastAsia="宋体" w:hAnsi="宋体" w:cs="Times New Roman" w:hint="eastAsia"/>
          <w:sz w:val="18"/>
          <w:szCs w:val="18"/>
        </w:rPr>
      </w:pPr>
      <w:r w:rsidRPr="005F71A1">
        <w:rPr>
          <w:rFonts w:ascii="宋体" w:eastAsia="宋体" w:hAnsi="宋体" w:cs="Times New Roman" w:hint="eastAsia"/>
          <w:sz w:val="18"/>
          <w:szCs w:val="18"/>
        </w:rPr>
        <w:t xml:space="preserve">  if (item == cursor-&gt;data)</w:t>
      </w:r>
    </w:p>
    <w:p w:rsidR="005F71A1" w:rsidRPr="005F71A1" w:rsidRDefault="005F71A1" w:rsidP="005F71A1">
      <w:pPr>
        <w:spacing w:beforeLines="50" w:afterLines="50" w:line="240" w:lineRule="atLeast"/>
        <w:rPr>
          <w:rFonts w:ascii="宋体" w:eastAsia="宋体" w:hAnsi="宋体" w:cs="Times New Roman" w:hint="eastAsia"/>
          <w:sz w:val="18"/>
          <w:szCs w:val="18"/>
        </w:rPr>
      </w:pPr>
      <w:r w:rsidRPr="005F71A1">
        <w:rPr>
          <w:rFonts w:ascii="宋体" w:eastAsia="宋体" w:hAnsi="宋体" w:cs="Times New Roman" w:hint="eastAsia"/>
          <w:sz w:val="18"/>
          <w:szCs w:val="18"/>
        </w:rPr>
        <w:t xml:space="preserve">   return cursor;</w:t>
      </w:r>
    </w:p>
    <w:p w:rsidR="005F71A1" w:rsidRPr="005F71A1" w:rsidRDefault="005F71A1" w:rsidP="005F71A1">
      <w:pPr>
        <w:spacing w:beforeLines="50" w:afterLines="50" w:line="240" w:lineRule="atLeast"/>
        <w:rPr>
          <w:rFonts w:ascii="宋体" w:eastAsia="宋体" w:hAnsi="宋体" w:cs="Times New Roman" w:hint="eastAsia"/>
          <w:sz w:val="18"/>
          <w:szCs w:val="18"/>
        </w:rPr>
      </w:pPr>
      <w:r w:rsidRPr="005F71A1">
        <w:rPr>
          <w:rFonts w:ascii="宋体" w:eastAsia="宋体" w:hAnsi="宋体" w:cs="Times New Roman" w:hint="eastAsia"/>
          <w:sz w:val="18"/>
          <w:szCs w:val="18"/>
        </w:rPr>
        <w:t xml:space="preserve">  else if ( item &lt; cursor-&gt;data)</w:t>
      </w:r>
    </w:p>
    <w:p w:rsidR="005F71A1" w:rsidRPr="005F71A1" w:rsidRDefault="005F71A1" w:rsidP="005F71A1">
      <w:pPr>
        <w:spacing w:beforeLines="50" w:afterLines="50" w:line="240" w:lineRule="atLeast"/>
        <w:rPr>
          <w:rFonts w:ascii="宋体" w:eastAsia="宋体" w:hAnsi="宋体" w:cs="Times New Roman" w:hint="eastAsia"/>
          <w:sz w:val="18"/>
          <w:szCs w:val="18"/>
        </w:rPr>
      </w:pPr>
      <w:r w:rsidRPr="005F71A1">
        <w:rPr>
          <w:rFonts w:ascii="宋体" w:eastAsia="宋体" w:hAnsi="宋体" w:cs="Times New Roman" w:hint="eastAsia"/>
          <w:sz w:val="18"/>
          <w:szCs w:val="18"/>
        </w:rPr>
        <w:t xml:space="preserve">   cursor = cursor-&gt;lchild;</w:t>
      </w:r>
    </w:p>
    <w:p w:rsidR="005F71A1" w:rsidRPr="005F71A1" w:rsidRDefault="005F71A1" w:rsidP="005F71A1">
      <w:pPr>
        <w:spacing w:beforeLines="50" w:afterLines="50" w:line="240" w:lineRule="atLeast"/>
        <w:rPr>
          <w:rFonts w:ascii="宋体" w:eastAsia="宋体" w:hAnsi="宋体" w:cs="Times New Roman" w:hint="eastAsia"/>
          <w:sz w:val="18"/>
          <w:szCs w:val="18"/>
        </w:rPr>
      </w:pPr>
      <w:r w:rsidRPr="005F71A1">
        <w:rPr>
          <w:rFonts w:ascii="宋体" w:eastAsia="宋体" w:hAnsi="宋体" w:cs="Times New Roman" w:hint="eastAsia"/>
          <w:sz w:val="18"/>
          <w:szCs w:val="18"/>
        </w:rPr>
        <w:t xml:space="preserve">  else</w:t>
      </w:r>
    </w:p>
    <w:p w:rsidR="005F71A1" w:rsidRPr="005F71A1" w:rsidRDefault="005F71A1" w:rsidP="005F71A1">
      <w:pPr>
        <w:spacing w:beforeLines="50" w:afterLines="50" w:line="240" w:lineRule="atLeast"/>
        <w:rPr>
          <w:rFonts w:ascii="宋体" w:eastAsia="宋体" w:hAnsi="宋体" w:cs="Times New Roman" w:hint="eastAsia"/>
          <w:sz w:val="18"/>
          <w:szCs w:val="18"/>
        </w:rPr>
      </w:pPr>
      <w:r w:rsidRPr="005F71A1">
        <w:rPr>
          <w:rFonts w:ascii="宋体" w:eastAsia="宋体" w:hAnsi="宋体" w:cs="Times New Roman" w:hint="eastAsia"/>
          <w:sz w:val="18"/>
          <w:szCs w:val="18"/>
        </w:rPr>
        <w:t xml:space="preserve">   cursor = cursor-&gt;rchild;</w:t>
      </w:r>
    </w:p>
    <w:p w:rsidR="005F71A1" w:rsidRPr="005F71A1" w:rsidRDefault="005F71A1" w:rsidP="005F71A1">
      <w:pPr>
        <w:spacing w:beforeLines="50" w:afterLines="50" w:line="240" w:lineRule="atLeast"/>
        <w:rPr>
          <w:rFonts w:ascii="宋体" w:eastAsia="宋体" w:hAnsi="宋体" w:cs="Times New Roman" w:hint="eastAsia"/>
          <w:sz w:val="18"/>
          <w:szCs w:val="18"/>
        </w:rPr>
      </w:pPr>
      <w:r w:rsidRPr="005F71A1">
        <w:rPr>
          <w:rFonts w:ascii="宋体" w:eastAsia="宋体" w:hAnsi="宋体" w:cs="Times New Roman" w:hint="eastAsia"/>
          <w:sz w:val="18"/>
          <w:szCs w:val="18"/>
        </w:rPr>
        <w:t xml:space="preserve"> }</w:t>
      </w:r>
    </w:p>
    <w:p w:rsidR="005F71A1" w:rsidRPr="005F71A1" w:rsidRDefault="005F71A1" w:rsidP="005F71A1">
      <w:pPr>
        <w:spacing w:beforeLines="50" w:afterLines="50" w:line="240" w:lineRule="atLeast"/>
        <w:rPr>
          <w:rFonts w:ascii="宋体" w:eastAsia="宋体" w:hAnsi="宋体" w:cs="Times New Roman" w:hint="eastAsia"/>
          <w:sz w:val="18"/>
          <w:szCs w:val="18"/>
        </w:rPr>
      </w:pPr>
    </w:p>
    <w:p w:rsidR="005F71A1" w:rsidRPr="005F71A1" w:rsidRDefault="005F71A1" w:rsidP="005F71A1">
      <w:pPr>
        <w:spacing w:beforeLines="50" w:afterLines="50" w:line="240" w:lineRule="atLeast"/>
        <w:rPr>
          <w:rFonts w:ascii="宋体" w:eastAsia="宋体" w:hAnsi="宋体" w:cs="Times New Roman" w:hint="eastAsia"/>
          <w:sz w:val="18"/>
          <w:szCs w:val="18"/>
        </w:rPr>
      </w:pPr>
      <w:r w:rsidRPr="005F71A1">
        <w:rPr>
          <w:rFonts w:ascii="宋体" w:eastAsia="宋体" w:hAnsi="宋体" w:cs="Times New Roman" w:hint="eastAsia"/>
          <w:sz w:val="18"/>
          <w:szCs w:val="18"/>
        </w:rPr>
        <w:t xml:space="preserve"> return NULL;</w:t>
      </w:r>
    </w:p>
    <w:p w:rsidR="005F71A1" w:rsidRPr="005F71A1" w:rsidRDefault="005F71A1" w:rsidP="005F71A1">
      <w:pPr>
        <w:spacing w:beforeLines="50" w:afterLines="50" w:line="240" w:lineRule="atLeast"/>
        <w:rPr>
          <w:rFonts w:ascii="宋体" w:eastAsia="宋体" w:hAnsi="宋体" w:cs="Times New Roman" w:hint="eastAsia"/>
          <w:sz w:val="18"/>
          <w:szCs w:val="18"/>
        </w:rPr>
      </w:pPr>
      <w:r w:rsidRPr="005F71A1">
        <w:rPr>
          <w:rFonts w:ascii="宋体" w:eastAsia="宋体" w:hAnsi="宋体" w:cs="Times New Roman" w:hint="eastAsia"/>
          <w:sz w:val="18"/>
          <w:szCs w:val="18"/>
        </w:rPr>
        <w:t>}</w:t>
      </w:r>
    </w:p>
    <w:p w:rsidR="005F71A1" w:rsidRPr="005F71A1" w:rsidRDefault="005F71A1" w:rsidP="005F71A1">
      <w:pPr>
        <w:spacing w:beforeLines="50" w:afterLines="50" w:line="240" w:lineRule="atLeast"/>
        <w:rPr>
          <w:rFonts w:ascii="宋体" w:eastAsia="宋体" w:hAnsi="宋体" w:cs="Times New Roman" w:hint="eastAsia"/>
          <w:sz w:val="18"/>
          <w:szCs w:val="18"/>
        </w:rPr>
      </w:pPr>
    </w:p>
    <w:p w:rsidR="005F71A1" w:rsidRPr="005F71A1" w:rsidRDefault="005F71A1" w:rsidP="005F71A1">
      <w:pPr>
        <w:spacing w:beforeLines="50" w:afterLines="50" w:line="240" w:lineRule="atLeast"/>
        <w:rPr>
          <w:rFonts w:ascii="宋体" w:eastAsia="宋体" w:hAnsi="宋体" w:cs="Times New Roman" w:hint="eastAsia"/>
          <w:sz w:val="18"/>
          <w:szCs w:val="18"/>
        </w:rPr>
      </w:pPr>
      <w:r w:rsidRPr="005F71A1">
        <w:rPr>
          <w:rFonts w:ascii="宋体" w:eastAsia="宋体" w:hAnsi="宋体" w:cs="Times New Roman" w:hint="eastAsia"/>
          <w:sz w:val="18"/>
          <w:szCs w:val="18"/>
        </w:rPr>
        <w:t>/* 中缀遍历 */</w:t>
      </w:r>
    </w:p>
    <w:p w:rsidR="005F71A1" w:rsidRPr="005F71A1" w:rsidRDefault="005F71A1" w:rsidP="005F71A1">
      <w:pPr>
        <w:spacing w:beforeLines="50" w:afterLines="50" w:line="240" w:lineRule="atLeast"/>
        <w:rPr>
          <w:rFonts w:ascii="宋体" w:eastAsia="宋体" w:hAnsi="宋体" w:cs="Times New Roman" w:hint="eastAsia"/>
          <w:sz w:val="18"/>
          <w:szCs w:val="18"/>
        </w:rPr>
      </w:pPr>
      <w:r w:rsidRPr="005F71A1">
        <w:rPr>
          <w:rFonts w:ascii="宋体" w:eastAsia="宋体" w:hAnsi="宋体" w:cs="Times New Roman" w:hint="eastAsia"/>
          <w:sz w:val="18"/>
          <w:szCs w:val="18"/>
        </w:rPr>
        <w:t>void Inorder(BSTree tree)</w:t>
      </w:r>
    </w:p>
    <w:p w:rsidR="005F71A1" w:rsidRPr="005F71A1" w:rsidRDefault="005F71A1" w:rsidP="005F71A1">
      <w:pPr>
        <w:spacing w:beforeLines="50" w:afterLines="50" w:line="240" w:lineRule="atLeast"/>
        <w:rPr>
          <w:rFonts w:ascii="宋体" w:eastAsia="宋体" w:hAnsi="宋体" w:cs="Times New Roman" w:hint="eastAsia"/>
          <w:sz w:val="18"/>
          <w:szCs w:val="18"/>
        </w:rPr>
      </w:pPr>
      <w:r w:rsidRPr="005F71A1">
        <w:rPr>
          <w:rFonts w:ascii="宋体" w:eastAsia="宋体" w:hAnsi="宋体" w:cs="Times New Roman" w:hint="eastAsia"/>
          <w:sz w:val="18"/>
          <w:szCs w:val="18"/>
        </w:rPr>
        <w:t>{</w:t>
      </w:r>
    </w:p>
    <w:p w:rsidR="005F71A1" w:rsidRPr="005F71A1" w:rsidRDefault="005F71A1" w:rsidP="005F71A1">
      <w:pPr>
        <w:spacing w:beforeLines="50" w:afterLines="50" w:line="240" w:lineRule="atLeast"/>
        <w:rPr>
          <w:rFonts w:ascii="宋体" w:eastAsia="宋体" w:hAnsi="宋体" w:cs="Times New Roman" w:hint="eastAsia"/>
          <w:sz w:val="18"/>
          <w:szCs w:val="18"/>
        </w:rPr>
      </w:pPr>
      <w:r w:rsidRPr="005F71A1">
        <w:rPr>
          <w:rFonts w:ascii="宋体" w:eastAsia="宋体" w:hAnsi="宋体" w:cs="Times New Roman" w:hint="eastAsia"/>
          <w:sz w:val="18"/>
          <w:szCs w:val="18"/>
        </w:rPr>
        <w:lastRenderedPageBreak/>
        <w:t xml:space="preserve"> BSTree cursor = tree;</w:t>
      </w:r>
    </w:p>
    <w:p w:rsidR="005F71A1" w:rsidRPr="005F71A1" w:rsidRDefault="005F71A1" w:rsidP="005F71A1">
      <w:pPr>
        <w:spacing w:beforeLines="50" w:afterLines="50" w:line="240" w:lineRule="atLeast"/>
        <w:rPr>
          <w:rFonts w:ascii="宋体" w:eastAsia="宋体" w:hAnsi="宋体" w:cs="Times New Roman" w:hint="eastAsia"/>
          <w:sz w:val="18"/>
          <w:szCs w:val="18"/>
        </w:rPr>
      </w:pPr>
    </w:p>
    <w:p w:rsidR="005F71A1" w:rsidRPr="005F71A1" w:rsidRDefault="005F71A1" w:rsidP="005F71A1">
      <w:pPr>
        <w:spacing w:beforeLines="50" w:afterLines="50" w:line="240" w:lineRule="atLeast"/>
        <w:rPr>
          <w:rFonts w:ascii="宋体" w:eastAsia="宋体" w:hAnsi="宋体" w:cs="Times New Roman" w:hint="eastAsia"/>
          <w:sz w:val="18"/>
          <w:szCs w:val="18"/>
        </w:rPr>
      </w:pPr>
      <w:r w:rsidRPr="005F71A1">
        <w:rPr>
          <w:rFonts w:ascii="宋体" w:eastAsia="宋体" w:hAnsi="宋体" w:cs="Times New Roman" w:hint="eastAsia"/>
          <w:sz w:val="18"/>
          <w:szCs w:val="18"/>
        </w:rPr>
        <w:t xml:space="preserve"> if (cursor)</w:t>
      </w:r>
    </w:p>
    <w:p w:rsidR="005F71A1" w:rsidRPr="005F71A1" w:rsidRDefault="005F71A1" w:rsidP="005F71A1">
      <w:pPr>
        <w:spacing w:beforeLines="50" w:afterLines="50" w:line="240" w:lineRule="atLeast"/>
        <w:rPr>
          <w:rFonts w:ascii="宋体" w:eastAsia="宋体" w:hAnsi="宋体" w:cs="Times New Roman" w:hint="eastAsia"/>
          <w:sz w:val="18"/>
          <w:szCs w:val="18"/>
        </w:rPr>
      </w:pPr>
      <w:r w:rsidRPr="005F71A1">
        <w:rPr>
          <w:rFonts w:ascii="宋体" w:eastAsia="宋体" w:hAnsi="宋体" w:cs="Times New Roman" w:hint="eastAsia"/>
          <w:sz w:val="18"/>
          <w:szCs w:val="18"/>
        </w:rPr>
        <w:t xml:space="preserve"> {</w:t>
      </w:r>
    </w:p>
    <w:p w:rsidR="005F71A1" w:rsidRPr="005F71A1" w:rsidRDefault="005F71A1" w:rsidP="005F71A1">
      <w:pPr>
        <w:spacing w:beforeLines="50" w:afterLines="50" w:line="240" w:lineRule="atLeast"/>
        <w:rPr>
          <w:rFonts w:ascii="宋体" w:eastAsia="宋体" w:hAnsi="宋体" w:cs="Times New Roman" w:hint="eastAsia"/>
          <w:sz w:val="18"/>
          <w:szCs w:val="18"/>
        </w:rPr>
      </w:pPr>
      <w:r w:rsidRPr="005F71A1">
        <w:rPr>
          <w:rFonts w:ascii="宋体" w:eastAsia="宋体" w:hAnsi="宋体" w:cs="Times New Roman" w:hint="eastAsia"/>
          <w:sz w:val="18"/>
          <w:szCs w:val="18"/>
        </w:rPr>
        <w:t xml:space="preserve">  Inorder(cursor-&gt;lchild);</w:t>
      </w:r>
    </w:p>
    <w:p w:rsidR="005F71A1" w:rsidRPr="005F71A1" w:rsidRDefault="005F71A1" w:rsidP="005F71A1">
      <w:pPr>
        <w:spacing w:beforeLines="50" w:afterLines="50" w:line="240" w:lineRule="atLeast"/>
        <w:rPr>
          <w:rFonts w:ascii="宋体" w:eastAsia="宋体" w:hAnsi="宋体" w:cs="Times New Roman" w:hint="eastAsia"/>
          <w:sz w:val="18"/>
          <w:szCs w:val="18"/>
        </w:rPr>
      </w:pPr>
      <w:r w:rsidRPr="005F71A1">
        <w:rPr>
          <w:rFonts w:ascii="宋体" w:eastAsia="宋体" w:hAnsi="宋体" w:cs="Times New Roman" w:hint="eastAsia"/>
          <w:sz w:val="18"/>
          <w:szCs w:val="18"/>
        </w:rPr>
        <w:t xml:space="preserve">  printf(OUTFMT, cursor-&gt;data);</w:t>
      </w:r>
    </w:p>
    <w:p w:rsidR="005F71A1" w:rsidRPr="005F71A1" w:rsidRDefault="005F71A1" w:rsidP="005F71A1">
      <w:pPr>
        <w:spacing w:beforeLines="50" w:afterLines="50" w:line="240" w:lineRule="atLeast"/>
        <w:rPr>
          <w:rFonts w:ascii="宋体" w:eastAsia="宋体" w:hAnsi="宋体" w:cs="Times New Roman" w:hint="eastAsia"/>
          <w:sz w:val="18"/>
          <w:szCs w:val="18"/>
        </w:rPr>
      </w:pPr>
      <w:r w:rsidRPr="005F71A1">
        <w:rPr>
          <w:rFonts w:ascii="宋体" w:eastAsia="宋体" w:hAnsi="宋体" w:cs="Times New Roman" w:hint="eastAsia"/>
          <w:sz w:val="18"/>
          <w:szCs w:val="18"/>
        </w:rPr>
        <w:t xml:space="preserve">  Inorder(cursor-&gt;rchild);</w:t>
      </w:r>
    </w:p>
    <w:p w:rsidR="005F71A1" w:rsidRPr="005F71A1" w:rsidRDefault="005F71A1" w:rsidP="005F71A1">
      <w:pPr>
        <w:spacing w:beforeLines="50" w:afterLines="50" w:line="240" w:lineRule="atLeast"/>
        <w:rPr>
          <w:rFonts w:ascii="宋体" w:eastAsia="宋体" w:hAnsi="宋体" w:cs="Times New Roman" w:hint="eastAsia"/>
          <w:sz w:val="18"/>
          <w:szCs w:val="18"/>
        </w:rPr>
      </w:pPr>
      <w:r w:rsidRPr="005F71A1">
        <w:rPr>
          <w:rFonts w:ascii="宋体" w:eastAsia="宋体" w:hAnsi="宋体" w:cs="Times New Roman" w:hint="eastAsia"/>
          <w:sz w:val="18"/>
          <w:szCs w:val="18"/>
        </w:rPr>
        <w:t xml:space="preserve"> }</w:t>
      </w:r>
    </w:p>
    <w:p w:rsidR="005F71A1" w:rsidRPr="005F71A1" w:rsidRDefault="005F71A1" w:rsidP="005F71A1">
      <w:pPr>
        <w:spacing w:beforeLines="50" w:afterLines="50" w:line="240" w:lineRule="atLeast"/>
        <w:rPr>
          <w:rFonts w:ascii="宋体" w:eastAsia="宋体" w:hAnsi="宋体" w:cs="Times New Roman" w:hint="eastAsia"/>
          <w:sz w:val="18"/>
          <w:szCs w:val="18"/>
        </w:rPr>
      </w:pPr>
      <w:r w:rsidRPr="005F71A1">
        <w:rPr>
          <w:rFonts w:ascii="宋体" w:eastAsia="宋体" w:hAnsi="宋体" w:cs="Times New Roman" w:hint="eastAsia"/>
          <w:sz w:val="18"/>
          <w:szCs w:val="18"/>
        </w:rPr>
        <w:t>}</w:t>
      </w:r>
    </w:p>
    <w:p w:rsidR="005F71A1" w:rsidRPr="005F71A1" w:rsidRDefault="005F71A1" w:rsidP="005F71A1">
      <w:pPr>
        <w:spacing w:beforeLines="50" w:afterLines="50" w:line="240" w:lineRule="atLeast"/>
        <w:rPr>
          <w:rFonts w:ascii="宋体" w:eastAsia="宋体" w:hAnsi="宋体" w:cs="Times New Roman" w:hint="eastAsia"/>
          <w:sz w:val="18"/>
          <w:szCs w:val="18"/>
        </w:rPr>
      </w:pPr>
    </w:p>
    <w:p w:rsidR="005F71A1" w:rsidRPr="005F71A1" w:rsidRDefault="005F71A1" w:rsidP="005F71A1">
      <w:pPr>
        <w:spacing w:beforeLines="50" w:afterLines="50" w:line="240" w:lineRule="atLeast"/>
        <w:rPr>
          <w:rFonts w:ascii="宋体" w:eastAsia="宋体" w:hAnsi="宋体" w:cs="Times New Roman" w:hint="eastAsia"/>
          <w:sz w:val="18"/>
          <w:szCs w:val="18"/>
        </w:rPr>
      </w:pPr>
      <w:r w:rsidRPr="005F71A1">
        <w:rPr>
          <w:rFonts w:ascii="宋体" w:eastAsia="宋体" w:hAnsi="宋体" w:cs="Times New Roman" w:hint="eastAsia"/>
          <w:sz w:val="18"/>
          <w:szCs w:val="18"/>
        </w:rPr>
        <w:t>/* 回收资源 */</w:t>
      </w:r>
    </w:p>
    <w:p w:rsidR="005F71A1" w:rsidRPr="005F71A1" w:rsidRDefault="005F71A1" w:rsidP="005F71A1">
      <w:pPr>
        <w:spacing w:beforeLines="50" w:afterLines="50" w:line="240" w:lineRule="atLeast"/>
        <w:rPr>
          <w:rFonts w:ascii="宋体" w:eastAsia="宋体" w:hAnsi="宋体" w:cs="Times New Roman" w:hint="eastAsia"/>
          <w:sz w:val="18"/>
          <w:szCs w:val="18"/>
        </w:rPr>
      </w:pPr>
      <w:r w:rsidRPr="005F71A1">
        <w:rPr>
          <w:rFonts w:ascii="宋体" w:eastAsia="宋体" w:hAnsi="宋体" w:cs="Times New Roman" w:hint="eastAsia"/>
          <w:sz w:val="18"/>
          <w:szCs w:val="18"/>
        </w:rPr>
        <w:t>void Cleanup(BSTree tree)</w:t>
      </w:r>
    </w:p>
    <w:p w:rsidR="005F71A1" w:rsidRPr="005F71A1" w:rsidRDefault="005F71A1" w:rsidP="005F71A1">
      <w:pPr>
        <w:spacing w:beforeLines="50" w:afterLines="50" w:line="240" w:lineRule="atLeast"/>
        <w:rPr>
          <w:rFonts w:ascii="宋体" w:eastAsia="宋体" w:hAnsi="宋体" w:cs="Times New Roman" w:hint="eastAsia"/>
          <w:sz w:val="18"/>
          <w:szCs w:val="18"/>
        </w:rPr>
      </w:pPr>
      <w:r w:rsidRPr="005F71A1">
        <w:rPr>
          <w:rFonts w:ascii="宋体" w:eastAsia="宋体" w:hAnsi="宋体" w:cs="Times New Roman" w:hint="eastAsia"/>
          <w:sz w:val="18"/>
          <w:szCs w:val="18"/>
        </w:rPr>
        <w:t>{</w:t>
      </w:r>
    </w:p>
    <w:p w:rsidR="005F71A1" w:rsidRPr="005F71A1" w:rsidRDefault="005F71A1" w:rsidP="005F71A1">
      <w:pPr>
        <w:spacing w:beforeLines="50" w:afterLines="50" w:line="240" w:lineRule="atLeast"/>
        <w:rPr>
          <w:rFonts w:ascii="宋体" w:eastAsia="宋体" w:hAnsi="宋体" w:cs="Times New Roman" w:hint="eastAsia"/>
          <w:sz w:val="18"/>
          <w:szCs w:val="18"/>
        </w:rPr>
      </w:pPr>
      <w:r w:rsidRPr="005F71A1">
        <w:rPr>
          <w:rFonts w:ascii="宋体" w:eastAsia="宋体" w:hAnsi="宋体" w:cs="Times New Roman" w:hint="eastAsia"/>
          <w:sz w:val="18"/>
          <w:szCs w:val="18"/>
        </w:rPr>
        <w:t xml:space="preserve"> BSTree cursor = tree, temp = NULL;</w:t>
      </w:r>
    </w:p>
    <w:p w:rsidR="005F71A1" w:rsidRPr="005F71A1" w:rsidRDefault="005F71A1" w:rsidP="005F71A1">
      <w:pPr>
        <w:spacing w:beforeLines="50" w:afterLines="50" w:line="240" w:lineRule="atLeast"/>
        <w:rPr>
          <w:rFonts w:ascii="宋体" w:eastAsia="宋体" w:hAnsi="宋体" w:cs="Times New Roman" w:hint="eastAsia"/>
          <w:sz w:val="18"/>
          <w:szCs w:val="18"/>
        </w:rPr>
      </w:pPr>
      <w:r w:rsidRPr="005F71A1">
        <w:rPr>
          <w:rFonts w:ascii="宋体" w:eastAsia="宋体" w:hAnsi="宋体" w:cs="Times New Roman" w:hint="eastAsia"/>
          <w:sz w:val="18"/>
          <w:szCs w:val="18"/>
        </w:rPr>
        <w:t xml:space="preserve"> </w:t>
      </w:r>
    </w:p>
    <w:p w:rsidR="005F71A1" w:rsidRPr="005F71A1" w:rsidRDefault="005F71A1" w:rsidP="005F71A1">
      <w:pPr>
        <w:spacing w:beforeLines="50" w:afterLines="50" w:line="240" w:lineRule="atLeast"/>
        <w:rPr>
          <w:rFonts w:ascii="宋体" w:eastAsia="宋体" w:hAnsi="宋体" w:cs="Times New Roman" w:hint="eastAsia"/>
          <w:sz w:val="18"/>
          <w:szCs w:val="18"/>
        </w:rPr>
      </w:pPr>
      <w:r w:rsidRPr="005F71A1">
        <w:rPr>
          <w:rFonts w:ascii="宋体" w:eastAsia="宋体" w:hAnsi="宋体" w:cs="Times New Roman" w:hint="eastAsia"/>
          <w:sz w:val="18"/>
          <w:szCs w:val="18"/>
        </w:rPr>
        <w:t xml:space="preserve"> if (cursor)</w:t>
      </w:r>
    </w:p>
    <w:p w:rsidR="005F71A1" w:rsidRPr="005F71A1" w:rsidRDefault="005F71A1" w:rsidP="005F71A1">
      <w:pPr>
        <w:spacing w:beforeLines="50" w:afterLines="50" w:line="240" w:lineRule="atLeast"/>
        <w:rPr>
          <w:rFonts w:ascii="宋体" w:eastAsia="宋体" w:hAnsi="宋体" w:cs="Times New Roman" w:hint="eastAsia"/>
          <w:sz w:val="18"/>
          <w:szCs w:val="18"/>
        </w:rPr>
      </w:pPr>
      <w:r w:rsidRPr="005F71A1">
        <w:rPr>
          <w:rFonts w:ascii="宋体" w:eastAsia="宋体" w:hAnsi="宋体" w:cs="Times New Roman" w:hint="eastAsia"/>
          <w:sz w:val="18"/>
          <w:szCs w:val="18"/>
        </w:rPr>
        <w:t xml:space="preserve"> {</w:t>
      </w:r>
    </w:p>
    <w:p w:rsidR="005F71A1" w:rsidRPr="005F71A1" w:rsidRDefault="005F71A1" w:rsidP="005F71A1">
      <w:pPr>
        <w:spacing w:beforeLines="50" w:afterLines="50" w:line="240" w:lineRule="atLeast"/>
        <w:rPr>
          <w:rFonts w:ascii="宋体" w:eastAsia="宋体" w:hAnsi="宋体" w:cs="Times New Roman" w:hint="eastAsia"/>
          <w:sz w:val="18"/>
          <w:szCs w:val="18"/>
        </w:rPr>
      </w:pPr>
      <w:r w:rsidRPr="005F71A1">
        <w:rPr>
          <w:rFonts w:ascii="宋体" w:eastAsia="宋体" w:hAnsi="宋体" w:cs="Times New Roman" w:hint="eastAsia"/>
          <w:sz w:val="18"/>
          <w:szCs w:val="18"/>
        </w:rPr>
        <w:t xml:space="preserve">  Cleanup(cursor-&gt;lchild);</w:t>
      </w:r>
    </w:p>
    <w:p w:rsidR="005F71A1" w:rsidRPr="005F71A1" w:rsidRDefault="005F71A1" w:rsidP="005F71A1">
      <w:pPr>
        <w:spacing w:beforeLines="50" w:afterLines="50" w:line="240" w:lineRule="atLeast"/>
        <w:rPr>
          <w:rFonts w:ascii="宋体" w:eastAsia="宋体" w:hAnsi="宋体" w:cs="Times New Roman" w:hint="eastAsia"/>
          <w:sz w:val="18"/>
          <w:szCs w:val="18"/>
        </w:rPr>
      </w:pPr>
      <w:r w:rsidRPr="005F71A1">
        <w:rPr>
          <w:rFonts w:ascii="宋体" w:eastAsia="宋体" w:hAnsi="宋体" w:cs="Times New Roman" w:hint="eastAsia"/>
          <w:sz w:val="18"/>
          <w:szCs w:val="18"/>
        </w:rPr>
        <w:t xml:space="preserve">  Cleanup(cursor-&gt;rchild);</w:t>
      </w:r>
    </w:p>
    <w:p w:rsidR="005F71A1" w:rsidRPr="005F71A1" w:rsidRDefault="005F71A1" w:rsidP="005F71A1">
      <w:pPr>
        <w:spacing w:beforeLines="50" w:afterLines="50" w:line="240" w:lineRule="atLeast"/>
        <w:rPr>
          <w:rFonts w:ascii="宋体" w:eastAsia="宋体" w:hAnsi="宋体" w:cs="Times New Roman" w:hint="eastAsia"/>
          <w:sz w:val="18"/>
          <w:szCs w:val="18"/>
        </w:rPr>
      </w:pPr>
      <w:r w:rsidRPr="005F71A1">
        <w:rPr>
          <w:rFonts w:ascii="宋体" w:eastAsia="宋体" w:hAnsi="宋体" w:cs="Times New Roman" w:hint="eastAsia"/>
          <w:sz w:val="18"/>
          <w:szCs w:val="18"/>
        </w:rPr>
        <w:t xml:space="preserve">  free(cursor);</w:t>
      </w:r>
    </w:p>
    <w:p w:rsidR="005F71A1" w:rsidRPr="005F71A1" w:rsidRDefault="005F71A1" w:rsidP="005F71A1">
      <w:pPr>
        <w:spacing w:beforeLines="50" w:afterLines="50" w:line="240" w:lineRule="atLeast"/>
        <w:rPr>
          <w:rFonts w:ascii="宋体" w:eastAsia="宋体" w:hAnsi="宋体" w:cs="Times New Roman" w:hint="eastAsia"/>
          <w:sz w:val="18"/>
          <w:szCs w:val="18"/>
        </w:rPr>
      </w:pPr>
      <w:r w:rsidRPr="005F71A1">
        <w:rPr>
          <w:rFonts w:ascii="宋体" w:eastAsia="宋体" w:hAnsi="宋体" w:cs="Times New Roman" w:hint="eastAsia"/>
          <w:sz w:val="18"/>
          <w:szCs w:val="18"/>
        </w:rPr>
        <w:t xml:space="preserve"> }</w:t>
      </w:r>
    </w:p>
    <w:p w:rsidR="005F71A1" w:rsidRPr="005F71A1" w:rsidRDefault="005F71A1" w:rsidP="005F71A1">
      <w:pPr>
        <w:spacing w:beforeLines="50" w:afterLines="50" w:line="240" w:lineRule="atLeast"/>
        <w:rPr>
          <w:rFonts w:ascii="宋体" w:eastAsia="宋体" w:hAnsi="宋体" w:cs="Times New Roman" w:hint="eastAsia"/>
          <w:sz w:val="18"/>
          <w:szCs w:val="18"/>
        </w:rPr>
      </w:pPr>
      <w:r w:rsidRPr="005F71A1">
        <w:rPr>
          <w:rFonts w:ascii="宋体" w:eastAsia="宋体" w:hAnsi="宋体" w:cs="Times New Roman" w:hint="eastAsia"/>
          <w:sz w:val="18"/>
          <w:szCs w:val="18"/>
        </w:rPr>
        <w:t>}</w:t>
      </w:r>
    </w:p>
    <w:p w:rsidR="005F71A1" w:rsidRPr="005F71A1" w:rsidRDefault="005F71A1" w:rsidP="005F71A1">
      <w:pPr>
        <w:spacing w:beforeLines="50" w:afterLines="50" w:line="240" w:lineRule="atLeast"/>
        <w:rPr>
          <w:rFonts w:ascii="宋体" w:eastAsia="宋体" w:hAnsi="宋体" w:cs="Times New Roman" w:hint="eastAsia"/>
          <w:sz w:val="18"/>
          <w:szCs w:val="18"/>
        </w:rPr>
      </w:pPr>
    </w:p>
    <w:p w:rsidR="005F71A1" w:rsidRPr="005F71A1" w:rsidRDefault="005F71A1" w:rsidP="005F71A1">
      <w:pPr>
        <w:spacing w:beforeLines="50" w:afterLines="50" w:line="240" w:lineRule="atLeast"/>
        <w:rPr>
          <w:rFonts w:ascii="宋体" w:eastAsia="宋体" w:hAnsi="宋体" w:cs="Times New Roman" w:hint="eastAsia"/>
          <w:sz w:val="18"/>
          <w:szCs w:val="18"/>
        </w:rPr>
      </w:pPr>
      <w:r w:rsidRPr="005F71A1">
        <w:rPr>
          <w:rFonts w:ascii="宋体" w:eastAsia="宋体" w:hAnsi="宋体" w:cs="Times New Roman" w:hint="eastAsia"/>
          <w:sz w:val="18"/>
          <w:szCs w:val="18"/>
        </w:rPr>
        <w:t>void searchtree(BSTree root)</w:t>
      </w:r>
    </w:p>
    <w:p w:rsidR="005F71A1" w:rsidRPr="005F71A1" w:rsidRDefault="005F71A1" w:rsidP="005F71A1">
      <w:pPr>
        <w:spacing w:beforeLines="50" w:afterLines="50" w:line="240" w:lineRule="atLeast"/>
        <w:rPr>
          <w:rFonts w:ascii="宋体" w:eastAsia="宋体" w:hAnsi="宋体" w:cs="Times New Roman" w:hint="eastAsia"/>
          <w:sz w:val="18"/>
          <w:szCs w:val="18"/>
        </w:rPr>
      </w:pPr>
      <w:r w:rsidRPr="005F71A1">
        <w:rPr>
          <w:rFonts w:ascii="宋体" w:eastAsia="宋体" w:hAnsi="宋体" w:cs="Times New Roman" w:hint="eastAsia"/>
          <w:sz w:val="18"/>
          <w:szCs w:val="18"/>
        </w:rPr>
        <w:t>{</w:t>
      </w:r>
    </w:p>
    <w:p w:rsidR="005F71A1" w:rsidRPr="005F71A1" w:rsidRDefault="005F71A1" w:rsidP="005F71A1">
      <w:pPr>
        <w:spacing w:beforeLines="50" w:afterLines="50" w:line="240" w:lineRule="atLeast"/>
        <w:rPr>
          <w:rFonts w:ascii="宋体" w:eastAsia="宋体" w:hAnsi="宋体" w:cs="Times New Roman" w:hint="eastAsia"/>
          <w:sz w:val="18"/>
          <w:szCs w:val="18"/>
        </w:rPr>
      </w:pPr>
      <w:r w:rsidRPr="005F71A1">
        <w:rPr>
          <w:rFonts w:ascii="宋体" w:eastAsia="宋体" w:hAnsi="宋体" w:cs="Times New Roman" w:hint="eastAsia"/>
          <w:sz w:val="18"/>
          <w:szCs w:val="18"/>
        </w:rPr>
        <w:t xml:space="preserve"> char choice;</w:t>
      </w:r>
    </w:p>
    <w:p w:rsidR="005F71A1" w:rsidRPr="005F71A1" w:rsidRDefault="005F71A1" w:rsidP="005F71A1">
      <w:pPr>
        <w:spacing w:beforeLines="50" w:afterLines="50" w:line="240" w:lineRule="atLeast"/>
        <w:rPr>
          <w:rFonts w:ascii="宋体" w:eastAsia="宋体" w:hAnsi="宋体" w:cs="Times New Roman" w:hint="eastAsia"/>
          <w:sz w:val="18"/>
          <w:szCs w:val="18"/>
        </w:rPr>
      </w:pPr>
      <w:r w:rsidRPr="005F71A1">
        <w:rPr>
          <w:rFonts w:ascii="宋体" w:eastAsia="宋体" w:hAnsi="宋体" w:cs="Times New Roman" w:hint="eastAsia"/>
          <w:sz w:val="18"/>
          <w:szCs w:val="18"/>
        </w:rPr>
        <w:t xml:space="preserve"> printf("中序遍历的结果为:\n");</w:t>
      </w:r>
    </w:p>
    <w:p w:rsidR="005F71A1" w:rsidRPr="005F71A1" w:rsidRDefault="005F71A1" w:rsidP="005F71A1">
      <w:pPr>
        <w:spacing w:beforeLines="50" w:afterLines="50" w:line="240" w:lineRule="atLeast"/>
        <w:rPr>
          <w:rFonts w:ascii="宋体" w:eastAsia="宋体" w:hAnsi="宋体" w:cs="Times New Roman" w:hint="eastAsia"/>
          <w:sz w:val="18"/>
          <w:szCs w:val="18"/>
        </w:rPr>
      </w:pPr>
      <w:r w:rsidRPr="005F71A1">
        <w:rPr>
          <w:rFonts w:ascii="宋体" w:eastAsia="宋体" w:hAnsi="宋体" w:cs="Times New Roman" w:hint="eastAsia"/>
          <w:sz w:val="18"/>
          <w:szCs w:val="18"/>
        </w:rPr>
        <w:t xml:space="preserve"> Inorder(root);</w:t>
      </w:r>
    </w:p>
    <w:p w:rsidR="005F71A1" w:rsidRPr="005F71A1" w:rsidRDefault="005F71A1" w:rsidP="005F71A1">
      <w:pPr>
        <w:spacing w:beforeLines="50" w:afterLines="50" w:line="240" w:lineRule="atLeast"/>
        <w:rPr>
          <w:rFonts w:ascii="宋体" w:eastAsia="宋体" w:hAnsi="宋体" w:cs="Times New Roman" w:hint="eastAsia"/>
          <w:sz w:val="18"/>
          <w:szCs w:val="18"/>
        </w:rPr>
      </w:pPr>
      <w:r w:rsidRPr="005F71A1">
        <w:rPr>
          <w:rFonts w:ascii="宋体" w:eastAsia="宋体" w:hAnsi="宋体" w:cs="Times New Roman" w:hint="eastAsia"/>
          <w:sz w:val="18"/>
          <w:szCs w:val="18"/>
        </w:rPr>
        <w:t xml:space="preserve"> printf("\n\n");</w:t>
      </w:r>
    </w:p>
    <w:p w:rsidR="005F71A1" w:rsidRPr="005F71A1" w:rsidRDefault="005F71A1" w:rsidP="005F71A1">
      <w:pPr>
        <w:spacing w:beforeLines="50" w:afterLines="50" w:line="240" w:lineRule="atLeast"/>
        <w:rPr>
          <w:rFonts w:ascii="宋体" w:eastAsia="宋体" w:hAnsi="宋体" w:cs="Times New Roman" w:hint="eastAsia"/>
          <w:sz w:val="18"/>
          <w:szCs w:val="18"/>
        </w:rPr>
      </w:pPr>
      <w:r w:rsidRPr="005F71A1">
        <w:rPr>
          <w:rFonts w:ascii="宋体" w:eastAsia="宋体" w:hAnsi="宋体" w:cs="Times New Roman" w:hint="eastAsia"/>
          <w:sz w:val="18"/>
          <w:szCs w:val="18"/>
        </w:rPr>
        <w:t xml:space="preserve"> ElemType item;</w:t>
      </w:r>
    </w:p>
    <w:p w:rsidR="005F71A1" w:rsidRPr="005F71A1" w:rsidRDefault="005F71A1" w:rsidP="005F71A1">
      <w:pPr>
        <w:spacing w:beforeLines="50" w:afterLines="50" w:line="240" w:lineRule="atLeast"/>
        <w:rPr>
          <w:rFonts w:ascii="宋体" w:eastAsia="宋体" w:hAnsi="宋体" w:cs="Times New Roman" w:hint="eastAsia"/>
          <w:sz w:val="18"/>
          <w:szCs w:val="18"/>
        </w:rPr>
      </w:pPr>
      <w:r w:rsidRPr="005F71A1">
        <w:rPr>
          <w:rFonts w:ascii="宋体" w:eastAsia="宋体" w:hAnsi="宋体" w:cs="Times New Roman" w:hint="eastAsia"/>
          <w:sz w:val="18"/>
          <w:szCs w:val="18"/>
        </w:rPr>
        <w:lastRenderedPageBreak/>
        <w:t xml:space="preserve"> BSTree ret;</w:t>
      </w:r>
    </w:p>
    <w:p w:rsidR="005F71A1" w:rsidRPr="005F71A1" w:rsidRDefault="005F71A1" w:rsidP="005F71A1">
      <w:pPr>
        <w:spacing w:beforeLines="50" w:afterLines="50" w:line="240" w:lineRule="atLeast"/>
        <w:rPr>
          <w:rFonts w:ascii="宋体" w:eastAsia="宋体" w:hAnsi="宋体" w:cs="Times New Roman" w:hint="eastAsia"/>
          <w:sz w:val="18"/>
          <w:szCs w:val="18"/>
        </w:rPr>
      </w:pPr>
    </w:p>
    <w:p w:rsidR="005F71A1" w:rsidRPr="005F71A1" w:rsidRDefault="005F71A1" w:rsidP="005F71A1">
      <w:pPr>
        <w:spacing w:beforeLines="50" w:afterLines="50" w:line="240" w:lineRule="atLeast"/>
        <w:rPr>
          <w:rFonts w:ascii="宋体" w:eastAsia="宋体" w:hAnsi="宋体" w:cs="Times New Roman" w:hint="eastAsia"/>
          <w:sz w:val="18"/>
          <w:szCs w:val="18"/>
        </w:rPr>
      </w:pPr>
      <w:r w:rsidRPr="005F71A1">
        <w:rPr>
          <w:rFonts w:ascii="宋体" w:eastAsia="宋体" w:hAnsi="宋体" w:cs="Times New Roman" w:hint="eastAsia"/>
          <w:sz w:val="18"/>
          <w:szCs w:val="18"/>
        </w:rPr>
        <w:t xml:space="preserve"> /* 二叉排序树的查找测试 */</w:t>
      </w:r>
    </w:p>
    <w:p w:rsidR="005F71A1" w:rsidRPr="005F71A1" w:rsidRDefault="005F71A1" w:rsidP="005F71A1">
      <w:pPr>
        <w:spacing w:beforeLines="50" w:afterLines="50" w:line="240" w:lineRule="atLeast"/>
        <w:rPr>
          <w:rFonts w:ascii="宋体" w:eastAsia="宋体" w:hAnsi="宋体" w:cs="Times New Roman" w:hint="eastAsia"/>
          <w:sz w:val="18"/>
          <w:szCs w:val="18"/>
        </w:rPr>
      </w:pPr>
      <w:r w:rsidRPr="005F71A1">
        <w:rPr>
          <w:rFonts w:ascii="宋体" w:eastAsia="宋体" w:hAnsi="宋体" w:cs="Times New Roman" w:hint="eastAsia"/>
          <w:sz w:val="18"/>
          <w:szCs w:val="18"/>
        </w:rPr>
        <w:t xml:space="preserve"> do</w:t>
      </w:r>
    </w:p>
    <w:p w:rsidR="005F71A1" w:rsidRPr="005F71A1" w:rsidRDefault="005F71A1" w:rsidP="005F71A1">
      <w:pPr>
        <w:spacing w:beforeLines="50" w:afterLines="50" w:line="240" w:lineRule="atLeast"/>
        <w:rPr>
          <w:rFonts w:ascii="宋体" w:eastAsia="宋体" w:hAnsi="宋体" w:cs="Times New Roman" w:hint="eastAsia"/>
          <w:sz w:val="18"/>
          <w:szCs w:val="18"/>
        </w:rPr>
      </w:pPr>
      <w:r w:rsidRPr="005F71A1">
        <w:rPr>
          <w:rFonts w:ascii="宋体" w:eastAsia="宋体" w:hAnsi="宋体" w:cs="Times New Roman" w:hint="eastAsia"/>
          <w:sz w:val="18"/>
          <w:szCs w:val="18"/>
        </w:rPr>
        <w:t xml:space="preserve"> {  </w:t>
      </w:r>
    </w:p>
    <w:p w:rsidR="005F71A1" w:rsidRPr="005F71A1" w:rsidRDefault="005F71A1" w:rsidP="005F71A1">
      <w:pPr>
        <w:spacing w:beforeLines="50" w:afterLines="50" w:line="240" w:lineRule="atLeast"/>
        <w:rPr>
          <w:rFonts w:ascii="宋体" w:eastAsia="宋体" w:hAnsi="宋体" w:cs="Times New Roman" w:hint="eastAsia"/>
          <w:sz w:val="18"/>
          <w:szCs w:val="18"/>
        </w:rPr>
      </w:pPr>
      <w:r w:rsidRPr="005F71A1">
        <w:rPr>
          <w:rFonts w:ascii="宋体" w:eastAsia="宋体" w:hAnsi="宋体" w:cs="Times New Roman" w:hint="eastAsia"/>
          <w:sz w:val="18"/>
          <w:szCs w:val="18"/>
        </w:rPr>
        <w:t xml:space="preserve">  printf("\n请输入查找数据：");</w:t>
      </w:r>
    </w:p>
    <w:p w:rsidR="005F71A1" w:rsidRPr="005F71A1" w:rsidRDefault="005F71A1" w:rsidP="005F71A1">
      <w:pPr>
        <w:spacing w:beforeLines="50" w:afterLines="50" w:line="240" w:lineRule="atLeast"/>
        <w:rPr>
          <w:rFonts w:ascii="宋体" w:eastAsia="宋体" w:hAnsi="宋体" w:cs="Times New Roman" w:hint="eastAsia"/>
          <w:sz w:val="18"/>
          <w:szCs w:val="18"/>
        </w:rPr>
      </w:pPr>
      <w:r w:rsidRPr="005F71A1">
        <w:rPr>
          <w:rFonts w:ascii="宋体" w:eastAsia="宋体" w:hAnsi="宋体" w:cs="Times New Roman" w:hint="eastAsia"/>
          <w:sz w:val="18"/>
          <w:szCs w:val="18"/>
        </w:rPr>
        <w:t xml:space="preserve">  scanf("%d", &amp;item);</w:t>
      </w:r>
    </w:p>
    <w:p w:rsidR="005F71A1" w:rsidRPr="005F71A1" w:rsidRDefault="005F71A1" w:rsidP="005F71A1">
      <w:pPr>
        <w:spacing w:beforeLines="50" w:afterLines="50" w:line="240" w:lineRule="atLeast"/>
        <w:rPr>
          <w:rFonts w:ascii="宋体" w:eastAsia="宋体" w:hAnsi="宋体" w:cs="Times New Roman" w:hint="eastAsia"/>
          <w:sz w:val="18"/>
          <w:szCs w:val="18"/>
        </w:rPr>
      </w:pPr>
      <w:r w:rsidRPr="005F71A1">
        <w:rPr>
          <w:rFonts w:ascii="宋体" w:eastAsia="宋体" w:hAnsi="宋体" w:cs="Times New Roman" w:hint="eastAsia"/>
          <w:sz w:val="18"/>
          <w:szCs w:val="18"/>
        </w:rPr>
        <w:t xml:space="preserve">  getchar();</w:t>
      </w:r>
    </w:p>
    <w:p w:rsidR="005F71A1" w:rsidRPr="005F71A1" w:rsidRDefault="005F71A1" w:rsidP="005F71A1">
      <w:pPr>
        <w:spacing w:beforeLines="50" w:afterLines="50" w:line="240" w:lineRule="atLeast"/>
        <w:rPr>
          <w:rFonts w:ascii="宋体" w:eastAsia="宋体" w:hAnsi="宋体" w:cs="Times New Roman" w:hint="eastAsia"/>
          <w:sz w:val="18"/>
          <w:szCs w:val="18"/>
        </w:rPr>
      </w:pPr>
      <w:r w:rsidRPr="005F71A1">
        <w:rPr>
          <w:rFonts w:ascii="宋体" w:eastAsia="宋体" w:hAnsi="宋体" w:cs="Times New Roman" w:hint="eastAsia"/>
          <w:sz w:val="18"/>
          <w:szCs w:val="18"/>
        </w:rPr>
        <w:t xml:space="preserve">  printf("Searching...\n");</w:t>
      </w:r>
    </w:p>
    <w:p w:rsidR="005F71A1" w:rsidRPr="005F71A1" w:rsidRDefault="005F71A1" w:rsidP="005F71A1">
      <w:pPr>
        <w:spacing w:beforeLines="50" w:afterLines="50" w:line="240" w:lineRule="atLeast"/>
        <w:rPr>
          <w:rFonts w:ascii="宋体" w:eastAsia="宋体" w:hAnsi="宋体" w:cs="Times New Roman" w:hint="eastAsia"/>
          <w:sz w:val="18"/>
          <w:szCs w:val="18"/>
        </w:rPr>
      </w:pPr>
      <w:r w:rsidRPr="005F71A1">
        <w:rPr>
          <w:rFonts w:ascii="宋体" w:eastAsia="宋体" w:hAnsi="宋体" w:cs="Times New Roman" w:hint="eastAsia"/>
          <w:sz w:val="18"/>
          <w:szCs w:val="18"/>
        </w:rPr>
        <w:t xml:space="preserve">  ret = Search(root, item);</w:t>
      </w:r>
    </w:p>
    <w:p w:rsidR="005F71A1" w:rsidRPr="005F71A1" w:rsidRDefault="005F71A1" w:rsidP="005F71A1">
      <w:pPr>
        <w:spacing w:beforeLines="50" w:afterLines="50" w:line="240" w:lineRule="atLeast"/>
        <w:rPr>
          <w:rFonts w:ascii="宋体" w:eastAsia="宋体" w:hAnsi="宋体" w:cs="Times New Roman" w:hint="eastAsia"/>
          <w:sz w:val="18"/>
          <w:szCs w:val="18"/>
        </w:rPr>
      </w:pPr>
    </w:p>
    <w:p w:rsidR="005F71A1" w:rsidRPr="005F71A1" w:rsidRDefault="005F71A1" w:rsidP="005F71A1">
      <w:pPr>
        <w:spacing w:beforeLines="50" w:afterLines="50" w:line="240" w:lineRule="atLeast"/>
        <w:rPr>
          <w:rFonts w:ascii="宋体" w:eastAsia="宋体" w:hAnsi="宋体" w:cs="Times New Roman" w:hint="eastAsia"/>
          <w:sz w:val="18"/>
          <w:szCs w:val="18"/>
        </w:rPr>
      </w:pPr>
      <w:r w:rsidRPr="005F71A1">
        <w:rPr>
          <w:rFonts w:ascii="宋体" w:eastAsia="宋体" w:hAnsi="宋体" w:cs="Times New Roman" w:hint="eastAsia"/>
          <w:sz w:val="18"/>
          <w:szCs w:val="18"/>
        </w:rPr>
        <w:t xml:space="preserve">  if (NULL == ret) </w:t>
      </w:r>
    </w:p>
    <w:p w:rsidR="005F71A1" w:rsidRPr="005F71A1" w:rsidRDefault="005F71A1" w:rsidP="005F71A1">
      <w:pPr>
        <w:spacing w:beforeLines="50" w:afterLines="50" w:line="240" w:lineRule="atLeast"/>
        <w:rPr>
          <w:rFonts w:ascii="宋体" w:eastAsia="宋体" w:hAnsi="宋体" w:cs="Times New Roman" w:hint="eastAsia"/>
          <w:sz w:val="18"/>
          <w:szCs w:val="18"/>
        </w:rPr>
      </w:pPr>
      <w:r w:rsidRPr="005F71A1">
        <w:rPr>
          <w:rFonts w:ascii="宋体" w:eastAsia="宋体" w:hAnsi="宋体" w:cs="Times New Roman" w:hint="eastAsia"/>
          <w:sz w:val="18"/>
          <w:szCs w:val="18"/>
        </w:rPr>
        <w:t xml:space="preserve">   printf("查找失败！");</w:t>
      </w:r>
    </w:p>
    <w:p w:rsidR="005F71A1" w:rsidRPr="005F71A1" w:rsidRDefault="005F71A1" w:rsidP="005F71A1">
      <w:pPr>
        <w:spacing w:beforeLines="50" w:afterLines="50" w:line="240" w:lineRule="atLeast"/>
        <w:rPr>
          <w:rFonts w:ascii="宋体" w:eastAsia="宋体" w:hAnsi="宋体" w:cs="Times New Roman" w:hint="eastAsia"/>
          <w:sz w:val="18"/>
          <w:szCs w:val="18"/>
        </w:rPr>
      </w:pPr>
      <w:r w:rsidRPr="005F71A1">
        <w:rPr>
          <w:rFonts w:ascii="宋体" w:eastAsia="宋体" w:hAnsi="宋体" w:cs="Times New Roman" w:hint="eastAsia"/>
          <w:sz w:val="18"/>
          <w:szCs w:val="18"/>
        </w:rPr>
        <w:t xml:space="preserve">  else         </w:t>
      </w:r>
    </w:p>
    <w:p w:rsidR="005F71A1" w:rsidRPr="005F71A1" w:rsidRDefault="005F71A1" w:rsidP="005F71A1">
      <w:pPr>
        <w:spacing w:beforeLines="50" w:afterLines="50" w:line="240" w:lineRule="atLeast"/>
        <w:rPr>
          <w:rFonts w:ascii="宋体" w:eastAsia="宋体" w:hAnsi="宋体" w:cs="Times New Roman" w:hint="eastAsia"/>
          <w:sz w:val="18"/>
          <w:szCs w:val="18"/>
        </w:rPr>
      </w:pPr>
      <w:r w:rsidRPr="005F71A1">
        <w:rPr>
          <w:rFonts w:ascii="宋体" w:eastAsia="宋体" w:hAnsi="宋体" w:cs="Times New Roman" w:hint="eastAsia"/>
          <w:sz w:val="18"/>
          <w:szCs w:val="18"/>
        </w:rPr>
        <w:t xml:space="preserve">   printf("查找成功！");</w:t>
      </w:r>
    </w:p>
    <w:p w:rsidR="005F71A1" w:rsidRPr="005F71A1" w:rsidRDefault="005F71A1" w:rsidP="005F71A1">
      <w:pPr>
        <w:spacing w:beforeLines="50" w:afterLines="50" w:line="240" w:lineRule="atLeast"/>
        <w:rPr>
          <w:rFonts w:ascii="宋体" w:eastAsia="宋体" w:hAnsi="宋体" w:cs="Times New Roman" w:hint="eastAsia"/>
          <w:sz w:val="18"/>
          <w:szCs w:val="18"/>
        </w:rPr>
      </w:pPr>
    </w:p>
    <w:p w:rsidR="005F71A1" w:rsidRPr="005F71A1" w:rsidRDefault="005F71A1" w:rsidP="005F71A1">
      <w:pPr>
        <w:spacing w:beforeLines="50" w:afterLines="50" w:line="240" w:lineRule="atLeast"/>
        <w:rPr>
          <w:rFonts w:ascii="宋体" w:eastAsia="宋体" w:hAnsi="宋体" w:cs="Times New Roman" w:hint="eastAsia"/>
          <w:sz w:val="18"/>
          <w:szCs w:val="18"/>
        </w:rPr>
      </w:pPr>
      <w:r w:rsidRPr="005F71A1">
        <w:rPr>
          <w:rFonts w:ascii="宋体" w:eastAsia="宋体" w:hAnsi="宋体" w:cs="Times New Roman" w:hint="eastAsia"/>
          <w:sz w:val="18"/>
          <w:szCs w:val="18"/>
        </w:rPr>
        <w:t xml:space="preserve">  printf("\n继续测试按y，退出按其它键。\n");</w:t>
      </w:r>
    </w:p>
    <w:p w:rsidR="005F71A1" w:rsidRPr="005F71A1" w:rsidRDefault="005F71A1" w:rsidP="005F71A1">
      <w:pPr>
        <w:spacing w:beforeLines="50" w:afterLines="50" w:line="240" w:lineRule="atLeast"/>
        <w:rPr>
          <w:rFonts w:ascii="宋体" w:eastAsia="宋体" w:hAnsi="宋体" w:cs="Times New Roman" w:hint="eastAsia"/>
          <w:sz w:val="18"/>
          <w:szCs w:val="18"/>
        </w:rPr>
      </w:pPr>
      <w:r w:rsidRPr="005F71A1">
        <w:rPr>
          <w:rFonts w:ascii="宋体" w:eastAsia="宋体" w:hAnsi="宋体" w:cs="Times New Roman" w:hint="eastAsia"/>
          <w:sz w:val="18"/>
          <w:szCs w:val="18"/>
        </w:rPr>
        <w:t xml:space="preserve">  choice = getchar();</w:t>
      </w:r>
    </w:p>
    <w:p w:rsidR="005F71A1" w:rsidRPr="005F71A1" w:rsidRDefault="005F71A1" w:rsidP="005F71A1">
      <w:pPr>
        <w:spacing w:beforeLines="50" w:afterLines="50" w:line="240" w:lineRule="atLeast"/>
        <w:rPr>
          <w:rFonts w:ascii="宋体" w:eastAsia="宋体" w:hAnsi="宋体" w:cs="Times New Roman" w:hint="eastAsia"/>
          <w:sz w:val="18"/>
          <w:szCs w:val="18"/>
        </w:rPr>
      </w:pPr>
      <w:r w:rsidRPr="005F71A1">
        <w:rPr>
          <w:rFonts w:ascii="宋体" w:eastAsia="宋体" w:hAnsi="宋体" w:cs="Times New Roman" w:hint="eastAsia"/>
          <w:sz w:val="18"/>
          <w:szCs w:val="18"/>
        </w:rPr>
        <w:t xml:space="preserve"> } while (choice=='y'||choice=='Y');</w:t>
      </w:r>
    </w:p>
    <w:p w:rsidR="005F71A1" w:rsidRPr="005F71A1" w:rsidRDefault="005F71A1" w:rsidP="005F71A1">
      <w:pPr>
        <w:spacing w:beforeLines="50" w:afterLines="50" w:line="240" w:lineRule="atLeast"/>
        <w:rPr>
          <w:rFonts w:ascii="宋体" w:eastAsia="宋体" w:hAnsi="宋体" w:cs="Times New Roman" w:hint="eastAsia"/>
          <w:sz w:val="18"/>
          <w:szCs w:val="18"/>
        </w:rPr>
      </w:pPr>
    </w:p>
    <w:p w:rsidR="005F71A1" w:rsidRPr="005F71A1" w:rsidRDefault="005F71A1" w:rsidP="005F71A1">
      <w:pPr>
        <w:spacing w:beforeLines="50" w:afterLines="50" w:line="240" w:lineRule="atLeast"/>
        <w:rPr>
          <w:rFonts w:ascii="宋体" w:eastAsia="宋体" w:hAnsi="宋体" w:cs="Times New Roman" w:hint="eastAsia"/>
          <w:sz w:val="18"/>
          <w:szCs w:val="18"/>
        </w:rPr>
      </w:pPr>
      <w:r w:rsidRPr="005F71A1">
        <w:rPr>
          <w:rFonts w:ascii="宋体" w:eastAsia="宋体" w:hAnsi="宋体" w:cs="Times New Roman" w:hint="eastAsia"/>
          <w:sz w:val="18"/>
          <w:szCs w:val="18"/>
        </w:rPr>
        <w:t xml:space="preserve"> Cleanup(root);</w:t>
      </w:r>
    </w:p>
    <w:p w:rsidR="005F71A1" w:rsidRPr="005F71A1" w:rsidRDefault="005F71A1" w:rsidP="005F71A1">
      <w:pPr>
        <w:spacing w:beforeLines="50" w:afterLines="50" w:line="240" w:lineRule="atLeast"/>
        <w:rPr>
          <w:rFonts w:ascii="宋体" w:eastAsia="宋体" w:hAnsi="宋体" w:cs="Times New Roman" w:hint="eastAsia"/>
          <w:sz w:val="18"/>
          <w:szCs w:val="18"/>
        </w:rPr>
      </w:pPr>
      <w:r w:rsidRPr="005F71A1">
        <w:rPr>
          <w:rFonts w:ascii="宋体" w:eastAsia="宋体" w:hAnsi="宋体" w:cs="Times New Roman" w:hint="eastAsia"/>
          <w:sz w:val="18"/>
          <w:szCs w:val="18"/>
        </w:rPr>
        <w:t>}</w:t>
      </w:r>
    </w:p>
    <w:p w:rsidR="005F71A1" w:rsidRPr="005F71A1" w:rsidRDefault="005F71A1" w:rsidP="005F71A1">
      <w:pPr>
        <w:spacing w:beforeLines="50" w:afterLines="50" w:line="240" w:lineRule="atLeast"/>
        <w:rPr>
          <w:rFonts w:ascii="宋体" w:eastAsia="宋体" w:hAnsi="宋体" w:cs="Times New Roman" w:hint="eastAsia"/>
          <w:sz w:val="18"/>
          <w:szCs w:val="18"/>
        </w:rPr>
      </w:pPr>
    </w:p>
    <w:p w:rsidR="005F71A1" w:rsidRPr="005F71A1" w:rsidRDefault="005F71A1" w:rsidP="005F71A1">
      <w:pPr>
        <w:spacing w:beforeLines="50" w:afterLines="50" w:line="240" w:lineRule="atLeast"/>
        <w:rPr>
          <w:rFonts w:ascii="宋体" w:eastAsia="宋体" w:hAnsi="宋体" w:cs="Times New Roman" w:hint="eastAsia"/>
          <w:sz w:val="18"/>
          <w:szCs w:val="18"/>
        </w:rPr>
      </w:pPr>
      <w:r w:rsidRPr="005F71A1">
        <w:rPr>
          <w:rFonts w:ascii="宋体" w:eastAsia="宋体" w:hAnsi="宋体" w:cs="Times New Roman" w:hint="eastAsia"/>
          <w:sz w:val="18"/>
          <w:szCs w:val="18"/>
        </w:rPr>
        <w:t>searchhash(int *arr,int n)</w:t>
      </w:r>
    </w:p>
    <w:p w:rsidR="005F71A1" w:rsidRPr="005F71A1" w:rsidRDefault="005F71A1" w:rsidP="005F71A1">
      <w:pPr>
        <w:spacing w:beforeLines="50" w:afterLines="50" w:line="240" w:lineRule="atLeast"/>
        <w:rPr>
          <w:rFonts w:ascii="宋体" w:eastAsia="宋体" w:hAnsi="宋体" w:cs="Times New Roman" w:hint="eastAsia"/>
          <w:sz w:val="18"/>
          <w:szCs w:val="18"/>
        </w:rPr>
      </w:pPr>
      <w:r w:rsidRPr="005F71A1">
        <w:rPr>
          <w:rFonts w:ascii="宋体" w:eastAsia="宋体" w:hAnsi="宋体" w:cs="Times New Roman" w:hint="eastAsia"/>
          <w:sz w:val="18"/>
          <w:szCs w:val="18"/>
        </w:rPr>
        <w:t>{</w:t>
      </w:r>
      <w:r w:rsidRPr="005F71A1">
        <w:rPr>
          <w:rFonts w:ascii="宋体" w:eastAsia="宋体" w:hAnsi="宋体" w:cs="Times New Roman" w:hint="eastAsia"/>
          <w:sz w:val="18"/>
          <w:szCs w:val="18"/>
        </w:rPr>
        <w:tab/>
      </w:r>
    </w:p>
    <w:p w:rsidR="005F71A1" w:rsidRPr="005F71A1" w:rsidRDefault="005F71A1" w:rsidP="005F71A1">
      <w:pPr>
        <w:spacing w:beforeLines="50" w:afterLines="50" w:line="240" w:lineRule="atLeast"/>
        <w:rPr>
          <w:rFonts w:ascii="宋体" w:eastAsia="宋体" w:hAnsi="宋体" w:cs="Times New Roman" w:hint="eastAsia"/>
          <w:sz w:val="18"/>
          <w:szCs w:val="18"/>
        </w:rPr>
      </w:pPr>
      <w:r w:rsidRPr="005F71A1">
        <w:rPr>
          <w:rFonts w:ascii="宋体" w:eastAsia="宋体" w:hAnsi="宋体" w:cs="Times New Roman" w:hint="eastAsia"/>
          <w:sz w:val="18"/>
          <w:szCs w:val="18"/>
        </w:rPr>
        <w:tab/>
      </w:r>
      <w:r w:rsidRPr="005F71A1">
        <w:rPr>
          <w:rFonts w:ascii="宋体" w:eastAsia="宋体" w:hAnsi="宋体" w:cs="Times New Roman" w:hint="eastAsia"/>
          <w:sz w:val="18"/>
          <w:szCs w:val="18"/>
        </w:rPr>
        <w:tab/>
        <w:t>int a[10];</w:t>
      </w:r>
    </w:p>
    <w:p w:rsidR="005F71A1" w:rsidRPr="005F71A1" w:rsidRDefault="005F71A1" w:rsidP="005F71A1">
      <w:pPr>
        <w:spacing w:beforeLines="50" w:afterLines="50" w:line="240" w:lineRule="atLeast"/>
        <w:rPr>
          <w:rFonts w:ascii="宋体" w:eastAsia="宋体" w:hAnsi="宋体" w:cs="Times New Roman" w:hint="eastAsia"/>
          <w:sz w:val="18"/>
          <w:szCs w:val="18"/>
        </w:rPr>
      </w:pPr>
      <w:r w:rsidRPr="005F71A1">
        <w:rPr>
          <w:rFonts w:ascii="宋体" w:eastAsia="宋体" w:hAnsi="宋体" w:cs="Times New Roman" w:hint="eastAsia"/>
          <w:sz w:val="18"/>
          <w:szCs w:val="18"/>
        </w:rPr>
        <w:tab/>
        <w:t>int b,i,j,c;</w:t>
      </w:r>
    </w:p>
    <w:p w:rsidR="005F71A1" w:rsidRPr="005F71A1" w:rsidRDefault="005F71A1" w:rsidP="005F71A1">
      <w:pPr>
        <w:spacing w:beforeLines="50" w:afterLines="50" w:line="240" w:lineRule="atLeast"/>
        <w:rPr>
          <w:rFonts w:ascii="宋体" w:eastAsia="宋体" w:hAnsi="宋体" w:cs="Times New Roman" w:hint="eastAsia"/>
          <w:sz w:val="18"/>
          <w:szCs w:val="18"/>
        </w:rPr>
      </w:pPr>
      <w:r w:rsidRPr="005F71A1">
        <w:rPr>
          <w:rFonts w:ascii="宋体" w:eastAsia="宋体" w:hAnsi="宋体" w:cs="Times New Roman" w:hint="eastAsia"/>
          <w:sz w:val="18"/>
          <w:szCs w:val="18"/>
        </w:rPr>
        <w:tab/>
        <w:t>j=1;</w:t>
      </w:r>
    </w:p>
    <w:p w:rsidR="005F71A1" w:rsidRPr="005F71A1" w:rsidRDefault="005F71A1" w:rsidP="005F71A1">
      <w:pPr>
        <w:spacing w:beforeLines="50" w:afterLines="50" w:line="240" w:lineRule="atLeast"/>
        <w:rPr>
          <w:rFonts w:ascii="宋体" w:eastAsia="宋体" w:hAnsi="宋体" w:cs="Times New Roman" w:hint="eastAsia"/>
          <w:sz w:val="18"/>
          <w:szCs w:val="18"/>
        </w:rPr>
      </w:pPr>
      <w:r w:rsidRPr="005F71A1">
        <w:rPr>
          <w:rFonts w:ascii="宋体" w:eastAsia="宋体" w:hAnsi="宋体" w:cs="Times New Roman" w:hint="eastAsia"/>
          <w:sz w:val="18"/>
          <w:szCs w:val="18"/>
        </w:rPr>
        <w:tab/>
        <w:t>for(i=0;i&lt;9;i++)</w:t>
      </w:r>
    </w:p>
    <w:p w:rsidR="005F71A1" w:rsidRPr="005F71A1" w:rsidRDefault="005F71A1" w:rsidP="005F71A1">
      <w:pPr>
        <w:spacing w:beforeLines="50" w:afterLines="50" w:line="240" w:lineRule="atLeast"/>
        <w:rPr>
          <w:rFonts w:ascii="宋体" w:eastAsia="宋体" w:hAnsi="宋体" w:cs="Times New Roman" w:hint="eastAsia"/>
          <w:sz w:val="18"/>
          <w:szCs w:val="18"/>
        </w:rPr>
      </w:pPr>
      <w:r w:rsidRPr="005F71A1">
        <w:rPr>
          <w:rFonts w:ascii="宋体" w:eastAsia="宋体" w:hAnsi="宋体" w:cs="Times New Roman" w:hint="eastAsia"/>
          <w:sz w:val="18"/>
          <w:szCs w:val="18"/>
        </w:rPr>
        <w:tab/>
      </w:r>
      <w:r w:rsidRPr="005F71A1">
        <w:rPr>
          <w:rFonts w:ascii="宋体" w:eastAsia="宋体" w:hAnsi="宋体" w:cs="Times New Roman" w:hint="eastAsia"/>
          <w:sz w:val="18"/>
          <w:szCs w:val="18"/>
        </w:rPr>
        <w:tab/>
        <w:t>a[i]=0;</w:t>
      </w:r>
    </w:p>
    <w:p w:rsidR="005F71A1" w:rsidRPr="005F71A1" w:rsidRDefault="005F71A1" w:rsidP="005F71A1">
      <w:pPr>
        <w:spacing w:beforeLines="50" w:afterLines="50" w:line="240" w:lineRule="atLeast"/>
        <w:rPr>
          <w:rFonts w:ascii="宋体" w:eastAsia="宋体" w:hAnsi="宋体" w:cs="Times New Roman" w:hint="eastAsia"/>
          <w:sz w:val="18"/>
          <w:szCs w:val="18"/>
        </w:rPr>
      </w:pPr>
      <w:r w:rsidRPr="005F71A1">
        <w:rPr>
          <w:rFonts w:ascii="宋体" w:eastAsia="宋体" w:hAnsi="宋体" w:cs="Times New Roman" w:hint="eastAsia"/>
          <w:sz w:val="18"/>
          <w:szCs w:val="18"/>
        </w:rPr>
        <w:lastRenderedPageBreak/>
        <w:tab/>
        <w:t>printf("以下为哈希表输出\n");</w:t>
      </w:r>
    </w:p>
    <w:p w:rsidR="005F71A1" w:rsidRPr="005F71A1" w:rsidRDefault="005F71A1" w:rsidP="005F71A1">
      <w:pPr>
        <w:spacing w:beforeLines="50" w:afterLines="50" w:line="240" w:lineRule="atLeast"/>
        <w:rPr>
          <w:rFonts w:ascii="宋体" w:eastAsia="宋体" w:hAnsi="宋体" w:cs="Times New Roman" w:hint="eastAsia"/>
          <w:sz w:val="18"/>
          <w:szCs w:val="18"/>
        </w:rPr>
      </w:pPr>
      <w:r w:rsidRPr="005F71A1">
        <w:rPr>
          <w:rFonts w:ascii="宋体" w:eastAsia="宋体" w:hAnsi="宋体" w:cs="Times New Roman" w:hint="eastAsia"/>
          <w:sz w:val="18"/>
          <w:szCs w:val="18"/>
        </w:rPr>
        <w:tab/>
      </w:r>
      <w:r w:rsidRPr="005F71A1">
        <w:rPr>
          <w:rFonts w:ascii="宋体" w:eastAsia="宋体" w:hAnsi="宋体" w:cs="Times New Roman" w:hint="eastAsia"/>
          <w:sz w:val="18"/>
          <w:szCs w:val="18"/>
        </w:rPr>
        <w:tab/>
        <w:t>for(i=0;i&lt;n;i++)</w:t>
      </w:r>
    </w:p>
    <w:p w:rsidR="005F71A1" w:rsidRPr="005F71A1" w:rsidRDefault="005F71A1" w:rsidP="005F71A1">
      <w:pPr>
        <w:spacing w:beforeLines="50" w:afterLines="50" w:line="240" w:lineRule="atLeast"/>
        <w:rPr>
          <w:rFonts w:ascii="宋体" w:eastAsia="宋体" w:hAnsi="宋体" w:cs="Times New Roman" w:hint="eastAsia"/>
          <w:sz w:val="18"/>
          <w:szCs w:val="18"/>
        </w:rPr>
      </w:pPr>
      <w:r w:rsidRPr="005F71A1">
        <w:rPr>
          <w:rFonts w:ascii="宋体" w:eastAsia="宋体" w:hAnsi="宋体" w:cs="Times New Roman" w:hint="eastAsia"/>
          <w:sz w:val="18"/>
          <w:szCs w:val="18"/>
        </w:rPr>
        <w:tab/>
      </w:r>
      <w:r w:rsidRPr="005F71A1">
        <w:rPr>
          <w:rFonts w:ascii="宋体" w:eastAsia="宋体" w:hAnsi="宋体" w:cs="Times New Roman" w:hint="eastAsia"/>
          <w:sz w:val="18"/>
          <w:szCs w:val="18"/>
        </w:rPr>
        <w:tab/>
        <w:t>{</w:t>
      </w:r>
    </w:p>
    <w:p w:rsidR="005F71A1" w:rsidRPr="005F71A1" w:rsidRDefault="005F71A1" w:rsidP="005F71A1">
      <w:pPr>
        <w:spacing w:beforeLines="50" w:afterLines="50" w:line="240" w:lineRule="atLeast"/>
        <w:rPr>
          <w:rFonts w:ascii="宋体" w:eastAsia="宋体" w:hAnsi="宋体" w:cs="Times New Roman" w:hint="eastAsia"/>
          <w:sz w:val="18"/>
          <w:szCs w:val="18"/>
        </w:rPr>
      </w:pPr>
      <w:r w:rsidRPr="005F71A1">
        <w:rPr>
          <w:rFonts w:ascii="宋体" w:eastAsia="宋体" w:hAnsi="宋体" w:cs="Times New Roman" w:hint="eastAsia"/>
          <w:sz w:val="18"/>
          <w:szCs w:val="18"/>
        </w:rPr>
        <w:tab/>
      </w:r>
      <w:r w:rsidRPr="005F71A1">
        <w:rPr>
          <w:rFonts w:ascii="宋体" w:eastAsia="宋体" w:hAnsi="宋体" w:cs="Times New Roman" w:hint="eastAsia"/>
          <w:sz w:val="18"/>
          <w:szCs w:val="18"/>
        </w:rPr>
        <w:tab/>
      </w:r>
      <w:r w:rsidRPr="005F71A1">
        <w:rPr>
          <w:rFonts w:ascii="宋体" w:eastAsia="宋体" w:hAnsi="宋体" w:cs="Times New Roman" w:hint="eastAsia"/>
          <w:sz w:val="18"/>
          <w:szCs w:val="18"/>
        </w:rPr>
        <w:tab/>
        <w:t>c=arr[i]%7;</w:t>
      </w:r>
    </w:p>
    <w:p w:rsidR="005F71A1" w:rsidRPr="005F71A1" w:rsidRDefault="005F71A1" w:rsidP="005F71A1">
      <w:pPr>
        <w:spacing w:beforeLines="50" w:afterLines="50" w:line="240" w:lineRule="atLeast"/>
        <w:rPr>
          <w:rFonts w:ascii="宋体" w:eastAsia="宋体" w:hAnsi="宋体" w:cs="Times New Roman" w:hint="eastAsia"/>
          <w:sz w:val="18"/>
          <w:szCs w:val="18"/>
        </w:rPr>
      </w:pPr>
      <w:r w:rsidRPr="005F71A1">
        <w:rPr>
          <w:rFonts w:ascii="宋体" w:eastAsia="宋体" w:hAnsi="宋体" w:cs="Times New Roman" w:hint="eastAsia"/>
          <w:sz w:val="18"/>
          <w:szCs w:val="18"/>
        </w:rPr>
        <w:t>A:</w:t>
      </w:r>
      <w:r w:rsidRPr="005F71A1">
        <w:rPr>
          <w:rFonts w:ascii="宋体" w:eastAsia="宋体" w:hAnsi="宋体" w:cs="Times New Roman" w:hint="eastAsia"/>
          <w:sz w:val="18"/>
          <w:szCs w:val="18"/>
        </w:rPr>
        <w:tab/>
        <w:t>if(a[c]==0)a[c]=arr[i];</w:t>
      </w:r>
    </w:p>
    <w:p w:rsidR="005F71A1" w:rsidRPr="005F71A1" w:rsidRDefault="005F71A1" w:rsidP="005F71A1">
      <w:pPr>
        <w:spacing w:beforeLines="50" w:afterLines="50" w:line="240" w:lineRule="atLeast"/>
        <w:rPr>
          <w:rFonts w:ascii="宋体" w:eastAsia="宋体" w:hAnsi="宋体" w:cs="Times New Roman" w:hint="eastAsia"/>
          <w:sz w:val="18"/>
          <w:szCs w:val="18"/>
        </w:rPr>
      </w:pPr>
      <w:r w:rsidRPr="005F71A1">
        <w:rPr>
          <w:rFonts w:ascii="宋体" w:eastAsia="宋体" w:hAnsi="宋体" w:cs="Times New Roman" w:hint="eastAsia"/>
          <w:sz w:val="18"/>
          <w:szCs w:val="18"/>
        </w:rPr>
        <w:tab/>
        <w:t>else {c=(c+1)%7;j++;a[c]++;goto A;}</w:t>
      </w:r>
    </w:p>
    <w:p w:rsidR="005F71A1" w:rsidRPr="005F71A1" w:rsidRDefault="005F71A1" w:rsidP="005F71A1">
      <w:pPr>
        <w:spacing w:beforeLines="50" w:afterLines="50" w:line="240" w:lineRule="atLeast"/>
        <w:rPr>
          <w:rFonts w:ascii="宋体" w:eastAsia="宋体" w:hAnsi="宋体" w:cs="Times New Roman" w:hint="eastAsia"/>
          <w:sz w:val="18"/>
          <w:szCs w:val="18"/>
        </w:rPr>
      </w:pPr>
      <w:r w:rsidRPr="005F71A1">
        <w:rPr>
          <w:rFonts w:ascii="宋体" w:eastAsia="宋体" w:hAnsi="宋体" w:cs="Times New Roman" w:hint="eastAsia"/>
          <w:sz w:val="18"/>
          <w:szCs w:val="18"/>
        </w:rPr>
        <w:tab/>
        <w:t>printf("\n%d在哈希表的第%d位,第%d次放入哈希表\n",arr[i],c,j);</w:t>
      </w:r>
    </w:p>
    <w:p w:rsidR="005F71A1" w:rsidRPr="005F71A1" w:rsidRDefault="005F71A1" w:rsidP="005F71A1">
      <w:pPr>
        <w:spacing w:beforeLines="50" w:afterLines="50" w:line="240" w:lineRule="atLeast"/>
        <w:rPr>
          <w:rFonts w:ascii="宋体" w:eastAsia="宋体" w:hAnsi="宋体" w:cs="Times New Roman" w:hint="eastAsia"/>
          <w:sz w:val="18"/>
          <w:szCs w:val="18"/>
        </w:rPr>
      </w:pPr>
      <w:r w:rsidRPr="005F71A1">
        <w:rPr>
          <w:rFonts w:ascii="宋体" w:eastAsia="宋体" w:hAnsi="宋体" w:cs="Times New Roman" w:hint="eastAsia"/>
          <w:sz w:val="18"/>
          <w:szCs w:val="18"/>
        </w:rPr>
        <w:tab/>
      </w:r>
      <w:r w:rsidRPr="005F71A1">
        <w:rPr>
          <w:rFonts w:ascii="宋体" w:eastAsia="宋体" w:hAnsi="宋体" w:cs="Times New Roman" w:hint="eastAsia"/>
          <w:sz w:val="18"/>
          <w:szCs w:val="18"/>
        </w:rPr>
        <w:tab/>
        <w:t>j=1;}</w:t>
      </w:r>
    </w:p>
    <w:p w:rsidR="005F71A1" w:rsidRPr="005F71A1" w:rsidRDefault="005F71A1" w:rsidP="005F71A1">
      <w:pPr>
        <w:spacing w:beforeLines="50" w:afterLines="50" w:line="240" w:lineRule="atLeast"/>
        <w:rPr>
          <w:rFonts w:ascii="宋体" w:eastAsia="宋体" w:hAnsi="宋体" w:cs="Times New Roman" w:hint="eastAsia"/>
          <w:sz w:val="18"/>
          <w:szCs w:val="18"/>
        </w:rPr>
      </w:pPr>
      <w:r w:rsidRPr="005F71A1">
        <w:rPr>
          <w:rFonts w:ascii="宋体" w:eastAsia="宋体" w:hAnsi="宋体" w:cs="Times New Roman" w:hint="eastAsia"/>
          <w:sz w:val="18"/>
          <w:szCs w:val="18"/>
        </w:rPr>
        <w:t>}</w:t>
      </w:r>
    </w:p>
    <w:p w:rsidR="005F71A1" w:rsidRPr="005F71A1" w:rsidRDefault="005F71A1" w:rsidP="005F71A1">
      <w:pPr>
        <w:spacing w:beforeLines="50" w:afterLines="50" w:line="240" w:lineRule="atLeast"/>
        <w:rPr>
          <w:rFonts w:ascii="宋体" w:eastAsia="宋体" w:hAnsi="宋体" w:cs="Times New Roman" w:hint="eastAsia"/>
          <w:sz w:val="18"/>
          <w:szCs w:val="18"/>
        </w:rPr>
      </w:pPr>
    </w:p>
    <w:p w:rsidR="005F71A1" w:rsidRPr="005F71A1" w:rsidRDefault="005F71A1" w:rsidP="005F71A1">
      <w:pPr>
        <w:spacing w:beforeLines="50" w:afterLines="50" w:line="240" w:lineRule="atLeast"/>
        <w:rPr>
          <w:rFonts w:ascii="宋体" w:eastAsia="宋体" w:hAnsi="宋体" w:cs="Times New Roman" w:hint="eastAsia"/>
          <w:sz w:val="18"/>
          <w:szCs w:val="18"/>
        </w:rPr>
      </w:pPr>
    </w:p>
    <w:p w:rsidR="005F71A1" w:rsidRPr="005F71A1" w:rsidRDefault="005F71A1" w:rsidP="005F71A1">
      <w:pPr>
        <w:spacing w:beforeLines="50" w:afterLines="50" w:line="240" w:lineRule="atLeast"/>
        <w:rPr>
          <w:rFonts w:ascii="宋体" w:eastAsia="宋体" w:hAnsi="宋体" w:cs="Times New Roman" w:hint="eastAsia"/>
          <w:sz w:val="18"/>
          <w:szCs w:val="18"/>
        </w:rPr>
      </w:pPr>
      <w:r w:rsidRPr="005F71A1">
        <w:rPr>
          <w:rFonts w:ascii="宋体" w:eastAsia="宋体" w:hAnsi="宋体" w:cs="Times New Roman" w:hint="eastAsia"/>
          <w:sz w:val="18"/>
          <w:szCs w:val="18"/>
        </w:rPr>
        <w:t>void SequenceSearch(int *fp,int Length);</w:t>
      </w:r>
    </w:p>
    <w:p w:rsidR="005F71A1" w:rsidRPr="005F71A1" w:rsidRDefault="005F71A1" w:rsidP="005F71A1">
      <w:pPr>
        <w:spacing w:beforeLines="50" w:afterLines="50" w:line="240" w:lineRule="atLeast"/>
        <w:rPr>
          <w:rFonts w:ascii="宋体" w:eastAsia="宋体" w:hAnsi="宋体" w:cs="Times New Roman" w:hint="eastAsia"/>
          <w:sz w:val="18"/>
          <w:szCs w:val="18"/>
        </w:rPr>
      </w:pPr>
      <w:r w:rsidRPr="005F71A1">
        <w:rPr>
          <w:rFonts w:ascii="宋体" w:eastAsia="宋体" w:hAnsi="宋体" w:cs="Times New Roman" w:hint="eastAsia"/>
          <w:sz w:val="18"/>
          <w:szCs w:val="18"/>
        </w:rPr>
        <w:t>void Search(int *fp,int length);</w:t>
      </w:r>
    </w:p>
    <w:p w:rsidR="005F71A1" w:rsidRPr="005F71A1" w:rsidRDefault="005F71A1" w:rsidP="005F71A1">
      <w:pPr>
        <w:spacing w:beforeLines="50" w:afterLines="50" w:line="240" w:lineRule="atLeast"/>
        <w:rPr>
          <w:rFonts w:ascii="宋体" w:eastAsia="宋体" w:hAnsi="宋体" w:cs="Times New Roman" w:hint="eastAsia"/>
          <w:sz w:val="18"/>
          <w:szCs w:val="18"/>
        </w:rPr>
      </w:pPr>
      <w:r w:rsidRPr="005F71A1">
        <w:rPr>
          <w:rFonts w:ascii="宋体" w:eastAsia="宋体" w:hAnsi="宋体" w:cs="Times New Roman" w:hint="eastAsia"/>
          <w:sz w:val="18"/>
          <w:szCs w:val="18"/>
        </w:rPr>
        <w:t>void Sort(int *fp,int length);</w:t>
      </w:r>
    </w:p>
    <w:p w:rsidR="005F71A1" w:rsidRPr="005F71A1" w:rsidRDefault="005F71A1" w:rsidP="005F71A1">
      <w:pPr>
        <w:spacing w:beforeLines="50" w:afterLines="50" w:line="240" w:lineRule="atLeast"/>
        <w:rPr>
          <w:rFonts w:ascii="宋体" w:eastAsia="宋体" w:hAnsi="宋体" w:cs="Times New Roman" w:hint="eastAsia"/>
          <w:sz w:val="18"/>
          <w:szCs w:val="18"/>
        </w:rPr>
      </w:pPr>
    </w:p>
    <w:p w:rsidR="005F71A1" w:rsidRPr="005F71A1" w:rsidRDefault="005F71A1" w:rsidP="005F71A1">
      <w:pPr>
        <w:spacing w:beforeLines="50" w:afterLines="50" w:line="240" w:lineRule="atLeast"/>
        <w:rPr>
          <w:rFonts w:ascii="宋体" w:eastAsia="宋体" w:hAnsi="宋体" w:cs="Times New Roman" w:hint="eastAsia"/>
          <w:sz w:val="18"/>
          <w:szCs w:val="18"/>
        </w:rPr>
      </w:pPr>
    </w:p>
    <w:p w:rsidR="005F71A1" w:rsidRPr="005F71A1" w:rsidRDefault="005F71A1" w:rsidP="005F71A1">
      <w:pPr>
        <w:spacing w:beforeLines="50" w:afterLines="50" w:line="240" w:lineRule="atLeast"/>
        <w:rPr>
          <w:rFonts w:ascii="宋体" w:eastAsia="宋体" w:hAnsi="宋体" w:cs="Times New Roman" w:hint="eastAsia"/>
          <w:sz w:val="18"/>
          <w:szCs w:val="18"/>
        </w:rPr>
      </w:pPr>
      <w:r w:rsidRPr="005F71A1">
        <w:rPr>
          <w:rFonts w:ascii="宋体" w:eastAsia="宋体" w:hAnsi="宋体" w:cs="Times New Roman" w:hint="eastAsia"/>
          <w:sz w:val="18"/>
          <w:szCs w:val="18"/>
        </w:rPr>
        <w:t>void SequenceSearch(int *fp,int Length)</w:t>
      </w:r>
    </w:p>
    <w:p w:rsidR="005F71A1" w:rsidRPr="005F71A1" w:rsidRDefault="005F71A1" w:rsidP="005F71A1">
      <w:pPr>
        <w:spacing w:beforeLines="50" w:afterLines="50" w:line="240" w:lineRule="atLeast"/>
        <w:rPr>
          <w:rFonts w:ascii="宋体" w:eastAsia="宋体" w:hAnsi="宋体" w:cs="Times New Roman" w:hint="eastAsia"/>
          <w:sz w:val="18"/>
          <w:szCs w:val="18"/>
        </w:rPr>
      </w:pPr>
      <w:r w:rsidRPr="005F71A1">
        <w:rPr>
          <w:rFonts w:ascii="宋体" w:eastAsia="宋体" w:hAnsi="宋体" w:cs="Times New Roman" w:hint="eastAsia"/>
          <w:sz w:val="18"/>
          <w:szCs w:val="18"/>
        </w:rPr>
        <w:t>{</w:t>
      </w:r>
    </w:p>
    <w:p w:rsidR="005F71A1" w:rsidRPr="005F71A1" w:rsidRDefault="005F71A1" w:rsidP="005F71A1">
      <w:pPr>
        <w:spacing w:beforeLines="50" w:afterLines="50" w:line="240" w:lineRule="atLeast"/>
        <w:rPr>
          <w:rFonts w:ascii="宋体" w:eastAsia="宋体" w:hAnsi="宋体" w:cs="Times New Roman" w:hint="eastAsia"/>
          <w:sz w:val="18"/>
          <w:szCs w:val="18"/>
        </w:rPr>
      </w:pPr>
      <w:r w:rsidRPr="005F71A1">
        <w:rPr>
          <w:rFonts w:ascii="宋体" w:eastAsia="宋体" w:hAnsi="宋体" w:cs="Times New Roman" w:hint="eastAsia"/>
          <w:sz w:val="18"/>
          <w:szCs w:val="18"/>
        </w:rPr>
        <w:t xml:space="preserve"> int data;</w:t>
      </w:r>
    </w:p>
    <w:p w:rsidR="005F71A1" w:rsidRPr="005F71A1" w:rsidRDefault="005F71A1" w:rsidP="005F71A1">
      <w:pPr>
        <w:spacing w:beforeLines="50" w:afterLines="50" w:line="240" w:lineRule="atLeast"/>
        <w:rPr>
          <w:rFonts w:ascii="宋体" w:eastAsia="宋体" w:hAnsi="宋体" w:cs="Times New Roman" w:hint="eastAsia"/>
          <w:sz w:val="18"/>
          <w:szCs w:val="18"/>
        </w:rPr>
      </w:pPr>
      <w:r w:rsidRPr="005F71A1">
        <w:rPr>
          <w:rFonts w:ascii="宋体" w:eastAsia="宋体" w:hAnsi="宋体" w:cs="Times New Roman" w:hint="eastAsia"/>
          <w:sz w:val="18"/>
          <w:szCs w:val="18"/>
        </w:rPr>
        <w:t xml:space="preserve"> printf("开始使用顺序查询.\n请输入你想要查找的数据.\n");</w:t>
      </w:r>
    </w:p>
    <w:p w:rsidR="005F71A1" w:rsidRPr="005F71A1" w:rsidRDefault="005F71A1" w:rsidP="005F71A1">
      <w:pPr>
        <w:spacing w:beforeLines="50" w:afterLines="50" w:line="240" w:lineRule="atLeast"/>
        <w:rPr>
          <w:rFonts w:ascii="宋体" w:eastAsia="宋体" w:hAnsi="宋体" w:cs="Times New Roman" w:hint="eastAsia"/>
          <w:sz w:val="18"/>
          <w:szCs w:val="18"/>
        </w:rPr>
      </w:pPr>
      <w:r w:rsidRPr="005F71A1">
        <w:rPr>
          <w:rFonts w:ascii="宋体" w:eastAsia="宋体" w:hAnsi="宋体" w:cs="Times New Roman" w:hint="eastAsia"/>
          <w:sz w:val="18"/>
          <w:szCs w:val="18"/>
        </w:rPr>
        <w:t xml:space="preserve"> scanf("%d",&amp;data);</w:t>
      </w:r>
    </w:p>
    <w:p w:rsidR="005F71A1" w:rsidRPr="005F71A1" w:rsidRDefault="005F71A1" w:rsidP="005F71A1">
      <w:pPr>
        <w:spacing w:beforeLines="50" w:afterLines="50" w:line="240" w:lineRule="atLeast"/>
        <w:rPr>
          <w:rFonts w:ascii="宋体" w:eastAsia="宋体" w:hAnsi="宋体" w:cs="Times New Roman" w:hint="eastAsia"/>
          <w:sz w:val="18"/>
          <w:szCs w:val="18"/>
        </w:rPr>
      </w:pPr>
    </w:p>
    <w:p w:rsidR="005F71A1" w:rsidRPr="005F71A1" w:rsidRDefault="005F71A1" w:rsidP="005F71A1">
      <w:pPr>
        <w:spacing w:beforeLines="50" w:afterLines="50" w:line="240" w:lineRule="atLeast"/>
        <w:rPr>
          <w:rFonts w:ascii="宋体" w:eastAsia="宋体" w:hAnsi="宋体" w:cs="Times New Roman" w:hint="eastAsia"/>
          <w:sz w:val="18"/>
          <w:szCs w:val="18"/>
        </w:rPr>
      </w:pPr>
      <w:r w:rsidRPr="005F71A1">
        <w:rPr>
          <w:rFonts w:ascii="宋体" w:eastAsia="宋体" w:hAnsi="宋体" w:cs="Times New Roman" w:hint="eastAsia"/>
          <w:sz w:val="18"/>
          <w:szCs w:val="18"/>
        </w:rPr>
        <w:t xml:space="preserve"> for(int i=0;i&lt;Length;i++)</w:t>
      </w:r>
    </w:p>
    <w:p w:rsidR="005F71A1" w:rsidRPr="005F71A1" w:rsidRDefault="005F71A1" w:rsidP="005F71A1">
      <w:pPr>
        <w:spacing w:beforeLines="50" w:afterLines="50" w:line="240" w:lineRule="atLeast"/>
        <w:rPr>
          <w:rFonts w:ascii="宋体" w:eastAsia="宋体" w:hAnsi="宋体" w:cs="Times New Roman" w:hint="eastAsia"/>
          <w:sz w:val="18"/>
          <w:szCs w:val="18"/>
        </w:rPr>
      </w:pPr>
      <w:r w:rsidRPr="005F71A1">
        <w:rPr>
          <w:rFonts w:ascii="宋体" w:eastAsia="宋体" w:hAnsi="宋体" w:cs="Times New Roman" w:hint="eastAsia"/>
          <w:sz w:val="18"/>
          <w:szCs w:val="18"/>
        </w:rPr>
        <w:t xml:space="preserve">  if(fp[i]==data)</w:t>
      </w:r>
    </w:p>
    <w:p w:rsidR="005F71A1" w:rsidRPr="005F71A1" w:rsidRDefault="005F71A1" w:rsidP="005F71A1">
      <w:pPr>
        <w:spacing w:beforeLines="50" w:afterLines="50" w:line="240" w:lineRule="atLeast"/>
        <w:rPr>
          <w:rFonts w:ascii="宋体" w:eastAsia="宋体" w:hAnsi="宋体" w:cs="Times New Roman" w:hint="eastAsia"/>
          <w:sz w:val="18"/>
          <w:szCs w:val="18"/>
        </w:rPr>
      </w:pPr>
      <w:r w:rsidRPr="005F71A1">
        <w:rPr>
          <w:rFonts w:ascii="宋体" w:eastAsia="宋体" w:hAnsi="宋体" w:cs="Times New Roman" w:hint="eastAsia"/>
          <w:sz w:val="18"/>
          <w:szCs w:val="18"/>
        </w:rPr>
        <w:t xml:space="preserve">  {</w:t>
      </w:r>
    </w:p>
    <w:p w:rsidR="005F71A1" w:rsidRPr="005F71A1" w:rsidRDefault="005F71A1" w:rsidP="005F71A1">
      <w:pPr>
        <w:spacing w:beforeLines="50" w:afterLines="50" w:line="240" w:lineRule="atLeast"/>
        <w:rPr>
          <w:rFonts w:ascii="宋体" w:eastAsia="宋体" w:hAnsi="宋体" w:cs="Times New Roman" w:hint="eastAsia"/>
          <w:sz w:val="18"/>
          <w:szCs w:val="18"/>
        </w:rPr>
      </w:pPr>
      <w:r w:rsidRPr="005F71A1">
        <w:rPr>
          <w:rFonts w:ascii="宋体" w:eastAsia="宋体" w:hAnsi="宋体" w:cs="Times New Roman" w:hint="eastAsia"/>
          <w:sz w:val="18"/>
          <w:szCs w:val="18"/>
        </w:rPr>
        <w:t xml:space="preserve">   printf("经过%d次查找，查找到数据%d.\n",i+1,data);</w:t>
      </w:r>
    </w:p>
    <w:p w:rsidR="005F71A1" w:rsidRPr="005F71A1" w:rsidRDefault="005F71A1" w:rsidP="005F71A1">
      <w:pPr>
        <w:spacing w:beforeLines="50" w:afterLines="50" w:line="240" w:lineRule="atLeast"/>
        <w:rPr>
          <w:rFonts w:ascii="宋体" w:eastAsia="宋体" w:hAnsi="宋体" w:cs="Times New Roman" w:hint="eastAsia"/>
          <w:sz w:val="18"/>
          <w:szCs w:val="18"/>
        </w:rPr>
      </w:pPr>
      <w:r w:rsidRPr="005F71A1">
        <w:rPr>
          <w:rFonts w:ascii="宋体" w:eastAsia="宋体" w:hAnsi="宋体" w:cs="Times New Roman" w:hint="eastAsia"/>
          <w:sz w:val="18"/>
          <w:szCs w:val="18"/>
        </w:rPr>
        <w:t xml:space="preserve">   return ;</w:t>
      </w:r>
    </w:p>
    <w:p w:rsidR="005F71A1" w:rsidRPr="005F71A1" w:rsidRDefault="005F71A1" w:rsidP="005F71A1">
      <w:pPr>
        <w:spacing w:beforeLines="50" w:afterLines="50" w:line="240" w:lineRule="atLeast"/>
        <w:rPr>
          <w:rFonts w:ascii="宋体" w:eastAsia="宋体" w:hAnsi="宋体" w:cs="Times New Roman" w:hint="eastAsia"/>
          <w:sz w:val="18"/>
          <w:szCs w:val="18"/>
        </w:rPr>
      </w:pPr>
      <w:r w:rsidRPr="005F71A1">
        <w:rPr>
          <w:rFonts w:ascii="宋体" w:eastAsia="宋体" w:hAnsi="宋体" w:cs="Times New Roman" w:hint="eastAsia"/>
          <w:sz w:val="18"/>
          <w:szCs w:val="18"/>
        </w:rPr>
        <w:t xml:space="preserve">  }</w:t>
      </w:r>
    </w:p>
    <w:p w:rsidR="005F71A1" w:rsidRPr="005F71A1" w:rsidRDefault="005F71A1" w:rsidP="005F71A1">
      <w:pPr>
        <w:spacing w:beforeLines="50" w:afterLines="50" w:line="240" w:lineRule="atLeast"/>
        <w:rPr>
          <w:rFonts w:ascii="宋体" w:eastAsia="宋体" w:hAnsi="宋体" w:cs="Times New Roman" w:hint="eastAsia"/>
          <w:sz w:val="18"/>
          <w:szCs w:val="18"/>
        </w:rPr>
      </w:pPr>
      <w:r w:rsidRPr="005F71A1">
        <w:rPr>
          <w:rFonts w:ascii="宋体" w:eastAsia="宋体" w:hAnsi="宋体" w:cs="Times New Roman" w:hint="eastAsia"/>
          <w:sz w:val="18"/>
          <w:szCs w:val="18"/>
        </w:rPr>
        <w:t xml:space="preserve"> </w:t>
      </w:r>
    </w:p>
    <w:p w:rsidR="005F71A1" w:rsidRPr="005F71A1" w:rsidRDefault="005F71A1" w:rsidP="005F71A1">
      <w:pPr>
        <w:spacing w:beforeLines="50" w:afterLines="50" w:line="240" w:lineRule="atLeast"/>
        <w:rPr>
          <w:rFonts w:ascii="宋体" w:eastAsia="宋体" w:hAnsi="宋体" w:cs="Times New Roman" w:hint="eastAsia"/>
          <w:sz w:val="18"/>
          <w:szCs w:val="18"/>
        </w:rPr>
      </w:pPr>
      <w:r w:rsidRPr="005F71A1">
        <w:rPr>
          <w:rFonts w:ascii="宋体" w:eastAsia="宋体" w:hAnsi="宋体" w:cs="Times New Roman" w:hint="eastAsia"/>
          <w:sz w:val="18"/>
          <w:szCs w:val="18"/>
        </w:rPr>
        <w:t xml:space="preserve"> printf("经过%d次查找，未能查找到数据%d.\n",i,data);</w:t>
      </w:r>
    </w:p>
    <w:p w:rsidR="005F71A1" w:rsidRPr="005F71A1" w:rsidRDefault="005F71A1" w:rsidP="005F71A1">
      <w:pPr>
        <w:spacing w:beforeLines="50" w:afterLines="50" w:line="240" w:lineRule="atLeast"/>
        <w:rPr>
          <w:rFonts w:ascii="宋体" w:eastAsia="宋体" w:hAnsi="宋体" w:cs="Times New Roman" w:hint="eastAsia"/>
          <w:sz w:val="18"/>
          <w:szCs w:val="18"/>
        </w:rPr>
      </w:pPr>
      <w:r w:rsidRPr="005F71A1">
        <w:rPr>
          <w:rFonts w:ascii="宋体" w:eastAsia="宋体" w:hAnsi="宋体" w:cs="Times New Roman" w:hint="eastAsia"/>
          <w:sz w:val="18"/>
          <w:szCs w:val="18"/>
        </w:rPr>
        <w:lastRenderedPageBreak/>
        <w:t>}</w:t>
      </w:r>
    </w:p>
    <w:p w:rsidR="005F71A1" w:rsidRPr="005F71A1" w:rsidRDefault="005F71A1" w:rsidP="005F71A1">
      <w:pPr>
        <w:spacing w:beforeLines="50" w:afterLines="50" w:line="240" w:lineRule="atLeast"/>
        <w:rPr>
          <w:rFonts w:ascii="宋体" w:eastAsia="宋体" w:hAnsi="宋体" w:cs="Times New Roman" w:hint="eastAsia"/>
          <w:sz w:val="18"/>
          <w:szCs w:val="18"/>
        </w:rPr>
      </w:pPr>
    </w:p>
    <w:p w:rsidR="005F71A1" w:rsidRPr="005F71A1" w:rsidRDefault="005F71A1" w:rsidP="005F71A1">
      <w:pPr>
        <w:spacing w:beforeLines="50" w:afterLines="50" w:line="240" w:lineRule="atLeast"/>
        <w:rPr>
          <w:rFonts w:ascii="宋体" w:eastAsia="宋体" w:hAnsi="宋体" w:cs="Times New Roman" w:hint="eastAsia"/>
          <w:sz w:val="18"/>
          <w:szCs w:val="18"/>
        </w:rPr>
      </w:pPr>
      <w:r w:rsidRPr="005F71A1">
        <w:rPr>
          <w:rFonts w:ascii="宋体" w:eastAsia="宋体" w:hAnsi="宋体" w:cs="Times New Roman" w:hint="eastAsia"/>
          <w:sz w:val="18"/>
          <w:szCs w:val="18"/>
        </w:rPr>
        <w:t>void Search(int *fp,int length)</w:t>
      </w:r>
    </w:p>
    <w:p w:rsidR="005F71A1" w:rsidRPr="005F71A1" w:rsidRDefault="005F71A1" w:rsidP="005F71A1">
      <w:pPr>
        <w:spacing w:beforeLines="50" w:afterLines="50" w:line="240" w:lineRule="atLeast"/>
        <w:rPr>
          <w:rFonts w:ascii="宋体" w:eastAsia="宋体" w:hAnsi="宋体" w:cs="Times New Roman" w:hint="eastAsia"/>
          <w:sz w:val="18"/>
          <w:szCs w:val="18"/>
        </w:rPr>
      </w:pPr>
      <w:r w:rsidRPr="005F71A1">
        <w:rPr>
          <w:rFonts w:ascii="宋体" w:eastAsia="宋体" w:hAnsi="宋体" w:cs="Times New Roman" w:hint="eastAsia"/>
          <w:sz w:val="18"/>
          <w:szCs w:val="18"/>
        </w:rPr>
        <w:t>{</w:t>
      </w:r>
    </w:p>
    <w:p w:rsidR="005F71A1" w:rsidRPr="005F71A1" w:rsidRDefault="005F71A1" w:rsidP="005F71A1">
      <w:pPr>
        <w:spacing w:beforeLines="50" w:afterLines="50" w:line="240" w:lineRule="atLeast"/>
        <w:rPr>
          <w:rFonts w:ascii="宋体" w:eastAsia="宋体" w:hAnsi="宋体" w:cs="Times New Roman" w:hint="eastAsia"/>
          <w:sz w:val="18"/>
          <w:szCs w:val="18"/>
        </w:rPr>
      </w:pPr>
      <w:r w:rsidRPr="005F71A1">
        <w:rPr>
          <w:rFonts w:ascii="宋体" w:eastAsia="宋体" w:hAnsi="宋体" w:cs="Times New Roman" w:hint="eastAsia"/>
          <w:sz w:val="18"/>
          <w:szCs w:val="18"/>
        </w:rPr>
        <w:t xml:space="preserve"> int data;</w:t>
      </w:r>
    </w:p>
    <w:p w:rsidR="005F71A1" w:rsidRPr="005F71A1" w:rsidRDefault="005F71A1" w:rsidP="005F71A1">
      <w:pPr>
        <w:spacing w:beforeLines="50" w:afterLines="50" w:line="240" w:lineRule="atLeast"/>
        <w:rPr>
          <w:rFonts w:ascii="宋体" w:eastAsia="宋体" w:hAnsi="宋体" w:cs="Times New Roman" w:hint="eastAsia"/>
          <w:sz w:val="18"/>
          <w:szCs w:val="18"/>
        </w:rPr>
      </w:pPr>
      <w:r w:rsidRPr="005F71A1">
        <w:rPr>
          <w:rFonts w:ascii="宋体" w:eastAsia="宋体" w:hAnsi="宋体" w:cs="Times New Roman" w:hint="eastAsia"/>
          <w:sz w:val="18"/>
          <w:szCs w:val="18"/>
        </w:rPr>
        <w:t xml:space="preserve"> printf("开始使用顺序查询.\n请输入你想要查找的数据.\n");</w:t>
      </w:r>
    </w:p>
    <w:p w:rsidR="005F71A1" w:rsidRPr="005F71A1" w:rsidRDefault="005F71A1" w:rsidP="005F71A1">
      <w:pPr>
        <w:spacing w:beforeLines="50" w:afterLines="50" w:line="240" w:lineRule="atLeast"/>
        <w:rPr>
          <w:rFonts w:ascii="宋体" w:eastAsia="宋体" w:hAnsi="宋体" w:cs="Times New Roman" w:hint="eastAsia"/>
          <w:sz w:val="18"/>
          <w:szCs w:val="18"/>
        </w:rPr>
      </w:pPr>
      <w:r w:rsidRPr="005F71A1">
        <w:rPr>
          <w:rFonts w:ascii="宋体" w:eastAsia="宋体" w:hAnsi="宋体" w:cs="Times New Roman" w:hint="eastAsia"/>
          <w:sz w:val="18"/>
          <w:szCs w:val="18"/>
        </w:rPr>
        <w:t xml:space="preserve"> scanf("%d",&amp;data);</w:t>
      </w:r>
    </w:p>
    <w:p w:rsidR="005F71A1" w:rsidRPr="005F71A1" w:rsidRDefault="005F71A1" w:rsidP="005F71A1">
      <w:pPr>
        <w:spacing w:beforeLines="50" w:afterLines="50" w:line="240" w:lineRule="atLeast"/>
        <w:rPr>
          <w:rFonts w:ascii="宋体" w:eastAsia="宋体" w:hAnsi="宋体" w:cs="Times New Roman" w:hint="eastAsia"/>
          <w:sz w:val="18"/>
          <w:szCs w:val="18"/>
        </w:rPr>
      </w:pPr>
      <w:r w:rsidRPr="005F71A1">
        <w:rPr>
          <w:rFonts w:ascii="宋体" w:eastAsia="宋体" w:hAnsi="宋体" w:cs="Times New Roman" w:hint="eastAsia"/>
          <w:sz w:val="18"/>
          <w:szCs w:val="18"/>
        </w:rPr>
        <w:t xml:space="preserve"> printf("由于二分查找法要求数据是有序的，现在开始为数组排序.\n");</w:t>
      </w:r>
    </w:p>
    <w:p w:rsidR="005F71A1" w:rsidRPr="005F71A1" w:rsidRDefault="005F71A1" w:rsidP="005F71A1">
      <w:pPr>
        <w:spacing w:beforeLines="50" w:afterLines="50" w:line="240" w:lineRule="atLeast"/>
        <w:rPr>
          <w:rFonts w:ascii="宋体" w:eastAsia="宋体" w:hAnsi="宋体" w:cs="Times New Roman" w:hint="eastAsia"/>
          <w:sz w:val="18"/>
          <w:szCs w:val="18"/>
        </w:rPr>
      </w:pPr>
      <w:r w:rsidRPr="005F71A1">
        <w:rPr>
          <w:rFonts w:ascii="宋体" w:eastAsia="宋体" w:hAnsi="宋体" w:cs="Times New Roman" w:hint="eastAsia"/>
          <w:sz w:val="18"/>
          <w:szCs w:val="18"/>
        </w:rPr>
        <w:t xml:space="preserve"> Sort(fp,length);</w:t>
      </w:r>
    </w:p>
    <w:p w:rsidR="005F71A1" w:rsidRPr="005F71A1" w:rsidRDefault="005F71A1" w:rsidP="005F71A1">
      <w:pPr>
        <w:spacing w:beforeLines="50" w:afterLines="50" w:line="240" w:lineRule="atLeast"/>
        <w:rPr>
          <w:rFonts w:ascii="宋体" w:eastAsia="宋体" w:hAnsi="宋体" w:cs="Times New Roman" w:hint="eastAsia"/>
          <w:sz w:val="18"/>
          <w:szCs w:val="18"/>
        </w:rPr>
      </w:pPr>
      <w:r w:rsidRPr="005F71A1">
        <w:rPr>
          <w:rFonts w:ascii="宋体" w:eastAsia="宋体" w:hAnsi="宋体" w:cs="Times New Roman" w:hint="eastAsia"/>
          <w:sz w:val="18"/>
          <w:szCs w:val="18"/>
        </w:rPr>
        <w:t xml:space="preserve"> printf("数组现在已经是从小到大排列,下面将开始查找.\n");</w:t>
      </w:r>
    </w:p>
    <w:p w:rsidR="005F71A1" w:rsidRPr="005F71A1" w:rsidRDefault="005F71A1" w:rsidP="005F71A1">
      <w:pPr>
        <w:spacing w:beforeLines="50" w:afterLines="50" w:line="240" w:lineRule="atLeast"/>
        <w:rPr>
          <w:rFonts w:ascii="宋体" w:eastAsia="宋体" w:hAnsi="宋体" w:cs="Times New Roman" w:hint="eastAsia"/>
          <w:sz w:val="18"/>
          <w:szCs w:val="18"/>
        </w:rPr>
      </w:pPr>
    </w:p>
    <w:p w:rsidR="005F71A1" w:rsidRPr="005F71A1" w:rsidRDefault="005F71A1" w:rsidP="005F71A1">
      <w:pPr>
        <w:spacing w:beforeLines="50" w:afterLines="50" w:line="240" w:lineRule="atLeast"/>
        <w:rPr>
          <w:rFonts w:ascii="宋体" w:eastAsia="宋体" w:hAnsi="宋体" w:cs="Times New Roman" w:hint="eastAsia"/>
          <w:sz w:val="18"/>
          <w:szCs w:val="18"/>
        </w:rPr>
      </w:pPr>
      <w:r w:rsidRPr="005F71A1">
        <w:rPr>
          <w:rFonts w:ascii="宋体" w:eastAsia="宋体" w:hAnsi="宋体" w:cs="Times New Roman" w:hint="eastAsia"/>
          <w:sz w:val="18"/>
          <w:szCs w:val="18"/>
        </w:rPr>
        <w:t xml:space="preserve"> int bottom,top,middle;</w:t>
      </w:r>
    </w:p>
    <w:p w:rsidR="005F71A1" w:rsidRPr="005F71A1" w:rsidRDefault="005F71A1" w:rsidP="005F71A1">
      <w:pPr>
        <w:spacing w:beforeLines="50" w:afterLines="50" w:line="240" w:lineRule="atLeast"/>
        <w:rPr>
          <w:rFonts w:ascii="宋体" w:eastAsia="宋体" w:hAnsi="宋体" w:cs="Times New Roman" w:hint="eastAsia"/>
          <w:sz w:val="18"/>
          <w:szCs w:val="18"/>
        </w:rPr>
      </w:pPr>
    </w:p>
    <w:p w:rsidR="005F71A1" w:rsidRPr="005F71A1" w:rsidRDefault="005F71A1" w:rsidP="005F71A1">
      <w:pPr>
        <w:spacing w:beforeLines="50" w:afterLines="50" w:line="240" w:lineRule="atLeast"/>
        <w:rPr>
          <w:rFonts w:ascii="宋体" w:eastAsia="宋体" w:hAnsi="宋体" w:cs="Times New Roman" w:hint="eastAsia"/>
          <w:sz w:val="18"/>
          <w:szCs w:val="18"/>
        </w:rPr>
      </w:pPr>
      <w:r w:rsidRPr="005F71A1">
        <w:rPr>
          <w:rFonts w:ascii="宋体" w:eastAsia="宋体" w:hAnsi="宋体" w:cs="Times New Roman" w:hint="eastAsia"/>
          <w:sz w:val="18"/>
          <w:szCs w:val="18"/>
        </w:rPr>
        <w:t xml:space="preserve"> bottom=0;</w:t>
      </w:r>
    </w:p>
    <w:p w:rsidR="005F71A1" w:rsidRPr="005F71A1" w:rsidRDefault="005F71A1" w:rsidP="005F71A1">
      <w:pPr>
        <w:spacing w:beforeLines="50" w:afterLines="50" w:line="240" w:lineRule="atLeast"/>
        <w:rPr>
          <w:rFonts w:ascii="宋体" w:eastAsia="宋体" w:hAnsi="宋体" w:cs="Times New Roman" w:hint="eastAsia"/>
          <w:sz w:val="18"/>
          <w:szCs w:val="18"/>
        </w:rPr>
      </w:pPr>
      <w:r w:rsidRPr="005F71A1">
        <w:rPr>
          <w:rFonts w:ascii="宋体" w:eastAsia="宋体" w:hAnsi="宋体" w:cs="Times New Roman" w:hint="eastAsia"/>
          <w:sz w:val="18"/>
          <w:szCs w:val="18"/>
        </w:rPr>
        <w:t xml:space="preserve"> top=length;</w:t>
      </w:r>
    </w:p>
    <w:p w:rsidR="005F71A1" w:rsidRPr="005F71A1" w:rsidRDefault="005F71A1" w:rsidP="005F71A1">
      <w:pPr>
        <w:spacing w:beforeLines="50" w:afterLines="50" w:line="240" w:lineRule="atLeast"/>
        <w:rPr>
          <w:rFonts w:ascii="宋体" w:eastAsia="宋体" w:hAnsi="宋体" w:cs="Times New Roman" w:hint="eastAsia"/>
          <w:sz w:val="18"/>
          <w:szCs w:val="18"/>
        </w:rPr>
      </w:pPr>
      <w:r w:rsidRPr="005F71A1">
        <w:rPr>
          <w:rFonts w:ascii="宋体" w:eastAsia="宋体" w:hAnsi="宋体" w:cs="Times New Roman" w:hint="eastAsia"/>
          <w:sz w:val="18"/>
          <w:szCs w:val="18"/>
        </w:rPr>
        <w:t xml:space="preserve"> </w:t>
      </w:r>
    </w:p>
    <w:p w:rsidR="005F71A1" w:rsidRPr="005F71A1" w:rsidRDefault="005F71A1" w:rsidP="005F71A1">
      <w:pPr>
        <w:spacing w:beforeLines="50" w:afterLines="50" w:line="240" w:lineRule="atLeast"/>
        <w:rPr>
          <w:rFonts w:ascii="宋体" w:eastAsia="宋体" w:hAnsi="宋体" w:cs="Times New Roman" w:hint="eastAsia"/>
          <w:sz w:val="18"/>
          <w:szCs w:val="18"/>
        </w:rPr>
      </w:pPr>
      <w:r w:rsidRPr="005F71A1">
        <w:rPr>
          <w:rFonts w:ascii="宋体" w:eastAsia="宋体" w:hAnsi="宋体" w:cs="Times New Roman" w:hint="eastAsia"/>
          <w:sz w:val="18"/>
          <w:szCs w:val="18"/>
        </w:rPr>
        <w:t xml:space="preserve"> int i=0;</w:t>
      </w:r>
    </w:p>
    <w:p w:rsidR="005F71A1" w:rsidRPr="005F71A1" w:rsidRDefault="005F71A1" w:rsidP="005F71A1">
      <w:pPr>
        <w:spacing w:beforeLines="50" w:afterLines="50" w:line="240" w:lineRule="atLeast"/>
        <w:rPr>
          <w:rFonts w:ascii="宋体" w:eastAsia="宋体" w:hAnsi="宋体" w:cs="Times New Roman" w:hint="eastAsia"/>
          <w:sz w:val="18"/>
          <w:szCs w:val="18"/>
        </w:rPr>
      </w:pPr>
      <w:r w:rsidRPr="005F71A1">
        <w:rPr>
          <w:rFonts w:ascii="宋体" w:eastAsia="宋体" w:hAnsi="宋体" w:cs="Times New Roman" w:hint="eastAsia"/>
          <w:sz w:val="18"/>
          <w:szCs w:val="18"/>
        </w:rPr>
        <w:t xml:space="preserve"> while (bottom&lt;=top)</w:t>
      </w:r>
    </w:p>
    <w:p w:rsidR="005F71A1" w:rsidRPr="005F71A1" w:rsidRDefault="005F71A1" w:rsidP="005F71A1">
      <w:pPr>
        <w:spacing w:beforeLines="50" w:afterLines="50" w:line="240" w:lineRule="atLeast"/>
        <w:rPr>
          <w:rFonts w:ascii="宋体" w:eastAsia="宋体" w:hAnsi="宋体" w:cs="Times New Roman" w:hint="eastAsia"/>
          <w:sz w:val="18"/>
          <w:szCs w:val="18"/>
        </w:rPr>
      </w:pPr>
      <w:r w:rsidRPr="005F71A1">
        <w:rPr>
          <w:rFonts w:ascii="宋体" w:eastAsia="宋体" w:hAnsi="宋体" w:cs="Times New Roman" w:hint="eastAsia"/>
          <w:sz w:val="18"/>
          <w:szCs w:val="18"/>
        </w:rPr>
        <w:t xml:space="preserve"> {</w:t>
      </w:r>
    </w:p>
    <w:p w:rsidR="005F71A1" w:rsidRPr="005F71A1" w:rsidRDefault="005F71A1" w:rsidP="005F71A1">
      <w:pPr>
        <w:spacing w:beforeLines="50" w:afterLines="50" w:line="240" w:lineRule="atLeast"/>
        <w:rPr>
          <w:rFonts w:ascii="宋体" w:eastAsia="宋体" w:hAnsi="宋体" w:cs="Times New Roman" w:hint="eastAsia"/>
          <w:sz w:val="18"/>
          <w:szCs w:val="18"/>
        </w:rPr>
      </w:pPr>
      <w:r w:rsidRPr="005F71A1">
        <w:rPr>
          <w:rFonts w:ascii="宋体" w:eastAsia="宋体" w:hAnsi="宋体" w:cs="Times New Roman" w:hint="eastAsia"/>
          <w:sz w:val="18"/>
          <w:szCs w:val="18"/>
        </w:rPr>
        <w:t xml:space="preserve">  middle=(bottom+top)/2;</w:t>
      </w:r>
    </w:p>
    <w:p w:rsidR="005F71A1" w:rsidRPr="005F71A1" w:rsidRDefault="005F71A1" w:rsidP="005F71A1">
      <w:pPr>
        <w:spacing w:beforeLines="50" w:afterLines="50" w:line="240" w:lineRule="atLeast"/>
        <w:rPr>
          <w:rFonts w:ascii="宋体" w:eastAsia="宋体" w:hAnsi="宋体" w:cs="Times New Roman" w:hint="eastAsia"/>
          <w:sz w:val="18"/>
          <w:szCs w:val="18"/>
        </w:rPr>
      </w:pPr>
      <w:r w:rsidRPr="005F71A1">
        <w:rPr>
          <w:rFonts w:ascii="宋体" w:eastAsia="宋体" w:hAnsi="宋体" w:cs="Times New Roman" w:hint="eastAsia"/>
          <w:sz w:val="18"/>
          <w:szCs w:val="18"/>
        </w:rPr>
        <w:t xml:space="preserve">  i++;</w:t>
      </w:r>
    </w:p>
    <w:p w:rsidR="005F71A1" w:rsidRPr="005F71A1" w:rsidRDefault="005F71A1" w:rsidP="005F71A1">
      <w:pPr>
        <w:spacing w:beforeLines="50" w:afterLines="50" w:line="240" w:lineRule="atLeast"/>
        <w:rPr>
          <w:rFonts w:ascii="宋体" w:eastAsia="宋体" w:hAnsi="宋体" w:cs="Times New Roman" w:hint="eastAsia"/>
          <w:sz w:val="18"/>
          <w:szCs w:val="18"/>
        </w:rPr>
      </w:pPr>
      <w:r w:rsidRPr="005F71A1">
        <w:rPr>
          <w:rFonts w:ascii="宋体" w:eastAsia="宋体" w:hAnsi="宋体" w:cs="Times New Roman" w:hint="eastAsia"/>
          <w:sz w:val="18"/>
          <w:szCs w:val="18"/>
        </w:rPr>
        <w:t xml:space="preserve">  if(fp[middle]&lt;data)</w:t>
      </w:r>
    </w:p>
    <w:p w:rsidR="005F71A1" w:rsidRPr="005F71A1" w:rsidRDefault="005F71A1" w:rsidP="005F71A1">
      <w:pPr>
        <w:spacing w:beforeLines="50" w:afterLines="50" w:line="240" w:lineRule="atLeast"/>
        <w:rPr>
          <w:rFonts w:ascii="宋体" w:eastAsia="宋体" w:hAnsi="宋体" w:cs="Times New Roman" w:hint="eastAsia"/>
          <w:sz w:val="18"/>
          <w:szCs w:val="18"/>
        </w:rPr>
      </w:pPr>
      <w:r w:rsidRPr="005F71A1">
        <w:rPr>
          <w:rFonts w:ascii="宋体" w:eastAsia="宋体" w:hAnsi="宋体" w:cs="Times New Roman" w:hint="eastAsia"/>
          <w:sz w:val="18"/>
          <w:szCs w:val="18"/>
        </w:rPr>
        <w:t xml:space="preserve">  {</w:t>
      </w:r>
    </w:p>
    <w:p w:rsidR="005F71A1" w:rsidRPr="005F71A1" w:rsidRDefault="005F71A1" w:rsidP="005F71A1">
      <w:pPr>
        <w:spacing w:beforeLines="50" w:afterLines="50" w:line="240" w:lineRule="atLeast"/>
        <w:rPr>
          <w:rFonts w:ascii="宋体" w:eastAsia="宋体" w:hAnsi="宋体" w:cs="Times New Roman" w:hint="eastAsia"/>
          <w:sz w:val="18"/>
          <w:szCs w:val="18"/>
        </w:rPr>
      </w:pPr>
      <w:r w:rsidRPr="005F71A1">
        <w:rPr>
          <w:rFonts w:ascii="宋体" w:eastAsia="宋体" w:hAnsi="宋体" w:cs="Times New Roman" w:hint="eastAsia"/>
          <w:sz w:val="18"/>
          <w:szCs w:val="18"/>
        </w:rPr>
        <w:t xml:space="preserve">   bottom=middle+1;</w:t>
      </w:r>
    </w:p>
    <w:p w:rsidR="005F71A1" w:rsidRPr="005F71A1" w:rsidRDefault="005F71A1" w:rsidP="005F71A1">
      <w:pPr>
        <w:spacing w:beforeLines="50" w:afterLines="50" w:line="240" w:lineRule="atLeast"/>
        <w:rPr>
          <w:rFonts w:ascii="宋体" w:eastAsia="宋体" w:hAnsi="宋体" w:cs="Times New Roman" w:hint="eastAsia"/>
          <w:sz w:val="18"/>
          <w:szCs w:val="18"/>
        </w:rPr>
      </w:pPr>
      <w:r w:rsidRPr="005F71A1">
        <w:rPr>
          <w:rFonts w:ascii="宋体" w:eastAsia="宋体" w:hAnsi="宋体" w:cs="Times New Roman" w:hint="eastAsia"/>
          <w:sz w:val="18"/>
          <w:szCs w:val="18"/>
        </w:rPr>
        <w:t xml:space="preserve">  }</w:t>
      </w:r>
    </w:p>
    <w:p w:rsidR="005F71A1" w:rsidRPr="005F71A1" w:rsidRDefault="005F71A1" w:rsidP="005F71A1">
      <w:pPr>
        <w:spacing w:beforeLines="50" w:afterLines="50" w:line="240" w:lineRule="atLeast"/>
        <w:rPr>
          <w:rFonts w:ascii="宋体" w:eastAsia="宋体" w:hAnsi="宋体" w:cs="Times New Roman" w:hint="eastAsia"/>
          <w:sz w:val="18"/>
          <w:szCs w:val="18"/>
        </w:rPr>
      </w:pPr>
      <w:r w:rsidRPr="005F71A1">
        <w:rPr>
          <w:rFonts w:ascii="宋体" w:eastAsia="宋体" w:hAnsi="宋体" w:cs="Times New Roman" w:hint="eastAsia"/>
          <w:sz w:val="18"/>
          <w:szCs w:val="18"/>
        </w:rPr>
        <w:t xml:space="preserve">  else if(fp[middle]&gt;data)</w:t>
      </w:r>
    </w:p>
    <w:p w:rsidR="005F71A1" w:rsidRPr="005F71A1" w:rsidRDefault="005F71A1" w:rsidP="005F71A1">
      <w:pPr>
        <w:spacing w:beforeLines="50" w:afterLines="50" w:line="240" w:lineRule="atLeast"/>
        <w:rPr>
          <w:rFonts w:ascii="宋体" w:eastAsia="宋体" w:hAnsi="宋体" w:cs="Times New Roman" w:hint="eastAsia"/>
          <w:sz w:val="18"/>
          <w:szCs w:val="18"/>
        </w:rPr>
      </w:pPr>
      <w:r w:rsidRPr="005F71A1">
        <w:rPr>
          <w:rFonts w:ascii="宋体" w:eastAsia="宋体" w:hAnsi="宋体" w:cs="Times New Roman" w:hint="eastAsia"/>
          <w:sz w:val="18"/>
          <w:szCs w:val="18"/>
        </w:rPr>
        <w:t xml:space="preserve">  {</w:t>
      </w:r>
    </w:p>
    <w:p w:rsidR="005F71A1" w:rsidRPr="005F71A1" w:rsidRDefault="005F71A1" w:rsidP="005F71A1">
      <w:pPr>
        <w:spacing w:beforeLines="50" w:afterLines="50" w:line="240" w:lineRule="atLeast"/>
        <w:rPr>
          <w:rFonts w:ascii="宋体" w:eastAsia="宋体" w:hAnsi="宋体" w:cs="Times New Roman" w:hint="eastAsia"/>
          <w:sz w:val="18"/>
          <w:szCs w:val="18"/>
        </w:rPr>
      </w:pPr>
      <w:r w:rsidRPr="005F71A1">
        <w:rPr>
          <w:rFonts w:ascii="宋体" w:eastAsia="宋体" w:hAnsi="宋体" w:cs="Times New Roman" w:hint="eastAsia"/>
          <w:sz w:val="18"/>
          <w:szCs w:val="18"/>
        </w:rPr>
        <w:t xml:space="preserve">   top=middle-1;</w:t>
      </w:r>
    </w:p>
    <w:p w:rsidR="005F71A1" w:rsidRPr="005F71A1" w:rsidRDefault="005F71A1" w:rsidP="005F71A1">
      <w:pPr>
        <w:spacing w:beforeLines="50" w:afterLines="50" w:line="240" w:lineRule="atLeast"/>
        <w:rPr>
          <w:rFonts w:ascii="宋体" w:eastAsia="宋体" w:hAnsi="宋体" w:cs="Times New Roman" w:hint="eastAsia"/>
          <w:sz w:val="18"/>
          <w:szCs w:val="18"/>
        </w:rPr>
      </w:pPr>
      <w:r w:rsidRPr="005F71A1">
        <w:rPr>
          <w:rFonts w:ascii="宋体" w:eastAsia="宋体" w:hAnsi="宋体" w:cs="Times New Roman" w:hint="eastAsia"/>
          <w:sz w:val="18"/>
          <w:szCs w:val="18"/>
        </w:rPr>
        <w:t xml:space="preserve">  }</w:t>
      </w:r>
    </w:p>
    <w:p w:rsidR="005F71A1" w:rsidRPr="005F71A1" w:rsidRDefault="005F71A1" w:rsidP="005F71A1">
      <w:pPr>
        <w:spacing w:beforeLines="50" w:afterLines="50" w:line="240" w:lineRule="atLeast"/>
        <w:rPr>
          <w:rFonts w:ascii="宋体" w:eastAsia="宋体" w:hAnsi="宋体" w:cs="Times New Roman" w:hint="eastAsia"/>
          <w:sz w:val="18"/>
          <w:szCs w:val="18"/>
        </w:rPr>
      </w:pPr>
      <w:r w:rsidRPr="005F71A1">
        <w:rPr>
          <w:rFonts w:ascii="宋体" w:eastAsia="宋体" w:hAnsi="宋体" w:cs="Times New Roman" w:hint="eastAsia"/>
          <w:sz w:val="18"/>
          <w:szCs w:val="18"/>
        </w:rPr>
        <w:t xml:space="preserve">  else</w:t>
      </w:r>
    </w:p>
    <w:p w:rsidR="005F71A1" w:rsidRPr="005F71A1" w:rsidRDefault="005F71A1" w:rsidP="005F71A1">
      <w:pPr>
        <w:spacing w:beforeLines="50" w:afterLines="50" w:line="240" w:lineRule="atLeast"/>
        <w:rPr>
          <w:rFonts w:ascii="宋体" w:eastAsia="宋体" w:hAnsi="宋体" w:cs="Times New Roman" w:hint="eastAsia"/>
          <w:sz w:val="18"/>
          <w:szCs w:val="18"/>
        </w:rPr>
      </w:pPr>
      <w:r w:rsidRPr="005F71A1">
        <w:rPr>
          <w:rFonts w:ascii="宋体" w:eastAsia="宋体" w:hAnsi="宋体" w:cs="Times New Roman" w:hint="eastAsia"/>
          <w:sz w:val="18"/>
          <w:szCs w:val="18"/>
        </w:rPr>
        <w:lastRenderedPageBreak/>
        <w:t xml:space="preserve">  {</w:t>
      </w:r>
    </w:p>
    <w:p w:rsidR="005F71A1" w:rsidRPr="005F71A1" w:rsidRDefault="005F71A1" w:rsidP="005F71A1">
      <w:pPr>
        <w:spacing w:beforeLines="50" w:afterLines="50" w:line="240" w:lineRule="atLeast"/>
        <w:rPr>
          <w:rFonts w:ascii="宋体" w:eastAsia="宋体" w:hAnsi="宋体" w:cs="Times New Roman" w:hint="eastAsia"/>
          <w:sz w:val="18"/>
          <w:szCs w:val="18"/>
        </w:rPr>
      </w:pPr>
      <w:r w:rsidRPr="005F71A1">
        <w:rPr>
          <w:rFonts w:ascii="宋体" w:eastAsia="宋体" w:hAnsi="宋体" w:cs="Times New Roman" w:hint="eastAsia"/>
          <w:sz w:val="18"/>
          <w:szCs w:val="18"/>
        </w:rPr>
        <w:t xml:space="preserve">   printf("经过%d次查找，查找到数据%d.\n",i,data);</w:t>
      </w:r>
    </w:p>
    <w:p w:rsidR="005F71A1" w:rsidRPr="005F71A1" w:rsidRDefault="005F71A1" w:rsidP="005F71A1">
      <w:pPr>
        <w:spacing w:beforeLines="50" w:afterLines="50" w:line="240" w:lineRule="atLeast"/>
        <w:rPr>
          <w:rFonts w:ascii="宋体" w:eastAsia="宋体" w:hAnsi="宋体" w:cs="Times New Roman" w:hint="eastAsia"/>
          <w:sz w:val="18"/>
          <w:szCs w:val="18"/>
        </w:rPr>
      </w:pPr>
      <w:r w:rsidRPr="005F71A1">
        <w:rPr>
          <w:rFonts w:ascii="宋体" w:eastAsia="宋体" w:hAnsi="宋体" w:cs="Times New Roman" w:hint="eastAsia"/>
          <w:sz w:val="18"/>
          <w:szCs w:val="18"/>
        </w:rPr>
        <w:t xml:space="preserve">   return;</w:t>
      </w:r>
    </w:p>
    <w:p w:rsidR="005F71A1" w:rsidRPr="005F71A1" w:rsidRDefault="005F71A1" w:rsidP="005F71A1">
      <w:pPr>
        <w:spacing w:beforeLines="50" w:afterLines="50" w:line="240" w:lineRule="atLeast"/>
        <w:rPr>
          <w:rFonts w:ascii="宋体" w:eastAsia="宋体" w:hAnsi="宋体" w:cs="Times New Roman" w:hint="eastAsia"/>
          <w:sz w:val="18"/>
          <w:szCs w:val="18"/>
        </w:rPr>
      </w:pPr>
      <w:r w:rsidRPr="005F71A1">
        <w:rPr>
          <w:rFonts w:ascii="宋体" w:eastAsia="宋体" w:hAnsi="宋体" w:cs="Times New Roman" w:hint="eastAsia"/>
          <w:sz w:val="18"/>
          <w:szCs w:val="18"/>
        </w:rPr>
        <w:t xml:space="preserve">  }</w:t>
      </w:r>
    </w:p>
    <w:p w:rsidR="005F71A1" w:rsidRPr="005F71A1" w:rsidRDefault="005F71A1" w:rsidP="005F71A1">
      <w:pPr>
        <w:spacing w:beforeLines="50" w:afterLines="50" w:line="240" w:lineRule="atLeast"/>
        <w:rPr>
          <w:rFonts w:ascii="宋体" w:eastAsia="宋体" w:hAnsi="宋体" w:cs="Times New Roman" w:hint="eastAsia"/>
          <w:sz w:val="18"/>
          <w:szCs w:val="18"/>
        </w:rPr>
      </w:pPr>
      <w:r w:rsidRPr="005F71A1">
        <w:rPr>
          <w:rFonts w:ascii="宋体" w:eastAsia="宋体" w:hAnsi="宋体" w:cs="Times New Roman" w:hint="eastAsia"/>
          <w:sz w:val="18"/>
          <w:szCs w:val="18"/>
        </w:rPr>
        <w:t xml:space="preserve"> }</w:t>
      </w:r>
    </w:p>
    <w:p w:rsidR="005F71A1" w:rsidRPr="005F71A1" w:rsidRDefault="005F71A1" w:rsidP="005F71A1">
      <w:pPr>
        <w:spacing w:beforeLines="50" w:afterLines="50" w:line="240" w:lineRule="atLeast"/>
        <w:rPr>
          <w:rFonts w:ascii="宋体" w:eastAsia="宋体" w:hAnsi="宋体" w:cs="Times New Roman" w:hint="eastAsia"/>
          <w:sz w:val="18"/>
          <w:szCs w:val="18"/>
        </w:rPr>
      </w:pPr>
      <w:r w:rsidRPr="005F71A1">
        <w:rPr>
          <w:rFonts w:ascii="宋体" w:eastAsia="宋体" w:hAnsi="宋体" w:cs="Times New Roman" w:hint="eastAsia"/>
          <w:sz w:val="18"/>
          <w:szCs w:val="18"/>
        </w:rPr>
        <w:t xml:space="preserve"> printf("经过%d次查找，未能查找到数据%d.\n",i,data);</w:t>
      </w:r>
    </w:p>
    <w:p w:rsidR="005F71A1" w:rsidRPr="005F71A1" w:rsidRDefault="005F71A1" w:rsidP="005F71A1">
      <w:pPr>
        <w:spacing w:beforeLines="50" w:afterLines="50" w:line="240" w:lineRule="atLeast"/>
        <w:rPr>
          <w:rFonts w:ascii="宋体" w:eastAsia="宋体" w:hAnsi="宋体" w:cs="Times New Roman" w:hint="eastAsia"/>
          <w:sz w:val="18"/>
          <w:szCs w:val="18"/>
        </w:rPr>
      </w:pPr>
      <w:r w:rsidRPr="005F71A1">
        <w:rPr>
          <w:rFonts w:ascii="宋体" w:eastAsia="宋体" w:hAnsi="宋体" w:cs="Times New Roman" w:hint="eastAsia"/>
          <w:sz w:val="18"/>
          <w:szCs w:val="18"/>
        </w:rPr>
        <w:t>}</w:t>
      </w:r>
    </w:p>
    <w:p w:rsidR="005F71A1" w:rsidRPr="005F71A1" w:rsidRDefault="005F71A1" w:rsidP="005F71A1">
      <w:pPr>
        <w:spacing w:beforeLines="50" w:afterLines="50" w:line="240" w:lineRule="atLeast"/>
        <w:rPr>
          <w:rFonts w:ascii="宋体" w:eastAsia="宋体" w:hAnsi="宋体" w:cs="Times New Roman" w:hint="eastAsia"/>
          <w:sz w:val="18"/>
          <w:szCs w:val="18"/>
        </w:rPr>
      </w:pPr>
    </w:p>
    <w:p w:rsidR="005F71A1" w:rsidRPr="005F71A1" w:rsidRDefault="005F71A1" w:rsidP="005F71A1">
      <w:pPr>
        <w:spacing w:beforeLines="50" w:afterLines="50" w:line="240" w:lineRule="atLeast"/>
        <w:rPr>
          <w:rFonts w:ascii="宋体" w:eastAsia="宋体" w:hAnsi="宋体" w:cs="Times New Roman" w:hint="eastAsia"/>
          <w:sz w:val="18"/>
          <w:szCs w:val="18"/>
        </w:rPr>
      </w:pPr>
      <w:r w:rsidRPr="005F71A1">
        <w:rPr>
          <w:rFonts w:ascii="宋体" w:eastAsia="宋体" w:hAnsi="宋体" w:cs="Times New Roman" w:hint="eastAsia"/>
          <w:sz w:val="18"/>
          <w:szCs w:val="18"/>
        </w:rPr>
        <w:t>void Sort(int *fp,int length)</w:t>
      </w:r>
    </w:p>
    <w:p w:rsidR="005F71A1" w:rsidRPr="005F71A1" w:rsidRDefault="005F71A1" w:rsidP="005F71A1">
      <w:pPr>
        <w:spacing w:beforeLines="50" w:afterLines="50" w:line="240" w:lineRule="atLeast"/>
        <w:rPr>
          <w:rFonts w:ascii="宋体" w:eastAsia="宋体" w:hAnsi="宋体" w:cs="Times New Roman" w:hint="eastAsia"/>
          <w:sz w:val="18"/>
          <w:szCs w:val="18"/>
        </w:rPr>
      </w:pPr>
      <w:r w:rsidRPr="005F71A1">
        <w:rPr>
          <w:rFonts w:ascii="宋体" w:eastAsia="宋体" w:hAnsi="宋体" w:cs="Times New Roman" w:hint="eastAsia"/>
          <w:sz w:val="18"/>
          <w:szCs w:val="18"/>
        </w:rPr>
        <w:t>{</w:t>
      </w:r>
    </w:p>
    <w:p w:rsidR="005F71A1" w:rsidRPr="005F71A1" w:rsidRDefault="005F71A1" w:rsidP="005F71A1">
      <w:pPr>
        <w:spacing w:beforeLines="50" w:afterLines="50" w:line="240" w:lineRule="atLeast"/>
        <w:rPr>
          <w:rFonts w:ascii="宋体" w:eastAsia="宋体" w:hAnsi="宋体" w:cs="Times New Roman" w:hint="eastAsia"/>
          <w:sz w:val="18"/>
          <w:szCs w:val="18"/>
        </w:rPr>
      </w:pPr>
      <w:r w:rsidRPr="005F71A1">
        <w:rPr>
          <w:rFonts w:ascii="宋体" w:eastAsia="宋体" w:hAnsi="宋体" w:cs="Times New Roman" w:hint="eastAsia"/>
          <w:sz w:val="18"/>
          <w:szCs w:val="18"/>
        </w:rPr>
        <w:t xml:space="preserve"> printf("现在开始为数组排序，排列结果将是从小到大.\n");</w:t>
      </w:r>
    </w:p>
    <w:p w:rsidR="005F71A1" w:rsidRPr="005F71A1" w:rsidRDefault="005F71A1" w:rsidP="005F71A1">
      <w:pPr>
        <w:spacing w:beforeLines="50" w:afterLines="50" w:line="240" w:lineRule="atLeast"/>
        <w:rPr>
          <w:rFonts w:ascii="宋体" w:eastAsia="宋体" w:hAnsi="宋体" w:cs="Times New Roman" w:hint="eastAsia"/>
          <w:sz w:val="18"/>
          <w:szCs w:val="18"/>
        </w:rPr>
      </w:pPr>
      <w:r w:rsidRPr="005F71A1">
        <w:rPr>
          <w:rFonts w:ascii="宋体" w:eastAsia="宋体" w:hAnsi="宋体" w:cs="Times New Roman" w:hint="eastAsia"/>
          <w:sz w:val="18"/>
          <w:szCs w:val="18"/>
        </w:rPr>
        <w:t xml:space="preserve"> </w:t>
      </w:r>
    </w:p>
    <w:p w:rsidR="005F71A1" w:rsidRPr="005F71A1" w:rsidRDefault="005F71A1" w:rsidP="005F71A1">
      <w:pPr>
        <w:spacing w:beforeLines="50" w:afterLines="50" w:line="240" w:lineRule="atLeast"/>
        <w:rPr>
          <w:rFonts w:ascii="宋体" w:eastAsia="宋体" w:hAnsi="宋体" w:cs="Times New Roman" w:hint="eastAsia"/>
          <w:sz w:val="18"/>
          <w:szCs w:val="18"/>
        </w:rPr>
      </w:pPr>
      <w:r w:rsidRPr="005F71A1">
        <w:rPr>
          <w:rFonts w:ascii="宋体" w:eastAsia="宋体" w:hAnsi="宋体" w:cs="Times New Roman" w:hint="eastAsia"/>
          <w:sz w:val="18"/>
          <w:szCs w:val="18"/>
        </w:rPr>
        <w:t xml:space="preserve"> int temp;</w:t>
      </w:r>
    </w:p>
    <w:p w:rsidR="005F71A1" w:rsidRPr="005F71A1" w:rsidRDefault="005F71A1" w:rsidP="005F71A1">
      <w:pPr>
        <w:spacing w:beforeLines="50" w:afterLines="50" w:line="240" w:lineRule="atLeast"/>
        <w:rPr>
          <w:rFonts w:ascii="宋体" w:eastAsia="宋体" w:hAnsi="宋体" w:cs="Times New Roman" w:hint="eastAsia"/>
          <w:sz w:val="18"/>
          <w:szCs w:val="18"/>
        </w:rPr>
      </w:pPr>
      <w:r w:rsidRPr="005F71A1">
        <w:rPr>
          <w:rFonts w:ascii="宋体" w:eastAsia="宋体" w:hAnsi="宋体" w:cs="Times New Roman" w:hint="eastAsia"/>
          <w:sz w:val="18"/>
          <w:szCs w:val="18"/>
        </w:rPr>
        <w:t xml:space="preserve"> for(int i=0;i&lt;length;i++)</w:t>
      </w:r>
    </w:p>
    <w:p w:rsidR="005F71A1" w:rsidRPr="005F71A1" w:rsidRDefault="005F71A1" w:rsidP="005F71A1">
      <w:pPr>
        <w:spacing w:beforeLines="50" w:afterLines="50" w:line="240" w:lineRule="atLeast"/>
        <w:rPr>
          <w:rFonts w:ascii="宋体" w:eastAsia="宋体" w:hAnsi="宋体" w:cs="Times New Roman" w:hint="eastAsia"/>
          <w:sz w:val="18"/>
          <w:szCs w:val="18"/>
        </w:rPr>
      </w:pPr>
      <w:r w:rsidRPr="005F71A1">
        <w:rPr>
          <w:rFonts w:ascii="宋体" w:eastAsia="宋体" w:hAnsi="宋体" w:cs="Times New Roman" w:hint="eastAsia"/>
          <w:sz w:val="18"/>
          <w:szCs w:val="18"/>
        </w:rPr>
        <w:t xml:space="preserve">  for(int j=0;j&lt;length-i-1;j++)</w:t>
      </w:r>
    </w:p>
    <w:p w:rsidR="005F71A1" w:rsidRPr="005F71A1" w:rsidRDefault="005F71A1" w:rsidP="005F71A1">
      <w:pPr>
        <w:spacing w:beforeLines="50" w:afterLines="50" w:line="240" w:lineRule="atLeast"/>
        <w:rPr>
          <w:rFonts w:ascii="宋体" w:eastAsia="宋体" w:hAnsi="宋体" w:cs="Times New Roman" w:hint="eastAsia"/>
          <w:sz w:val="18"/>
          <w:szCs w:val="18"/>
        </w:rPr>
      </w:pPr>
      <w:r w:rsidRPr="005F71A1">
        <w:rPr>
          <w:rFonts w:ascii="宋体" w:eastAsia="宋体" w:hAnsi="宋体" w:cs="Times New Roman" w:hint="eastAsia"/>
          <w:sz w:val="18"/>
          <w:szCs w:val="18"/>
        </w:rPr>
        <w:t xml:space="preserve">   if(fp[j]&gt;fp[j+1])</w:t>
      </w:r>
    </w:p>
    <w:p w:rsidR="005F71A1" w:rsidRPr="005F71A1" w:rsidRDefault="005F71A1" w:rsidP="005F71A1">
      <w:pPr>
        <w:spacing w:beforeLines="50" w:afterLines="50" w:line="240" w:lineRule="atLeast"/>
        <w:rPr>
          <w:rFonts w:ascii="宋体" w:eastAsia="宋体" w:hAnsi="宋体" w:cs="Times New Roman" w:hint="eastAsia"/>
          <w:sz w:val="18"/>
          <w:szCs w:val="18"/>
        </w:rPr>
      </w:pPr>
      <w:r w:rsidRPr="005F71A1">
        <w:rPr>
          <w:rFonts w:ascii="宋体" w:eastAsia="宋体" w:hAnsi="宋体" w:cs="Times New Roman" w:hint="eastAsia"/>
          <w:sz w:val="18"/>
          <w:szCs w:val="18"/>
        </w:rPr>
        <w:t xml:space="preserve">   {</w:t>
      </w:r>
    </w:p>
    <w:p w:rsidR="005F71A1" w:rsidRPr="005F71A1" w:rsidRDefault="005F71A1" w:rsidP="005F71A1">
      <w:pPr>
        <w:spacing w:beforeLines="50" w:afterLines="50" w:line="240" w:lineRule="atLeast"/>
        <w:rPr>
          <w:rFonts w:ascii="宋体" w:eastAsia="宋体" w:hAnsi="宋体" w:cs="Times New Roman" w:hint="eastAsia"/>
          <w:sz w:val="18"/>
          <w:szCs w:val="18"/>
        </w:rPr>
      </w:pPr>
      <w:r w:rsidRPr="005F71A1">
        <w:rPr>
          <w:rFonts w:ascii="宋体" w:eastAsia="宋体" w:hAnsi="宋体" w:cs="Times New Roman" w:hint="eastAsia"/>
          <w:sz w:val="18"/>
          <w:szCs w:val="18"/>
        </w:rPr>
        <w:t xml:space="preserve">    temp=fp[j];</w:t>
      </w:r>
    </w:p>
    <w:p w:rsidR="005F71A1" w:rsidRPr="005F71A1" w:rsidRDefault="005F71A1" w:rsidP="005F71A1">
      <w:pPr>
        <w:spacing w:beforeLines="50" w:afterLines="50" w:line="240" w:lineRule="atLeast"/>
        <w:rPr>
          <w:rFonts w:ascii="宋体" w:eastAsia="宋体" w:hAnsi="宋体" w:cs="Times New Roman" w:hint="eastAsia"/>
          <w:sz w:val="18"/>
          <w:szCs w:val="18"/>
        </w:rPr>
      </w:pPr>
      <w:r w:rsidRPr="005F71A1">
        <w:rPr>
          <w:rFonts w:ascii="宋体" w:eastAsia="宋体" w:hAnsi="宋体" w:cs="Times New Roman" w:hint="eastAsia"/>
          <w:sz w:val="18"/>
          <w:szCs w:val="18"/>
        </w:rPr>
        <w:t xml:space="preserve">    fp[j]=fp[j+1];</w:t>
      </w:r>
    </w:p>
    <w:p w:rsidR="005F71A1" w:rsidRPr="005F71A1" w:rsidRDefault="005F71A1" w:rsidP="005F71A1">
      <w:pPr>
        <w:spacing w:beforeLines="50" w:afterLines="50" w:line="240" w:lineRule="atLeast"/>
        <w:rPr>
          <w:rFonts w:ascii="宋体" w:eastAsia="宋体" w:hAnsi="宋体" w:cs="Times New Roman" w:hint="eastAsia"/>
          <w:sz w:val="18"/>
          <w:szCs w:val="18"/>
        </w:rPr>
      </w:pPr>
      <w:r w:rsidRPr="005F71A1">
        <w:rPr>
          <w:rFonts w:ascii="宋体" w:eastAsia="宋体" w:hAnsi="宋体" w:cs="Times New Roman" w:hint="eastAsia"/>
          <w:sz w:val="18"/>
          <w:szCs w:val="18"/>
        </w:rPr>
        <w:t xml:space="preserve">    fp[j+1]=temp;</w:t>
      </w:r>
    </w:p>
    <w:p w:rsidR="005F71A1" w:rsidRPr="005F71A1" w:rsidRDefault="005F71A1" w:rsidP="005F71A1">
      <w:pPr>
        <w:spacing w:beforeLines="50" w:afterLines="50" w:line="240" w:lineRule="atLeast"/>
        <w:rPr>
          <w:rFonts w:ascii="宋体" w:eastAsia="宋体" w:hAnsi="宋体" w:cs="Times New Roman" w:hint="eastAsia"/>
          <w:sz w:val="18"/>
          <w:szCs w:val="18"/>
        </w:rPr>
      </w:pPr>
      <w:r w:rsidRPr="005F71A1">
        <w:rPr>
          <w:rFonts w:ascii="宋体" w:eastAsia="宋体" w:hAnsi="宋体" w:cs="Times New Roman" w:hint="eastAsia"/>
          <w:sz w:val="18"/>
          <w:szCs w:val="18"/>
        </w:rPr>
        <w:t xml:space="preserve">   }</w:t>
      </w:r>
    </w:p>
    <w:p w:rsidR="005F71A1" w:rsidRPr="005F71A1" w:rsidRDefault="005F71A1" w:rsidP="005F71A1">
      <w:pPr>
        <w:spacing w:beforeLines="50" w:afterLines="50" w:line="240" w:lineRule="atLeast"/>
        <w:rPr>
          <w:rFonts w:ascii="宋体" w:eastAsia="宋体" w:hAnsi="宋体" w:cs="Times New Roman" w:hint="eastAsia"/>
          <w:sz w:val="18"/>
          <w:szCs w:val="18"/>
        </w:rPr>
      </w:pPr>
      <w:r w:rsidRPr="005F71A1">
        <w:rPr>
          <w:rFonts w:ascii="宋体" w:eastAsia="宋体" w:hAnsi="宋体" w:cs="Times New Roman" w:hint="eastAsia"/>
          <w:sz w:val="18"/>
          <w:szCs w:val="18"/>
        </w:rPr>
        <w:t xml:space="preserve">   </w:t>
      </w:r>
    </w:p>
    <w:p w:rsidR="005F71A1" w:rsidRPr="005F71A1" w:rsidRDefault="005F71A1" w:rsidP="005F71A1">
      <w:pPr>
        <w:spacing w:beforeLines="50" w:afterLines="50" w:line="240" w:lineRule="atLeast"/>
        <w:rPr>
          <w:rFonts w:ascii="宋体" w:eastAsia="宋体" w:hAnsi="宋体" w:cs="Times New Roman" w:hint="eastAsia"/>
          <w:sz w:val="18"/>
          <w:szCs w:val="18"/>
        </w:rPr>
      </w:pPr>
      <w:r w:rsidRPr="005F71A1">
        <w:rPr>
          <w:rFonts w:ascii="宋体" w:eastAsia="宋体" w:hAnsi="宋体" w:cs="Times New Roman" w:hint="eastAsia"/>
          <w:sz w:val="18"/>
          <w:szCs w:val="18"/>
        </w:rPr>
        <w:t xml:space="preserve">   printf("排序完成!\n下面输出排序后的数组:\n");</w:t>
      </w:r>
    </w:p>
    <w:p w:rsidR="005F71A1" w:rsidRPr="005F71A1" w:rsidRDefault="005F71A1" w:rsidP="005F71A1">
      <w:pPr>
        <w:spacing w:beforeLines="50" w:afterLines="50" w:line="240" w:lineRule="atLeast"/>
        <w:rPr>
          <w:rFonts w:ascii="宋体" w:eastAsia="宋体" w:hAnsi="宋体" w:cs="Times New Roman" w:hint="eastAsia"/>
          <w:sz w:val="18"/>
          <w:szCs w:val="18"/>
        </w:rPr>
      </w:pPr>
      <w:r w:rsidRPr="005F71A1">
        <w:rPr>
          <w:rFonts w:ascii="宋体" w:eastAsia="宋体" w:hAnsi="宋体" w:cs="Times New Roman" w:hint="eastAsia"/>
          <w:sz w:val="18"/>
          <w:szCs w:val="18"/>
        </w:rPr>
        <w:t xml:space="preserve">   for(int k=0;k&lt;length;k++)</w:t>
      </w:r>
    </w:p>
    <w:p w:rsidR="005F71A1" w:rsidRPr="005F71A1" w:rsidRDefault="005F71A1" w:rsidP="005F71A1">
      <w:pPr>
        <w:spacing w:beforeLines="50" w:afterLines="50" w:line="240" w:lineRule="atLeast"/>
        <w:rPr>
          <w:rFonts w:ascii="宋体" w:eastAsia="宋体" w:hAnsi="宋体" w:cs="Times New Roman" w:hint="eastAsia"/>
          <w:sz w:val="18"/>
          <w:szCs w:val="18"/>
        </w:rPr>
      </w:pPr>
      <w:r w:rsidRPr="005F71A1">
        <w:rPr>
          <w:rFonts w:ascii="宋体" w:eastAsia="宋体" w:hAnsi="宋体" w:cs="Times New Roman" w:hint="eastAsia"/>
          <w:sz w:val="18"/>
          <w:szCs w:val="18"/>
        </w:rPr>
        <w:t xml:space="preserve">   {</w:t>
      </w:r>
    </w:p>
    <w:p w:rsidR="005F71A1" w:rsidRPr="005F71A1" w:rsidRDefault="005F71A1" w:rsidP="005F71A1">
      <w:pPr>
        <w:spacing w:beforeLines="50" w:afterLines="50" w:line="240" w:lineRule="atLeast"/>
        <w:rPr>
          <w:rFonts w:ascii="宋体" w:eastAsia="宋体" w:hAnsi="宋体" w:cs="Times New Roman" w:hint="eastAsia"/>
          <w:sz w:val="18"/>
          <w:szCs w:val="18"/>
        </w:rPr>
      </w:pPr>
      <w:r w:rsidRPr="005F71A1">
        <w:rPr>
          <w:rFonts w:ascii="宋体" w:eastAsia="宋体" w:hAnsi="宋体" w:cs="Times New Roman" w:hint="eastAsia"/>
          <w:sz w:val="18"/>
          <w:szCs w:val="18"/>
        </w:rPr>
        <w:t xml:space="preserve">    printf("%5d",fp[k]);</w:t>
      </w:r>
    </w:p>
    <w:p w:rsidR="005F71A1" w:rsidRPr="005F71A1" w:rsidRDefault="005F71A1" w:rsidP="005F71A1">
      <w:pPr>
        <w:spacing w:beforeLines="50" w:afterLines="50" w:line="240" w:lineRule="atLeast"/>
        <w:rPr>
          <w:rFonts w:ascii="宋体" w:eastAsia="宋体" w:hAnsi="宋体" w:cs="Times New Roman" w:hint="eastAsia"/>
          <w:sz w:val="18"/>
          <w:szCs w:val="18"/>
        </w:rPr>
      </w:pPr>
      <w:r w:rsidRPr="005F71A1">
        <w:rPr>
          <w:rFonts w:ascii="宋体" w:eastAsia="宋体" w:hAnsi="宋体" w:cs="Times New Roman" w:hint="eastAsia"/>
          <w:sz w:val="18"/>
          <w:szCs w:val="18"/>
        </w:rPr>
        <w:t xml:space="preserve">   }</w:t>
      </w:r>
    </w:p>
    <w:p w:rsidR="005F71A1" w:rsidRPr="005F71A1" w:rsidRDefault="005F71A1" w:rsidP="005F71A1">
      <w:pPr>
        <w:spacing w:beforeLines="50" w:afterLines="50" w:line="240" w:lineRule="atLeast"/>
        <w:rPr>
          <w:rFonts w:ascii="宋体" w:eastAsia="宋体" w:hAnsi="宋体" w:cs="Times New Roman" w:hint="eastAsia"/>
          <w:sz w:val="18"/>
          <w:szCs w:val="18"/>
        </w:rPr>
      </w:pPr>
      <w:r w:rsidRPr="005F71A1">
        <w:rPr>
          <w:rFonts w:ascii="宋体" w:eastAsia="宋体" w:hAnsi="宋体" w:cs="Times New Roman" w:hint="eastAsia"/>
          <w:sz w:val="18"/>
          <w:szCs w:val="18"/>
        </w:rPr>
        <w:t xml:space="preserve">   printf("\n");</w:t>
      </w:r>
    </w:p>
    <w:p w:rsidR="005F71A1" w:rsidRPr="005F71A1" w:rsidRDefault="005F71A1" w:rsidP="005F71A1">
      <w:pPr>
        <w:spacing w:beforeLines="50" w:afterLines="50" w:line="240" w:lineRule="atLeast"/>
        <w:rPr>
          <w:rFonts w:ascii="宋体" w:eastAsia="宋体" w:hAnsi="宋体" w:cs="Times New Roman" w:hint="eastAsia"/>
          <w:sz w:val="18"/>
          <w:szCs w:val="18"/>
        </w:rPr>
      </w:pPr>
      <w:r w:rsidRPr="005F71A1">
        <w:rPr>
          <w:rFonts w:ascii="宋体" w:eastAsia="宋体" w:hAnsi="宋体" w:cs="Times New Roman" w:hint="eastAsia"/>
          <w:sz w:val="18"/>
          <w:szCs w:val="18"/>
        </w:rPr>
        <w:t xml:space="preserve">   </w:t>
      </w:r>
    </w:p>
    <w:p w:rsidR="005F71A1" w:rsidRPr="005F71A1" w:rsidRDefault="005F71A1" w:rsidP="005F71A1">
      <w:pPr>
        <w:spacing w:beforeLines="50" w:afterLines="50" w:line="240" w:lineRule="atLeast"/>
        <w:rPr>
          <w:rFonts w:ascii="宋体" w:eastAsia="宋体" w:hAnsi="宋体" w:cs="Times New Roman" w:hint="eastAsia"/>
          <w:sz w:val="18"/>
          <w:szCs w:val="18"/>
        </w:rPr>
      </w:pPr>
      <w:r w:rsidRPr="005F71A1">
        <w:rPr>
          <w:rFonts w:ascii="宋体" w:eastAsia="宋体" w:hAnsi="宋体" w:cs="Times New Roman" w:hint="eastAsia"/>
          <w:sz w:val="18"/>
          <w:szCs w:val="18"/>
        </w:rPr>
        <w:t>}</w:t>
      </w:r>
    </w:p>
    <w:p w:rsidR="005F71A1" w:rsidRPr="005F71A1" w:rsidRDefault="005F71A1" w:rsidP="005F71A1">
      <w:pPr>
        <w:spacing w:beforeLines="50" w:afterLines="50" w:line="240" w:lineRule="atLeast"/>
        <w:rPr>
          <w:rFonts w:ascii="宋体" w:eastAsia="宋体" w:hAnsi="宋体" w:cs="Times New Roman" w:hint="eastAsia"/>
          <w:sz w:val="18"/>
          <w:szCs w:val="18"/>
        </w:rPr>
      </w:pPr>
    </w:p>
    <w:p w:rsidR="005F71A1" w:rsidRPr="005F71A1" w:rsidRDefault="005F71A1" w:rsidP="005F71A1">
      <w:pPr>
        <w:spacing w:beforeLines="50" w:afterLines="50" w:line="240" w:lineRule="atLeast"/>
        <w:rPr>
          <w:rFonts w:ascii="宋体" w:eastAsia="宋体" w:hAnsi="宋体" w:cs="Times New Roman" w:hint="eastAsia"/>
          <w:sz w:val="18"/>
          <w:szCs w:val="18"/>
        </w:rPr>
      </w:pPr>
      <w:r w:rsidRPr="005F71A1">
        <w:rPr>
          <w:rFonts w:ascii="宋体" w:eastAsia="宋体" w:hAnsi="宋体" w:cs="Times New Roman" w:hint="eastAsia"/>
          <w:sz w:val="18"/>
          <w:szCs w:val="18"/>
        </w:rPr>
        <w:t>struct hash</w:t>
      </w:r>
    </w:p>
    <w:p w:rsidR="005F71A1" w:rsidRPr="005F71A1" w:rsidRDefault="005F71A1" w:rsidP="005F71A1">
      <w:pPr>
        <w:spacing w:beforeLines="50" w:afterLines="50" w:line="240" w:lineRule="atLeast"/>
        <w:rPr>
          <w:rFonts w:ascii="宋体" w:eastAsia="宋体" w:hAnsi="宋体" w:cs="Times New Roman" w:hint="eastAsia"/>
          <w:sz w:val="18"/>
          <w:szCs w:val="18"/>
        </w:rPr>
      </w:pPr>
    </w:p>
    <w:p w:rsidR="005F71A1" w:rsidRPr="005F71A1" w:rsidRDefault="005F71A1" w:rsidP="005F71A1">
      <w:pPr>
        <w:spacing w:beforeLines="50" w:afterLines="50" w:line="240" w:lineRule="atLeast"/>
        <w:rPr>
          <w:rFonts w:ascii="宋体" w:eastAsia="宋体" w:hAnsi="宋体" w:cs="Times New Roman" w:hint="eastAsia"/>
          <w:sz w:val="18"/>
          <w:szCs w:val="18"/>
        </w:rPr>
      </w:pPr>
      <w:r w:rsidRPr="005F71A1">
        <w:rPr>
          <w:rFonts w:ascii="宋体" w:eastAsia="宋体" w:hAnsi="宋体" w:cs="Times New Roman" w:hint="eastAsia"/>
          <w:sz w:val="18"/>
          <w:szCs w:val="18"/>
        </w:rPr>
        <w:t xml:space="preserve">{ int key; </w:t>
      </w:r>
    </w:p>
    <w:p w:rsidR="005F71A1" w:rsidRPr="005F71A1" w:rsidRDefault="005F71A1" w:rsidP="005F71A1">
      <w:pPr>
        <w:spacing w:beforeLines="50" w:afterLines="50" w:line="240" w:lineRule="atLeast"/>
        <w:rPr>
          <w:rFonts w:ascii="宋体" w:eastAsia="宋体" w:hAnsi="宋体" w:cs="Times New Roman" w:hint="eastAsia"/>
          <w:sz w:val="18"/>
          <w:szCs w:val="18"/>
        </w:rPr>
      </w:pPr>
      <w:r w:rsidRPr="005F71A1">
        <w:rPr>
          <w:rFonts w:ascii="宋体" w:eastAsia="宋体" w:hAnsi="宋体" w:cs="Times New Roman" w:hint="eastAsia"/>
          <w:sz w:val="18"/>
          <w:szCs w:val="18"/>
        </w:rPr>
        <w:t xml:space="preserve">  int si;</w:t>
      </w:r>
    </w:p>
    <w:p w:rsidR="005F71A1" w:rsidRPr="005F71A1" w:rsidRDefault="005F71A1" w:rsidP="005F71A1">
      <w:pPr>
        <w:spacing w:beforeLines="50" w:afterLines="50" w:line="240" w:lineRule="atLeast"/>
        <w:rPr>
          <w:rFonts w:ascii="宋体" w:eastAsia="宋体" w:hAnsi="宋体" w:cs="Times New Roman" w:hint="eastAsia"/>
          <w:sz w:val="18"/>
          <w:szCs w:val="18"/>
        </w:rPr>
      </w:pPr>
      <w:r w:rsidRPr="005F71A1">
        <w:rPr>
          <w:rFonts w:ascii="宋体" w:eastAsia="宋体" w:hAnsi="宋体" w:cs="Times New Roman" w:hint="eastAsia"/>
          <w:sz w:val="18"/>
          <w:szCs w:val="18"/>
        </w:rPr>
        <w:t xml:space="preserve"> };</w:t>
      </w:r>
    </w:p>
    <w:p w:rsidR="005F71A1" w:rsidRPr="005F71A1" w:rsidRDefault="005F71A1" w:rsidP="005F71A1">
      <w:pPr>
        <w:spacing w:beforeLines="50" w:afterLines="50" w:line="240" w:lineRule="atLeast"/>
        <w:rPr>
          <w:rFonts w:ascii="宋体" w:eastAsia="宋体" w:hAnsi="宋体" w:cs="Times New Roman" w:hint="eastAsia"/>
          <w:sz w:val="18"/>
          <w:szCs w:val="18"/>
        </w:rPr>
      </w:pPr>
    </w:p>
    <w:p w:rsidR="005F71A1" w:rsidRPr="005F71A1" w:rsidRDefault="005F71A1" w:rsidP="005F71A1">
      <w:pPr>
        <w:spacing w:beforeLines="50" w:afterLines="50" w:line="240" w:lineRule="atLeast"/>
        <w:rPr>
          <w:rFonts w:ascii="宋体" w:eastAsia="宋体" w:hAnsi="宋体" w:cs="Times New Roman" w:hint="eastAsia"/>
          <w:sz w:val="18"/>
          <w:szCs w:val="18"/>
        </w:rPr>
      </w:pPr>
      <w:r w:rsidRPr="005F71A1">
        <w:rPr>
          <w:rFonts w:ascii="宋体" w:eastAsia="宋体" w:hAnsi="宋体" w:cs="Times New Roman" w:hint="eastAsia"/>
          <w:sz w:val="18"/>
          <w:szCs w:val="18"/>
        </w:rPr>
        <w:t>struct hash hlist[11];</w:t>
      </w:r>
    </w:p>
    <w:p w:rsidR="005F71A1" w:rsidRPr="005F71A1" w:rsidRDefault="005F71A1" w:rsidP="005F71A1">
      <w:pPr>
        <w:spacing w:beforeLines="50" w:afterLines="50" w:line="240" w:lineRule="atLeast"/>
        <w:rPr>
          <w:rFonts w:ascii="宋体" w:eastAsia="宋体" w:hAnsi="宋体" w:cs="Times New Roman" w:hint="eastAsia"/>
          <w:sz w:val="18"/>
          <w:szCs w:val="18"/>
        </w:rPr>
      </w:pPr>
    </w:p>
    <w:p w:rsidR="005F71A1" w:rsidRPr="005F71A1" w:rsidRDefault="005F71A1" w:rsidP="005F71A1">
      <w:pPr>
        <w:spacing w:beforeLines="50" w:afterLines="50" w:line="240" w:lineRule="atLeast"/>
        <w:rPr>
          <w:rFonts w:ascii="宋体" w:eastAsia="宋体" w:hAnsi="宋体" w:cs="Times New Roman" w:hint="eastAsia"/>
          <w:sz w:val="18"/>
          <w:szCs w:val="18"/>
        </w:rPr>
      </w:pPr>
      <w:r w:rsidRPr="005F71A1">
        <w:rPr>
          <w:rFonts w:ascii="宋体" w:eastAsia="宋体" w:hAnsi="宋体" w:cs="Times New Roman" w:hint="eastAsia"/>
          <w:sz w:val="18"/>
          <w:szCs w:val="18"/>
        </w:rPr>
        <w:t>int i,adr,sum,d;</w:t>
      </w:r>
    </w:p>
    <w:p w:rsidR="005F71A1" w:rsidRPr="005F71A1" w:rsidRDefault="005F71A1" w:rsidP="005F71A1">
      <w:pPr>
        <w:spacing w:beforeLines="50" w:afterLines="50" w:line="240" w:lineRule="atLeast"/>
        <w:rPr>
          <w:rFonts w:ascii="宋体" w:eastAsia="宋体" w:hAnsi="宋体" w:cs="Times New Roman" w:hint="eastAsia"/>
          <w:sz w:val="18"/>
          <w:szCs w:val="18"/>
        </w:rPr>
      </w:pPr>
    </w:p>
    <w:p w:rsidR="005F71A1" w:rsidRPr="005F71A1" w:rsidRDefault="005F71A1" w:rsidP="005F71A1">
      <w:pPr>
        <w:spacing w:beforeLines="50" w:afterLines="50" w:line="240" w:lineRule="atLeast"/>
        <w:rPr>
          <w:rFonts w:ascii="宋体" w:eastAsia="宋体" w:hAnsi="宋体" w:cs="Times New Roman" w:hint="eastAsia"/>
          <w:sz w:val="18"/>
          <w:szCs w:val="18"/>
        </w:rPr>
      </w:pPr>
      <w:r w:rsidRPr="005F71A1">
        <w:rPr>
          <w:rFonts w:ascii="宋体" w:eastAsia="宋体" w:hAnsi="宋体" w:cs="Times New Roman" w:hint="eastAsia"/>
          <w:sz w:val="18"/>
          <w:szCs w:val="18"/>
        </w:rPr>
        <w:t>float average;</w:t>
      </w:r>
    </w:p>
    <w:p w:rsidR="005F71A1" w:rsidRPr="005F71A1" w:rsidRDefault="005F71A1" w:rsidP="005F71A1">
      <w:pPr>
        <w:spacing w:beforeLines="50" w:afterLines="50" w:line="240" w:lineRule="atLeast"/>
        <w:rPr>
          <w:rFonts w:ascii="宋体" w:eastAsia="宋体" w:hAnsi="宋体" w:cs="Times New Roman" w:hint="eastAsia"/>
          <w:sz w:val="18"/>
          <w:szCs w:val="18"/>
        </w:rPr>
      </w:pPr>
    </w:p>
    <w:p w:rsidR="005F71A1" w:rsidRPr="005F71A1" w:rsidRDefault="005F71A1" w:rsidP="005F71A1">
      <w:pPr>
        <w:spacing w:beforeLines="50" w:afterLines="50" w:line="240" w:lineRule="atLeast"/>
        <w:rPr>
          <w:rFonts w:ascii="宋体" w:eastAsia="宋体" w:hAnsi="宋体" w:cs="Times New Roman" w:hint="eastAsia"/>
          <w:sz w:val="18"/>
          <w:szCs w:val="18"/>
        </w:rPr>
      </w:pPr>
      <w:r w:rsidRPr="005F71A1">
        <w:rPr>
          <w:rFonts w:ascii="宋体" w:eastAsia="宋体" w:hAnsi="宋体" w:cs="Times New Roman" w:hint="eastAsia"/>
          <w:sz w:val="18"/>
          <w:szCs w:val="18"/>
        </w:rPr>
        <w:t>void chash(int *arr,int n)</w:t>
      </w:r>
    </w:p>
    <w:p w:rsidR="005F71A1" w:rsidRPr="005F71A1" w:rsidRDefault="005F71A1" w:rsidP="005F71A1">
      <w:pPr>
        <w:spacing w:beforeLines="50" w:afterLines="50" w:line="240" w:lineRule="atLeast"/>
        <w:rPr>
          <w:rFonts w:ascii="宋体" w:eastAsia="宋体" w:hAnsi="宋体" w:cs="Times New Roman" w:hint="eastAsia"/>
          <w:sz w:val="18"/>
          <w:szCs w:val="18"/>
        </w:rPr>
      </w:pPr>
    </w:p>
    <w:p w:rsidR="005F71A1" w:rsidRPr="005F71A1" w:rsidRDefault="005F71A1" w:rsidP="005F71A1">
      <w:pPr>
        <w:spacing w:beforeLines="50" w:afterLines="50" w:line="240" w:lineRule="atLeast"/>
        <w:rPr>
          <w:rFonts w:ascii="宋体" w:eastAsia="宋体" w:hAnsi="宋体" w:cs="Times New Roman" w:hint="eastAsia"/>
          <w:sz w:val="18"/>
          <w:szCs w:val="18"/>
        </w:rPr>
      </w:pPr>
      <w:r w:rsidRPr="005F71A1">
        <w:rPr>
          <w:rFonts w:ascii="宋体" w:eastAsia="宋体" w:hAnsi="宋体" w:cs="Times New Roman" w:hint="eastAsia"/>
          <w:sz w:val="18"/>
          <w:szCs w:val="18"/>
        </w:rPr>
        <w:t>{ for(i=0;i&lt;11;i++)</w:t>
      </w:r>
    </w:p>
    <w:p w:rsidR="005F71A1" w:rsidRPr="005F71A1" w:rsidRDefault="005F71A1" w:rsidP="005F71A1">
      <w:pPr>
        <w:spacing w:beforeLines="50" w:afterLines="50" w:line="240" w:lineRule="atLeast"/>
        <w:rPr>
          <w:rFonts w:ascii="宋体" w:eastAsia="宋体" w:hAnsi="宋体" w:cs="Times New Roman" w:hint="eastAsia"/>
          <w:sz w:val="18"/>
          <w:szCs w:val="18"/>
        </w:rPr>
      </w:pPr>
    </w:p>
    <w:p w:rsidR="005F71A1" w:rsidRPr="005F71A1" w:rsidRDefault="005F71A1" w:rsidP="005F71A1">
      <w:pPr>
        <w:spacing w:beforeLines="50" w:afterLines="50" w:line="240" w:lineRule="atLeast"/>
        <w:rPr>
          <w:rFonts w:ascii="宋体" w:eastAsia="宋体" w:hAnsi="宋体" w:cs="Times New Roman" w:hint="eastAsia"/>
          <w:sz w:val="18"/>
          <w:szCs w:val="18"/>
        </w:rPr>
      </w:pPr>
      <w:r w:rsidRPr="005F71A1">
        <w:rPr>
          <w:rFonts w:ascii="宋体" w:eastAsia="宋体" w:hAnsi="宋体" w:cs="Times New Roman" w:hint="eastAsia"/>
          <w:sz w:val="18"/>
          <w:szCs w:val="18"/>
        </w:rPr>
        <w:t xml:space="preserve">  { hlist[i].key=0;</w:t>
      </w:r>
    </w:p>
    <w:p w:rsidR="005F71A1" w:rsidRPr="005F71A1" w:rsidRDefault="005F71A1" w:rsidP="005F71A1">
      <w:pPr>
        <w:spacing w:beforeLines="50" w:afterLines="50" w:line="240" w:lineRule="atLeast"/>
        <w:rPr>
          <w:rFonts w:ascii="宋体" w:eastAsia="宋体" w:hAnsi="宋体" w:cs="Times New Roman" w:hint="eastAsia"/>
          <w:sz w:val="18"/>
          <w:szCs w:val="18"/>
        </w:rPr>
      </w:pPr>
    </w:p>
    <w:p w:rsidR="005F71A1" w:rsidRPr="005F71A1" w:rsidRDefault="005F71A1" w:rsidP="005F71A1">
      <w:pPr>
        <w:spacing w:beforeLines="50" w:afterLines="50" w:line="240" w:lineRule="atLeast"/>
        <w:rPr>
          <w:rFonts w:ascii="宋体" w:eastAsia="宋体" w:hAnsi="宋体" w:cs="Times New Roman" w:hint="eastAsia"/>
          <w:sz w:val="18"/>
          <w:szCs w:val="18"/>
        </w:rPr>
      </w:pPr>
      <w:r w:rsidRPr="005F71A1">
        <w:rPr>
          <w:rFonts w:ascii="宋体" w:eastAsia="宋体" w:hAnsi="宋体" w:cs="Times New Roman" w:hint="eastAsia"/>
          <w:sz w:val="18"/>
          <w:szCs w:val="18"/>
        </w:rPr>
        <w:t xml:space="preserve">    hlist[i].si=0;</w:t>
      </w:r>
    </w:p>
    <w:p w:rsidR="005F71A1" w:rsidRPr="005F71A1" w:rsidRDefault="005F71A1" w:rsidP="005F71A1">
      <w:pPr>
        <w:spacing w:beforeLines="50" w:afterLines="50" w:line="240" w:lineRule="atLeast"/>
        <w:rPr>
          <w:rFonts w:ascii="宋体" w:eastAsia="宋体" w:hAnsi="宋体" w:cs="Times New Roman" w:hint="eastAsia"/>
          <w:sz w:val="18"/>
          <w:szCs w:val="18"/>
        </w:rPr>
      </w:pPr>
    </w:p>
    <w:p w:rsidR="005F71A1" w:rsidRPr="005F71A1" w:rsidRDefault="005F71A1" w:rsidP="005F71A1">
      <w:pPr>
        <w:spacing w:beforeLines="50" w:afterLines="50" w:line="240" w:lineRule="atLeast"/>
        <w:rPr>
          <w:rFonts w:ascii="宋体" w:eastAsia="宋体" w:hAnsi="宋体" w:cs="Times New Roman" w:hint="eastAsia"/>
          <w:sz w:val="18"/>
          <w:szCs w:val="18"/>
        </w:rPr>
      </w:pPr>
      <w:r w:rsidRPr="005F71A1">
        <w:rPr>
          <w:rFonts w:ascii="宋体" w:eastAsia="宋体" w:hAnsi="宋体" w:cs="Times New Roman" w:hint="eastAsia"/>
          <w:sz w:val="18"/>
          <w:szCs w:val="18"/>
        </w:rPr>
        <w:t xml:space="preserve">   }</w:t>
      </w:r>
    </w:p>
    <w:p w:rsidR="005F71A1" w:rsidRPr="005F71A1" w:rsidRDefault="005F71A1" w:rsidP="005F71A1">
      <w:pPr>
        <w:spacing w:beforeLines="50" w:afterLines="50" w:line="240" w:lineRule="atLeast"/>
        <w:rPr>
          <w:rFonts w:ascii="宋体" w:eastAsia="宋体" w:hAnsi="宋体" w:cs="Times New Roman" w:hint="eastAsia"/>
          <w:sz w:val="18"/>
          <w:szCs w:val="18"/>
        </w:rPr>
      </w:pPr>
    </w:p>
    <w:p w:rsidR="005F71A1" w:rsidRPr="005F71A1" w:rsidRDefault="005F71A1" w:rsidP="005F71A1">
      <w:pPr>
        <w:spacing w:beforeLines="50" w:afterLines="50" w:line="240" w:lineRule="atLeast"/>
        <w:rPr>
          <w:rFonts w:ascii="宋体" w:eastAsia="宋体" w:hAnsi="宋体" w:cs="Times New Roman" w:hint="eastAsia"/>
          <w:sz w:val="18"/>
          <w:szCs w:val="18"/>
        </w:rPr>
      </w:pPr>
      <w:r w:rsidRPr="005F71A1">
        <w:rPr>
          <w:rFonts w:ascii="宋体" w:eastAsia="宋体" w:hAnsi="宋体" w:cs="Times New Roman" w:hint="eastAsia"/>
          <w:sz w:val="18"/>
          <w:szCs w:val="18"/>
        </w:rPr>
        <w:t xml:space="preserve">  for(i=0;i&lt;n;i++)</w:t>
      </w:r>
    </w:p>
    <w:p w:rsidR="005F71A1" w:rsidRPr="005F71A1" w:rsidRDefault="005F71A1" w:rsidP="005F71A1">
      <w:pPr>
        <w:spacing w:beforeLines="50" w:afterLines="50" w:line="240" w:lineRule="atLeast"/>
        <w:rPr>
          <w:rFonts w:ascii="宋体" w:eastAsia="宋体" w:hAnsi="宋体" w:cs="Times New Roman" w:hint="eastAsia"/>
          <w:sz w:val="18"/>
          <w:szCs w:val="18"/>
        </w:rPr>
      </w:pPr>
    </w:p>
    <w:p w:rsidR="005F71A1" w:rsidRPr="005F71A1" w:rsidRDefault="005F71A1" w:rsidP="005F71A1">
      <w:pPr>
        <w:spacing w:beforeLines="50" w:afterLines="50" w:line="240" w:lineRule="atLeast"/>
        <w:rPr>
          <w:rFonts w:ascii="宋体" w:eastAsia="宋体" w:hAnsi="宋体" w:cs="Times New Roman" w:hint="eastAsia"/>
          <w:sz w:val="18"/>
          <w:szCs w:val="18"/>
        </w:rPr>
      </w:pPr>
      <w:r w:rsidRPr="005F71A1">
        <w:rPr>
          <w:rFonts w:ascii="宋体" w:eastAsia="宋体" w:hAnsi="宋体" w:cs="Times New Roman" w:hint="eastAsia"/>
          <w:sz w:val="18"/>
          <w:szCs w:val="18"/>
        </w:rPr>
        <w:t xml:space="preserve">  { sum=0;</w:t>
      </w:r>
    </w:p>
    <w:p w:rsidR="005F71A1" w:rsidRPr="005F71A1" w:rsidRDefault="005F71A1" w:rsidP="005F71A1">
      <w:pPr>
        <w:spacing w:beforeLines="50" w:afterLines="50" w:line="240" w:lineRule="atLeast"/>
        <w:rPr>
          <w:rFonts w:ascii="宋体" w:eastAsia="宋体" w:hAnsi="宋体" w:cs="Times New Roman" w:hint="eastAsia"/>
          <w:sz w:val="18"/>
          <w:szCs w:val="18"/>
        </w:rPr>
      </w:pPr>
    </w:p>
    <w:p w:rsidR="005F71A1" w:rsidRPr="005F71A1" w:rsidRDefault="005F71A1" w:rsidP="005F71A1">
      <w:pPr>
        <w:spacing w:beforeLines="50" w:afterLines="50" w:line="240" w:lineRule="atLeast"/>
        <w:rPr>
          <w:rFonts w:ascii="宋体" w:eastAsia="宋体" w:hAnsi="宋体" w:cs="Times New Roman" w:hint="eastAsia"/>
          <w:sz w:val="18"/>
          <w:szCs w:val="18"/>
        </w:rPr>
      </w:pPr>
      <w:r w:rsidRPr="005F71A1">
        <w:rPr>
          <w:rFonts w:ascii="宋体" w:eastAsia="宋体" w:hAnsi="宋体" w:cs="Times New Roman" w:hint="eastAsia"/>
          <w:sz w:val="18"/>
          <w:szCs w:val="18"/>
        </w:rPr>
        <w:t xml:space="preserve">    adr=(3*arr[i])%11;</w:t>
      </w:r>
    </w:p>
    <w:p w:rsidR="005F71A1" w:rsidRPr="005F71A1" w:rsidRDefault="005F71A1" w:rsidP="005F71A1">
      <w:pPr>
        <w:spacing w:beforeLines="50" w:afterLines="50" w:line="240" w:lineRule="atLeast"/>
        <w:rPr>
          <w:rFonts w:ascii="宋体" w:eastAsia="宋体" w:hAnsi="宋体" w:cs="Times New Roman" w:hint="eastAsia"/>
          <w:sz w:val="18"/>
          <w:szCs w:val="18"/>
        </w:rPr>
      </w:pPr>
    </w:p>
    <w:p w:rsidR="005F71A1" w:rsidRPr="005F71A1" w:rsidRDefault="005F71A1" w:rsidP="005F71A1">
      <w:pPr>
        <w:spacing w:beforeLines="50" w:afterLines="50" w:line="240" w:lineRule="atLeast"/>
        <w:rPr>
          <w:rFonts w:ascii="宋体" w:eastAsia="宋体" w:hAnsi="宋体" w:cs="Times New Roman" w:hint="eastAsia"/>
          <w:sz w:val="18"/>
          <w:szCs w:val="18"/>
        </w:rPr>
      </w:pPr>
      <w:r w:rsidRPr="005F71A1">
        <w:rPr>
          <w:rFonts w:ascii="宋体" w:eastAsia="宋体" w:hAnsi="宋体" w:cs="Times New Roman" w:hint="eastAsia"/>
          <w:sz w:val="18"/>
          <w:szCs w:val="18"/>
        </w:rPr>
        <w:t xml:space="preserve">    d=adr;</w:t>
      </w:r>
    </w:p>
    <w:p w:rsidR="005F71A1" w:rsidRPr="005F71A1" w:rsidRDefault="005F71A1" w:rsidP="005F71A1">
      <w:pPr>
        <w:spacing w:beforeLines="50" w:afterLines="50" w:line="240" w:lineRule="atLeast"/>
        <w:rPr>
          <w:rFonts w:ascii="宋体" w:eastAsia="宋体" w:hAnsi="宋体" w:cs="Times New Roman" w:hint="eastAsia"/>
          <w:sz w:val="18"/>
          <w:szCs w:val="18"/>
        </w:rPr>
      </w:pPr>
    </w:p>
    <w:p w:rsidR="005F71A1" w:rsidRPr="005F71A1" w:rsidRDefault="005F71A1" w:rsidP="005F71A1">
      <w:pPr>
        <w:spacing w:beforeLines="50" w:afterLines="50" w:line="240" w:lineRule="atLeast"/>
        <w:rPr>
          <w:rFonts w:ascii="宋体" w:eastAsia="宋体" w:hAnsi="宋体" w:cs="Times New Roman" w:hint="eastAsia"/>
          <w:sz w:val="18"/>
          <w:szCs w:val="18"/>
        </w:rPr>
      </w:pPr>
      <w:r w:rsidRPr="005F71A1">
        <w:rPr>
          <w:rFonts w:ascii="宋体" w:eastAsia="宋体" w:hAnsi="宋体" w:cs="Times New Roman" w:hint="eastAsia"/>
          <w:sz w:val="18"/>
          <w:szCs w:val="18"/>
        </w:rPr>
        <w:t xml:space="preserve">    if(hlist[adr].key==0)</w:t>
      </w:r>
    </w:p>
    <w:p w:rsidR="005F71A1" w:rsidRPr="005F71A1" w:rsidRDefault="005F71A1" w:rsidP="005F71A1">
      <w:pPr>
        <w:spacing w:beforeLines="50" w:afterLines="50" w:line="240" w:lineRule="atLeast"/>
        <w:rPr>
          <w:rFonts w:ascii="宋体" w:eastAsia="宋体" w:hAnsi="宋体" w:cs="Times New Roman" w:hint="eastAsia"/>
          <w:sz w:val="18"/>
          <w:szCs w:val="18"/>
        </w:rPr>
      </w:pPr>
    </w:p>
    <w:p w:rsidR="005F71A1" w:rsidRPr="005F71A1" w:rsidRDefault="005F71A1" w:rsidP="005F71A1">
      <w:pPr>
        <w:spacing w:beforeLines="50" w:afterLines="50" w:line="240" w:lineRule="atLeast"/>
        <w:rPr>
          <w:rFonts w:ascii="宋体" w:eastAsia="宋体" w:hAnsi="宋体" w:cs="Times New Roman" w:hint="eastAsia"/>
          <w:sz w:val="18"/>
          <w:szCs w:val="18"/>
        </w:rPr>
      </w:pPr>
      <w:r w:rsidRPr="005F71A1">
        <w:rPr>
          <w:rFonts w:ascii="宋体" w:eastAsia="宋体" w:hAnsi="宋体" w:cs="Times New Roman" w:hint="eastAsia"/>
          <w:sz w:val="18"/>
          <w:szCs w:val="18"/>
        </w:rPr>
        <w:t xml:space="preserve">    { hlist[adr].key=arr[i];</w:t>
      </w:r>
    </w:p>
    <w:p w:rsidR="005F71A1" w:rsidRPr="005F71A1" w:rsidRDefault="005F71A1" w:rsidP="005F71A1">
      <w:pPr>
        <w:spacing w:beforeLines="50" w:afterLines="50" w:line="240" w:lineRule="atLeast"/>
        <w:rPr>
          <w:rFonts w:ascii="宋体" w:eastAsia="宋体" w:hAnsi="宋体" w:cs="Times New Roman" w:hint="eastAsia"/>
          <w:sz w:val="18"/>
          <w:szCs w:val="18"/>
        </w:rPr>
      </w:pPr>
    </w:p>
    <w:p w:rsidR="005F71A1" w:rsidRPr="005F71A1" w:rsidRDefault="005F71A1" w:rsidP="005F71A1">
      <w:pPr>
        <w:spacing w:beforeLines="50" w:afterLines="50" w:line="240" w:lineRule="atLeast"/>
        <w:rPr>
          <w:rFonts w:ascii="宋体" w:eastAsia="宋体" w:hAnsi="宋体" w:cs="Times New Roman" w:hint="eastAsia"/>
          <w:sz w:val="18"/>
          <w:szCs w:val="18"/>
        </w:rPr>
      </w:pPr>
      <w:r w:rsidRPr="005F71A1">
        <w:rPr>
          <w:rFonts w:ascii="宋体" w:eastAsia="宋体" w:hAnsi="宋体" w:cs="Times New Roman" w:hint="eastAsia"/>
          <w:sz w:val="18"/>
          <w:szCs w:val="18"/>
        </w:rPr>
        <w:t xml:space="preserve">      hlist[adr].si=1;</w:t>
      </w:r>
    </w:p>
    <w:p w:rsidR="005F71A1" w:rsidRPr="005F71A1" w:rsidRDefault="005F71A1" w:rsidP="005F71A1">
      <w:pPr>
        <w:spacing w:beforeLines="50" w:afterLines="50" w:line="240" w:lineRule="atLeast"/>
        <w:rPr>
          <w:rFonts w:ascii="宋体" w:eastAsia="宋体" w:hAnsi="宋体" w:cs="Times New Roman" w:hint="eastAsia"/>
          <w:sz w:val="18"/>
          <w:szCs w:val="18"/>
        </w:rPr>
      </w:pPr>
    </w:p>
    <w:p w:rsidR="005F71A1" w:rsidRPr="005F71A1" w:rsidRDefault="005F71A1" w:rsidP="005F71A1">
      <w:pPr>
        <w:spacing w:beforeLines="50" w:afterLines="50" w:line="240" w:lineRule="atLeast"/>
        <w:rPr>
          <w:rFonts w:ascii="宋体" w:eastAsia="宋体" w:hAnsi="宋体" w:cs="Times New Roman" w:hint="eastAsia"/>
          <w:sz w:val="18"/>
          <w:szCs w:val="18"/>
        </w:rPr>
      </w:pPr>
      <w:r w:rsidRPr="005F71A1">
        <w:rPr>
          <w:rFonts w:ascii="宋体" w:eastAsia="宋体" w:hAnsi="宋体" w:cs="Times New Roman" w:hint="eastAsia"/>
          <w:sz w:val="18"/>
          <w:szCs w:val="18"/>
        </w:rPr>
        <w:t xml:space="preserve">     }</w:t>
      </w:r>
    </w:p>
    <w:p w:rsidR="005F71A1" w:rsidRPr="005F71A1" w:rsidRDefault="005F71A1" w:rsidP="005F71A1">
      <w:pPr>
        <w:spacing w:beforeLines="50" w:afterLines="50" w:line="240" w:lineRule="atLeast"/>
        <w:rPr>
          <w:rFonts w:ascii="宋体" w:eastAsia="宋体" w:hAnsi="宋体" w:cs="Times New Roman" w:hint="eastAsia"/>
          <w:sz w:val="18"/>
          <w:szCs w:val="18"/>
        </w:rPr>
      </w:pPr>
    </w:p>
    <w:p w:rsidR="005F71A1" w:rsidRPr="005F71A1" w:rsidRDefault="005F71A1" w:rsidP="005F71A1">
      <w:pPr>
        <w:spacing w:beforeLines="50" w:afterLines="50" w:line="240" w:lineRule="atLeast"/>
        <w:rPr>
          <w:rFonts w:ascii="宋体" w:eastAsia="宋体" w:hAnsi="宋体" w:cs="Times New Roman" w:hint="eastAsia"/>
          <w:sz w:val="18"/>
          <w:szCs w:val="18"/>
        </w:rPr>
      </w:pPr>
      <w:r w:rsidRPr="005F71A1">
        <w:rPr>
          <w:rFonts w:ascii="宋体" w:eastAsia="宋体" w:hAnsi="宋体" w:cs="Times New Roman" w:hint="eastAsia"/>
          <w:sz w:val="18"/>
          <w:szCs w:val="18"/>
        </w:rPr>
        <w:t xml:space="preserve">    else { do</w:t>
      </w:r>
    </w:p>
    <w:p w:rsidR="005F71A1" w:rsidRPr="005F71A1" w:rsidRDefault="005F71A1" w:rsidP="005F71A1">
      <w:pPr>
        <w:spacing w:beforeLines="50" w:afterLines="50" w:line="240" w:lineRule="atLeast"/>
        <w:rPr>
          <w:rFonts w:ascii="宋体" w:eastAsia="宋体" w:hAnsi="宋体" w:cs="Times New Roman" w:hint="eastAsia"/>
          <w:sz w:val="18"/>
          <w:szCs w:val="18"/>
        </w:rPr>
      </w:pPr>
    </w:p>
    <w:p w:rsidR="005F71A1" w:rsidRPr="005F71A1" w:rsidRDefault="005F71A1" w:rsidP="005F71A1">
      <w:pPr>
        <w:spacing w:beforeLines="50" w:afterLines="50" w:line="240" w:lineRule="atLeast"/>
        <w:rPr>
          <w:rFonts w:ascii="宋体" w:eastAsia="宋体" w:hAnsi="宋体" w:cs="Times New Roman" w:hint="eastAsia"/>
          <w:sz w:val="18"/>
          <w:szCs w:val="18"/>
        </w:rPr>
      </w:pPr>
      <w:r w:rsidRPr="005F71A1">
        <w:rPr>
          <w:rFonts w:ascii="宋体" w:eastAsia="宋体" w:hAnsi="宋体" w:cs="Times New Roman" w:hint="eastAsia"/>
          <w:sz w:val="18"/>
          <w:szCs w:val="18"/>
        </w:rPr>
        <w:t xml:space="preserve">     {d=(d+(arr[i]*7)%10+1)%11;</w:t>
      </w:r>
    </w:p>
    <w:p w:rsidR="005F71A1" w:rsidRPr="005F71A1" w:rsidRDefault="005F71A1" w:rsidP="005F71A1">
      <w:pPr>
        <w:spacing w:beforeLines="50" w:afterLines="50" w:line="240" w:lineRule="atLeast"/>
        <w:rPr>
          <w:rFonts w:ascii="宋体" w:eastAsia="宋体" w:hAnsi="宋体" w:cs="Times New Roman" w:hint="eastAsia"/>
          <w:sz w:val="18"/>
          <w:szCs w:val="18"/>
        </w:rPr>
      </w:pPr>
    </w:p>
    <w:p w:rsidR="005F71A1" w:rsidRPr="005F71A1" w:rsidRDefault="005F71A1" w:rsidP="005F71A1">
      <w:pPr>
        <w:spacing w:beforeLines="50" w:afterLines="50" w:line="240" w:lineRule="atLeast"/>
        <w:rPr>
          <w:rFonts w:ascii="宋体" w:eastAsia="宋体" w:hAnsi="宋体" w:cs="Times New Roman" w:hint="eastAsia"/>
          <w:sz w:val="18"/>
          <w:szCs w:val="18"/>
        </w:rPr>
      </w:pPr>
      <w:r w:rsidRPr="005F71A1">
        <w:rPr>
          <w:rFonts w:ascii="宋体" w:eastAsia="宋体" w:hAnsi="宋体" w:cs="Times New Roman" w:hint="eastAsia"/>
          <w:sz w:val="18"/>
          <w:szCs w:val="18"/>
        </w:rPr>
        <w:t xml:space="preserve">      sum=sum+1;</w:t>
      </w:r>
    </w:p>
    <w:p w:rsidR="005F71A1" w:rsidRPr="005F71A1" w:rsidRDefault="005F71A1" w:rsidP="005F71A1">
      <w:pPr>
        <w:spacing w:beforeLines="50" w:afterLines="50" w:line="240" w:lineRule="atLeast"/>
        <w:rPr>
          <w:rFonts w:ascii="宋体" w:eastAsia="宋体" w:hAnsi="宋体" w:cs="Times New Roman" w:hint="eastAsia"/>
          <w:sz w:val="18"/>
          <w:szCs w:val="18"/>
        </w:rPr>
      </w:pPr>
    </w:p>
    <w:p w:rsidR="005F71A1" w:rsidRPr="005F71A1" w:rsidRDefault="005F71A1" w:rsidP="005F71A1">
      <w:pPr>
        <w:spacing w:beforeLines="50" w:afterLines="50" w:line="240" w:lineRule="atLeast"/>
        <w:rPr>
          <w:rFonts w:ascii="宋体" w:eastAsia="宋体" w:hAnsi="宋体" w:cs="Times New Roman" w:hint="eastAsia"/>
          <w:sz w:val="18"/>
          <w:szCs w:val="18"/>
        </w:rPr>
      </w:pPr>
      <w:r w:rsidRPr="005F71A1">
        <w:rPr>
          <w:rFonts w:ascii="宋体" w:eastAsia="宋体" w:hAnsi="宋体" w:cs="Times New Roman" w:hint="eastAsia"/>
          <w:sz w:val="18"/>
          <w:szCs w:val="18"/>
        </w:rPr>
        <w:t xml:space="preserve"> </w:t>
      </w:r>
    </w:p>
    <w:p w:rsidR="005F71A1" w:rsidRPr="005F71A1" w:rsidRDefault="005F71A1" w:rsidP="005F71A1">
      <w:pPr>
        <w:spacing w:beforeLines="50" w:afterLines="50" w:line="240" w:lineRule="atLeast"/>
        <w:rPr>
          <w:rFonts w:ascii="宋体" w:eastAsia="宋体" w:hAnsi="宋体" w:cs="Times New Roman" w:hint="eastAsia"/>
          <w:sz w:val="18"/>
          <w:szCs w:val="18"/>
        </w:rPr>
      </w:pPr>
    </w:p>
    <w:p w:rsidR="005F71A1" w:rsidRPr="005F71A1" w:rsidRDefault="005F71A1" w:rsidP="005F71A1">
      <w:pPr>
        <w:spacing w:beforeLines="50" w:afterLines="50" w:line="240" w:lineRule="atLeast"/>
        <w:rPr>
          <w:rFonts w:ascii="宋体" w:eastAsia="宋体" w:hAnsi="宋体" w:cs="Times New Roman" w:hint="eastAsia"/>
          <w:sz w:val="18"/>
          <w:szCs w:val="18"/>
        </w:rPr>
      </w:pPr>
      <w:r w:rsidRPr="005F71A1">
        <w:rPr>
          <w:rFonts w:ascii="宋体" w:eastAsia="宋体" w:hAnsi="宋体" w:cs="Times New Roman" w:hint="eastAsia"/>
          <w:sz w:val="18"/>
          <w:szCs w:val="18"/>
        </w:rPr>
        <w:t xml:space="preserve"> }while(hlist[d].key!=0);</w:t>
      </w:r>
    </w:p>
    <w:p w:rsidR="005F71A1" w:rsidRPr="005F71A1" w:rsidRDefault="005F71A1" w:rsidP="005F71A1">
      <w:pPr>
        <w:spacing w:beforeLines="50" w:afterLines="50" w:line="240" w:lineRule="atLeast"/>
        <w:rPr>
          <w:rFonts w:ascii="宋体" w:eastAsia="宋体" w:hAnsi="宋体" w:cs="Times New Roman" w:hint="eastAsia"/>
          <w:sz w:val="18"/>
          <w:szCs w:val="18"/>
        </w:rPr>
      </w:pPr>
    </w:p>
    <w:p w:rsidR="005F71A1" w:rsidRPr="005F71A1" w:rsidRDefault="005F71A1" w:rsidP="005F71A1">
      <w:pPr>
        <w:spacing w:beforeLines="50" w:afterLines="50" w:line="240" w:lineRule="atLeast"/>
        <w:rPr>
          <w:rFonts w:ascii="宋体" w:eastAsia="宋体" w:hAnsi="宋体" w:cs="Times New Roman" w:hint="eastAsia"/>
          <w:sz w:val="18"/>
          <w:szCs w:val="18"/>
        </w:rPr>
      </w:pPr>
      <w:r w:rsidRPr="005F71A1">
        <w:rPr>
          <w:rFonts w:ascii="宋体" w:eastAsia="宋体" w:hAnsi="宋体" w:cs="Times New Roman" w:hint="eastAsia"/>
          <w:sz w:val="18"/>
          <w:szCs w:val="18"/>
        </w:rPr>
        <w:t xml:space="preserve"> </w:t>
      </w:r>
    </w:p>
    <w:p w:rsidR="005F71A1" w:rsidRPr="005F71A1" w:rsidRDefault="005F71A1" w:rsidP="005F71A1">
      <w:pPr>
        <w:spacing w:beforeLines="50" w:afterLines="50" w:line="240" w:lineRule="atLeast"/>
        <w:rPr>
          <w:rFonts w:ascii="宋体" w:eastAsia="宋体" w:hAnsi="宋体" w:cs="Times New Roman" w:hint="eastAsia"/>
          <w:sz w:val="18"/>
          <w:szCs w:val="18"/>
        </w:rPr>
      </w:pPr>
    </w:p>
    <w:p w:rsidR="005F71A1" w:rsidRPr="005F71A1" w:rsidRDefault="005F71A1" w:rsidP="005F71A1">
      <w:pPr>
        <w:spacing w:beforeLines="50" w:afterLines="50" w:line="240" w:lineRule="atLeast"/>
        <w:rPr>
          <w:rFonts w:ascii="宋体" w:eastAsia="宋体" w:hAnsi="宋体" w:cs="Times New Roman" w:hint="eastAsia"/>
          <w:sz w:val="18"/>
          <w:szCs w:val="18"/>
        </w:rPr>
      </w:pPr>
      <w:r w:rsidRPr="005F71A1">
        <w:rPr>
          <w:rFonts w:ascii="宋体" w:eastAsia="宋体" w:hAnsi="宋体" w:cs="Times New Roman" w:hint="eastAsia"/>
          <w:sz w:val="18"/>
          <w:szCs w:val="18"/>
        </w:rPr>
        <w:t xml:space="preserve"> hlist[d].key=arr[i];</w:t>
      </w:r>
    </w:p>
    <w:p w:rsidR="005F71A1" w:rsidRPr="005F71A1" w:rsidRDefault="005F71A1" w:rsidP="005F71A1">
      <w:pPr>
        <w:spacing w:beforeLines="50" w:afterLines="50" w:line="240" w:lineRule="atLeast"/>
        <w:rPr>
          <w:rFonts w:ascii="宋体" w:eastAsia="宋体" w:hAnsi="宋体" w:cs="Times New Roman" w:hint="eastAsia"/>
          <w:sz w:val="18"/>
          <w:szCs w:val="18"/>
        </w:rPr>
      </w:pPr>
    </w:p>
    <w:p w:rsidR="005F71A1" w:rsidRPr="005F71A1" w:rsidRDefault="005F71A1" w:rsidP="005F71A1">
      <w:pPr>
        <w:spacing w:beforeLines="50" w:afterLines="50" w:line="240" w:lineRule="atLeast"/>
        <w:rPr>
          <w:rFonts w:ascii="宋体" w:eastAsia="宋体" w:hAnsi="宋体" w:cs="Times New Roman" w:hint="eastAsia"/>
          <w:sz w:val="18"/>
          <w:szCs w:val="18"/>
        </w:rPr>
      </w:pPr>
      <w:r w:rsidRPr="005F71A1">
        <w:rPr>
          <w:rFonts w:ascii="宋体" w:eastAsia="宋体" w:hAnsi="宋体" w:cs="Times New Roman" w:hint="eastAsia"/>
          <w:sz w:val="18"/>
          <w:szCs w:val="18"/>
        </w:rPr>
        <w:t xml:space="preserve">      hlist[d].si=sum+1;</w:t>
      </w:r>
    </w:p>
    <w:p w:rsidR="005F71A1" w:rsidRPr="005F71A1" w:rsidRDefault="005F71A1" w:rsidP="005F71A1">
      <w:pPr>
        <w:spacing w:beforeLines="50" w:afterLines="50" w:line="240" w:lineRule="atLeast"/>
        <w:rPr>
          <w:rFonts w:ascii="宋体" w:eastAsia="宋体" w:hAnsi="宋体" w:cs="Times New Roman" w:hint="eastAsia"/>
          <w:sz w:val="18"/>
          <w:szCs w:val="18"/>
        </w:rPr>
      </w:pPr>
      <w:r w:rsidRPr="005F71A1">
        <w:rPr>
          <w:rFonts w:ascii="宋体" w:eastAsia="宋体" w:hAnsi="宋体" w:cs="Times New Roman" w:hint="eastAsia"/>
          <w:sz w:val="18"/>
          <w:szCs w:val="18"/>
        </w:rPr>
        <w:t xml:space="preserve">    }    }</w:t>
      </w:r>
    </w:p>
    <w:p w:rsidR="005F71A1" w:rsidRPr="005F71A1" w:rsidRDefault="005F71A1" w:rsidP="005F71A1">
      <w:pPr>
        <w:spacing w:beforeLines="50" w:afterLines="50" w:line="240" w:lineRule="atLeast"/>
        <w:rPr>
          <w:rFonts w:ascii="宋体" w:eastAsia="宋体" w:hAnsi="宋体" w:cs="Times New Roman" w:hint="eastAsia"/>
          <w:sz w:val="18"/>
          <w:szCs w:val="18"/>
        </w:rPr>
      </w:pPr>
      <w:r w:rsidRPr="005F71A1">
        <w:rPr>
          <w:rFonts w:ascii="宋体" w:eastAsia="宋体" w:hAnsi="宋体" w:cs="Times New Roman" w:hint="eastAsia"/>
          <w:sz w:val="18"/>
          <w:szCs w:val="18"/>
        </w:rPr>
        <w:t xml:space="preserve"> }</w:t>
      </w:r>
    </w:p>
    <w:p w:rsidR="005F71A1" w:rsidRPr="005F71A1" w:rsidRDefault="005F71A1" w:rsidP="005F71A1">
      <w:pPr>
        <w:spacing w:beforeLines="50" w:afterLines="50" w:line="240" w:lineRule="atLeast"/>
        <w:rPr>
          <w:rFonts w:ascii="宋体" w:eastAsia="宋体" w:hAnsi="宋体" w:cs="Times New Roman" w:hint="eastAsia"/>
          <w:sz w:val="18"/>
          <w:szCs w:val="18"/>
        </w:rPr>
      </w:pPr>
    </w:p>
    <w:p w:rsidR="005F71A1" w:rsidRPr="006C597B" w:rsidRDefault="005F71A1" w:rsidP="005F71A1">
      <w:pPr>
        <w:spacing w:beforeLines="50" w:afterLines="50" w:line="240" w:lineRule="atLeast"/>
        <w:rPr>
          <w:rFonts w:ascii="宋体" w:eastAsia="宋体" w:hAnsi="宋体" w:cs="Times New Roman" w:hint="eastAsia"/>
          <w:sz w:val="18"/>
          <w:szCs w:val="18"/>
        </w:rPr>
      </w:pPr>
      <w:r w:rsidRPr="005F71A1">
        <w:rPr>
          <w:rFonts w:ascii="宋体" w:eastAsia="宋体" w:hAnsi="宋体" w:cs="Times New Roman" w:hint="eastAsia"/>
          <w:sz w:val="18"/>
          <w:szCs w:val="18"/>
        </w:rPr>
        <w:t>void dhash(int *arr,int n)</w:t>
      </w:r>
    </w:p>
    <w:p w:rsidR="005F71A1" w:rsidRPr="005F71A1" w:rsidRDefault="005F71A1" w:rsidP="005F71A1">
      <w:pPr>
        <w:spacing w:beforeLines="50" w:afterLines="50" w:line="240" w:lineRule="atLeast"/>
        <w:rPr>
          <w:rFonts w:ascii="宋体" w:eastAsia="宋体" w:hAnsi="宋体" w:cs="Times New Roman" w:hint="eastAsia"/>
          <w:sz w:val="18"/>
          <w:szCs w:val="18"/>
        </w:rPr>
      </w:pPr>
      <w:r w:rsidRPr="005F71A1">
        <w:rPr>
          <w:rFonts w:ascii="宋体" w:eastAsia="宋体" w:hAnsi="宋体" w:cs="Times New Roman" w:hint="eastAsia"/>
          <w:sz w:val="18"/>
          <w:szCs w:val="18"/>
        </w:rPr>
        <w:t>{ printf("哈希表显示为:");</w:t>
      </w:r>
    </w:p>
    <w:p w:rsidR="005F71A1" w:rsidRPr="005F71A1" w:rsidRDefault="005F71A1" w:rsidP="005F71A1">
      <w:pPr>
        <w:spacing w:beforeLines="50" w:afterLines="50" w:line="240" w:lineRule="atLeast"/>
        <w:rPr>
          <w:rFonts w:ascii="宋体" w:eastAsia="宋体" w:hAnsi="宋体" w:cs="Times New Roman" w:hint="eastAsia"/>
          <w:sz w:val="18"/>
          <w:szCs w:val="18"/>
        </w:rPr>
      </w:pPr>
      <w:r w:rsidRPr="005F71A1">
        <w:rPr>
          <w:rFonts w:ascii="宋体" w:eastAsia="宋体" w:hAnsi="宋体" w:cs="Times New Roman" w:hint="eastAsia"/>
          <w:sz w:val="18"/>
          <w:szCs w:val="18"/>
        </w:rPr>
        <w:t xml:space="preserve">  for(i=0;i&lt;11;i++)</w:t>
      </w:r>
    </w:p>
    <w:p w:rsidR="005F71A1" w:rsidRPr="006C597B" w:rsidRDefault="005F71A1" w:rsidP="005F71A1">
      <w:pPr>
        <w:spacing w:beforeLines="50" w:afterLines="50" w:line="240" w:lineRule="atLeast"/>
        <w:rPr>
          <w:rFonts w:ascii="宋体" w:eastAsia="宋体" w:hAnsi="宋体" w:cs="Times New Roman" w:hint="eastAsia"/>
          <w:sz w:val="18"/>
          <w:szCs w:val="18"/>
        </w:rPr>
      </w:pPr>
      <w:r w:rsidRPr="005F71A1">
        <w:rPr>
          <w:rFonts w:ascii="宋体" w:eastAsia="宋体" w:hAnsi="宋体" w:cs="Times New Roman" w:hint="eastAsia"/>
          <w:sz w:val="18"/>
          <w:szCs w:val="18"/>
        </w:rPr>
        <w:lastRenderedPageBreak/>
        <w:t xml:space="preserve">  printf("%4d",i); printf("\n");</w:t>
      </w:r>
    </w:p>
    <w:p w:rsidR="005F71A1" w:rsidRPr="005F71A1" w:rsidRDefault="005F71A1" w:rsidP="005F71A1">
      <w:pPr>
        <w:spacing w:beforeLines="50" w:afterLines="50" w:line="240" w:lineRule="atLeast"/>
        <w:rPr>
          <w:rFonts w:ascii="宋体" w:eastAsia="宋体" w:hAnsi="宋体" w:cs="Times New Roman" w:hint="eastAsia"/>
          <w:sz w:val="18"/>
          <w:szCs w:val="18"/>
        </w:rPr>
      </w:pPr>
      <w:r w:rsidRPr="005F71A1">
        <w:rPr>
          <w:rFonts w:ascii="宋体" w:eastAsia="宋体" w:hAnsi="宋体" w:cs="Times New Roman" w:hint="eastAsia"/>
          <w:sz w:val="18"/>
          <w:szCs w:val="18"/>
        </w:rPr>
        <w:t xml:space="preserve">  printf("哈希表关键字:");</w:t>
      </w:r>
    </w:p>
    <w:p w:rsidR="005F71A1" w:rsidRPr="005F71A1" w:rsidRDefault="005F71A1" w:rsidP="005F71A1">
      <w:pPr>
        <w:spacing w:beforeLines="50" w:afterLines="50" w:line="240" w:lineRule="atLeast"/>
        <w:rPr>
          <w:rFonts w:ascii="宋体" w:eastAsia="宋体" w:hAnsi="宋体" w:cs="Times New Roman" w:hint="eastAsia"/>
          <w:sz w:val="18"/>
          <w:szCs w:val="18"/>
        </w:rPr>
      </w:pPr>
      <w:r w:rsidRPr="005F71A1">
        <w:rPr>
          <w:rFonts w:ascii="宋体" w:eastAsia="宋体" w:hAnsi="宋体" w:cs="Times New Roman" w:hint="eastAsia"/>
          <w:sz w:val="18"/>
          <w:szCs w:val="18"/>
        </w:rPr>
        <w:t xml:space="preserve">  for(i=0;i&lt;11;i++)</w:t>
      </w:r>
    </w:p>
    <w:p w:rsidR="005F71A1" w:rsidRPr="005F71A1" w:rsidRDefault="005F71A1" w:rsidP="005F71A1">
      <w:pPr>
        <w:spacing w:beforeLines="50" w:afterLines="50" w:line="240" w:lineRule="atLeast"/>
        <w:rPr>
          <w:rFonts w:ascii="宋体" w:eastAsia="宋体" w:hAnsi="宋体" w:cs="Times New Roman" w:hint="eastAsia"/>
          <w:sz w:val="18"/>
          <w:szCs w:val="18"/>
        </w:rPr>
      </w:pPr>
      <w:r w:rsidRPr="005F71A1">
        <w:rPr>
          <w:rFonts w:ascii="宋体" w:eastAsia="宋体" w:hAnsi="宋体" w:cs="Times New Roman" w:hint="eastAsia"/>
          <w:sz w:val="18"/>
          <w:szCs w:val="18"/>
        </w:rPr>
        <w:t xml:space="preserve">  printf("%4d",hlist[i].key);</w:t>
      </w:r>
    </w:p>
    <w:p w:rsidR="005F71A1" w:rsidRPr="005F71A1" w:rsidRDefault="005F71A1" w:rsidP="005F71A1">
      <w:pPr>
        <w:spacing w:beforeLines="50" w:afterLines="50" w:line="240" w:lineRule="atLeast"/>
        <w:rPr>
          <w:rFonts w:ascii="宋体" w:eastAsia="宋体" w:hAnsi="宋体" w:cs="Times New Roman" w:hint="eastAsia"/>
          <w:sz w:val="18"/>
          <w:szCs w:val="18"/>
        </w:rPr>
      </w:pPr>
      <w:r w:rsidRPr="005F71A1">
        <w:rPr>
          <w:rFonts w:ascii="宋体" w:eastAsia="宋体" w:hAnsi="宋体" w:cs="Times New Roman" w:hint="eastAsia"/>
          <w:sz w:val="18"/>
          <w:szCs w:val="18"/>
        </w:rPr>
        <w:t xml:space="preserve">  printf("\n");</w:t>
      </w:r>
    </w:p>
    <w:p w:rsidR="005F71A1" w:rsidRPr="005F71A1" w:rsidRDefault="005F71A1" w:rsidP="005F71A1">
      <w:pPr>
        <w:spacing w:beforeLines="50" w:afterLines="50" w:line="240" w:lineRule="atLeast"/>
        <w:rPr>
          <w:rFonts w:ascii="宋体" w:eastAsia="宋体" w:hAnsi="宋体" w:cs="Times New Roman" w:hint="eastAsia"/>
          <w:sz w:val="18"/>
          <w:szCs w:val="18"/>
        </w:rPr>
      </w:pPr>
      <w:r w:rsidRPr="005F71A1">
        <w:rPr>
          <w:rFonts w:ascii="宋体" w:eastAsia="宋体" w:hAnsi="宋体" w:cs="Times New Roman" w:hint="eastAsia"/>
          <w:sz w:val="18"/>
          <w:szCs w:val="18"/>
        </w:rPr>
        <w:t xml:space="preserve">  printf("查找长度是:  ");</w:t>
      </w:r>
    </w:p>
    <w:p w:rsidR="005F71A1" w:rsidRPr="005F71A1" w:rsidRDefault="005F71A1" w:rsidP="005F71A1">
      <w:pPr>
        <w:spacing w:beforeLines="50" w:afterLines="50" w:line="240" w:lineRule="atLeast"/>
        <w:rPr>
          <w:rFonts w:ascii="宋体" w:eastAsia="宋体" w:hAnsi="宋体" w:cs="Times New Roman" w:hint="eastAsia"/>
          <w:sz w:val="18"/>
          <w:szCs w:val="18"/>
        </w:rPr>
      </w:pPr>
      <w:r w:rsidRPr="005F71A1">
        <w:rPr>
          <w:rFonts w:ascii="宋体" w:eastAsia="宋体" w:hAnsi="宋体" w:cs="Times New Roman" w:hint="eastAsia"/>
          <w:sz w:val="18"/>
          <w:szCs w:val="18"/>
        </w:rPr>
        <w:t xml:space="preserve">  for(i=0;i&lt;11;i++)</w:t>
      </w:r>
    </w:p>
    <w:p w:rsidR="005F71A1" w:rsidRPr="006C597B" w:rsidRDefault="005F71A1" w:rsidP="005F71A1">
      <w:pPr>
        <w:spacing w:beforeLines="50" w:afterLines="50" w:line="240" w:lineRule="atLeast"/>
        <w:rPr>
          <w:rFonts w:ascii="宋体" w:eastAsia="宋体" w:hAnsi="宋体" w:cs="Times New Roman" w:hint="eastAsia"/>
          <w:sz w:val="18"/>
          <w:szCs w:val="18"/>
        </w:rPr>
      </w:pPr>
      <w:r w:rsidRPr="005F71A1">
        <w:rPr>
          <w:rFonts w:ascii="宋体" w:eastAsia="宋体" w:hAnsi="宋体" w:cs="Times New Roman" w:hint="eastAsia"/>
          <w:sz w:val="18"/>
          <w:szCs w:val="18"/>
        </w:rPr>
        <w:t xml:space="preserve">  printf("%4d",hlist[i].si);</w:t>
      </w:r>
    </w:p>
    <w:p w:rsidR="005F71A1" w:rsidRPr="005F71A1" w:rsidRDefault="005F71A1" w:rsidP="005F71A1">
      <w:pPr>
        <w:spacing w:beforeLines="50" w:afterLines="50" w:line="240" w:lineRule="atLeast"/>
        <w:rPr>
          <w:rFonts w:ascii="宋体" w:eastAsia="宋体" w:hAnsi="宋体" w:cs="Times New Roman" w:hint="eastAsia"/>
          <w:sz w:val="18"/>
          <w:szCs w:val="18"/>
        </w:rPr>
      </w:pPr>
      <w:r w:rsidRPr="005F71A1">
        <w:rPr>
          <w:rFonts w:ascii="宋体" w:eastAsia="宋体" w:hAnsi="宋体" w:cs="Times New Roman" w:hint="eastAsia"/>
          <w:sz w:val="18"/>
          <w:szCs w:val="18"/>
        </w:rPr>
        <w:t xml:space="preserve">  printf("\n");</w:t>
      </w:r>
    </w:p>
    <w:p w:rsidR="005F71A1" w:rsidRPr="005F71A1" w:rsidRDefault="005F71A1" w:rsidP="005F71A1">
      <w:pPr>
        <w:spacing w:beforeLines="50" w:afterLines="50" w:line="240" w:lineRule="atLeast"/>
        <w:rPr>
          <w:rFonts w:ascii="宋体" w:eastAsia="宋体" w:hAnsi="宋体" w:cs="Times New Roman" w:hint="eastAsia"/>
          <w:sz w:val="18"/>
          <w:szCs w:val="18"/>
        </w:rPr>
      </w:pPr>
      <w:r w:rsidRPr="005F71A1">
        <w:rPr>
          <w:rFonts w:ascii="宋体" w:eastAsia="宋体" w:hAnsi="宋体" w:cs="Times New Roman" w:hint="eastAsia"/>
          <w:sz w:val="18"/>
          <w:szCs w:val="18"/>
        </w:rPr>
        <w:t xml:space="preserve">  average=0.0;</w:t>
      </w:r>
    </w:p>
    <w:p w:rsidR="005F71A1" w:rsidRPr="005F71A1" w:rsidRDefault="005F71A1" w:rsidP="005F71A1">
      <w:pPr>
        <w:spacing w:beforeLines="50" w:afterLines="50" w:line="240" w:lineRule="atLeast"/>
        <w:rPr>
          <w:rFonts w:ascii="宋体" w:eastAsia="宋体" w:hAnsi="宋体" w:cs="Times New Roman" w:hint="eastAsia"/>
          <w:sz w:val="18"/>
          <w:szCs w:val="18"/>
        </w:rPr>
      </w:pPr>
      <w:r w:rsidRPr="005F71A1">
        <w:rPr>
          <w:rFonts w:ascii="宋体" w:eastAsia="宋体" w:hAnsi="宋体" w:cs="Times New Roman" w:hint="eastAsia"/>
          <w:sz w:val="18"/>
          <w:szCs w:val="18"/>
        </w:rPr>
        <w:t xml:space="preserve">  for(i=0;i&lt;11;i++)</w:t>
      </w:r>
    </w:p>
    <w:p w:rsidR="005F71A1" w:rsidRPr="005F71A1" w:rsidRDefault="005F71A1" w:rsidP="005F71A1">
      <w:pPr>
        <w:spacing w:beforeLines="50" w:afterLines="50" w:line="240" w:lineRule="atLeast"/>
        <w:rPr>
          <w:rFonts w:ascii="宋体" w:eastAsia="宋体" w:hAnsi="宋体" w:cs="Times New Roman" w:hint="eastAsia"/>
          <w:sz w:val="18"/>
          <w:szCs w:val="18"/>
        </w:rPr>
      </w:pPr>
      <w:r w:rsidRPr="005F71A1">
        <w:rPr>
          <w:rFonts w:ascii="宋体" w:eastAsia="宋体" w:hAnsi="宋体" w:cs="Times New Roman" w:hint="eastAsia"/>
          <w:sz w:val="18"/>
          <w:szCs w:val="18"/>
        </w:rPr>
        <w:t xml:space="preserve">  average=average+hlist[i].si;</w:t>
      </w:r>
    </w:p>
    <w:p w:rsidR="005F71A1" w:rsidRPr="005F71A1" w:rsidRDefault="005F71A1" w:rsidP="005F71A1">
      <w:pPr>
        <w:spacing w:beforeLines="50" w:afterLines="50" w:line="240" w:lineRule="atLeast"/>
        <w:rPr>
          <w:rFonts w:ascii="宋体" w:eastAsia="宋体" w:hAnsi="宋体" w:cs="Times New Roman" w:hint="eastAsia"/>
          <w:sz w:val="18"/>
          <w:szCs w:val="18"/>
        </w:rPr>
      </w:pPr>
      <w:r w:rsidRPr="005F71A1">
        <w:rPr>
          <w:rFonts w:ascii="宋体" w:eastAsia="宋体" w:hAnsi="宋体" w:cs="Times New Roman" w:hint="eastAsia"/>
          <w:sz w:val="18"/>
          <w:szCs w:val="18"/>
        </w:rPr>
        <w:t xml:space="preserve">  average=average/n;</w:t>
      </w:r>
    </w:p>
    <w:p w:rsidR="005F71A1" w:rsidRPr="005F71A1" w:rsidRDefault="005F71A1" w:rsidP="005F71A1">
      <w:pPr>
        <w:spacing w:beforeLines="50" w:afterLines="50" w:line="240" w:lineRule="atLeast"/>
        <w:rPr>
          <w:rFonts w:ascii="宋体" w:eastAsia="宋体" w:hAnsi="宋体" w:cs="Times New Roman" w:hint="eastAsia"/>
          <w:sz w:val="18"/>
          <w:szCs w:val="18"/>
        </w:rPr>
      </w:pPr>
      <w:r w:rsidRPr="005F71A1">
        <w:rPr>
          <w:rFonts w:ascii="宋体" w:eastAsia="宋体" w:hAnsi="宋体" w:cs="Times New Roman" w:hint="eastAsia"/>
          <w:sz w:val="18"/>
          <w:szCs w:val="18"/>
        </w:rPr>
        <w:t xml:space="preserve">  printf("平均长度:asl(%d)=%f\n",n,average);</w:t>
      </w:r>
    </w:p>
    <w:p w:rsidR="005F71A1" w:rsidRPr="005F71A1" w:rsidRDefault="005F71A1" w:rsidP="005F71A1">
      <w:pPr>
        <w:spacing w:beforeLines="50" w:afterLines="50" w:line="240" w:lineRule="atLeast"/>
        <w:rPr>
          <w:rFonts w:ascii="宋体" w:eastAsia="宋体" w:hAnsi="宋体" w:cs="Times New Roman" w:hint="eastAsia"/>
          <w:sz w:val="18"/>
          <w:szCs w:val="18"/>
        </w:rPr>
      </w:pPr>
      <w:r w:rsidRPr="005F71A1">
        <w:rPr>
          <w:rFonts w:ascii="宋体" w:eastAsia="宋体" w:hAnsi="宋体" w:cs="Times New Roman" w:hint="eastAsia"/>
          <w:sz w:val="18"/>
          <w:szCs w:val="18"/>
        </w:rPr>
        <w:t xml:space="preserve"> }</w:t>
      </w:r>
    </w:p>
    <w:p w:rsidR="005F71A1" w:rsidRPr="005F71A1" w:rsidRDefault="005F71A1" w:rsidP="005F71A1">
      <w:pPr>
        <w:spacing w:beforeLines="50" w:afterLines="50" w:line="240" w:lineRule="atLeast"/>
        <w:rPr>
          <w:rFonts w:ascii="宋体" w:eastAsia="宋体" w:hAnsi="宋体" w:cs="Times New Roman" w:hint="eastAsia"/>
          <w:sz w:val="18"/>
          <w:szCs w:val="18"/>
        </w:rPr>
      </w:pPr>
      <w:r w:rsidRPr="005F71A1">
        <w:rPr>
          <w:rFonts w:ascii="宋体" w:eastAsia="宋体" w:hAnsi="宋体" w:cs="Times New Roman" w:hint="eastAsia"/>
          <w:sz w:val="18"/>
          <w:szCs w:val="18"/>
        </w:rPr>
        <w:t>void main()</w:t>
      </w:r>
    </w:p>
    <w:p w:rsidR="005F71A1" w:rsidRPr="005F71A1" w:rsidRDefault="005F71A1" w:rsidP="005F71A1">
      <w:pPr>
        <w:spacing w:beforeLines="50" w:afterLines="50" w:line="240" w:lineRule="atLeast"/>
        <w:rPr>
          <w:rFonts w:ascii="宋体" w:eastAsia="宋体" w:hAnsi="宋体" w:cs="Times New Roman" w:hint="eastAsia"/>
          <w:sz w:val="18"/>
          <w:szCs w:val="18"/>
        </w:rPr>
      </w:pPr>
      <w:r w:rsidRPr="005F71A1">
        <w:rPr>
          <w:rFonts w:ascii="宋体" w:eastAsia="宋体" w:hAnsi="宋体" w:cs="Times New Roman" w:hint="eastAsia"/>
          <w:sz w:val="18"/>
          <w:szCs w:val="18"/>
        </w:rPr>
        <w:t>{</w:t>
      </w:r>
    </w:p>
    <w:p w:rsidR="005F71A1" w:rsidRPr="005F71A1" w:rsidRDefault="005F71A1" w:rsidP="005F71A1">
      <w:pPr>
        <w:spacing w:beforeLines="50" w:afterLines="50" w:line="240" w:lineRule="atLeast"/>
        <w:rPr>
          <w:rFonts w:ascii="宋体" w:eastAsia="宋体" w:hAnsi="宋体" w:cs="Times New Roman" w:hint="eastAsia"/>
          <w:sz w:val="18"/>
          <w:szCs w:val="18"/>
        </w:rPr>
      </w:pPr>
      <w:r w:rsidRPr="005F71A1">
        <w:rPr>
          <w:rFonts w:ascii="宋体" w:eastAsia="宋体" w:hAnsi="宋体" w:cs="Times New Roman" w:hint="eastAsia"/>
          <w:sz w:val="18"/>
          <w:szCs w:val="18"/>
        </w:rPr>
        <w:t xml:space="preserve"> int count;</w:t>
      </w:r>
    </w:p>
    <w:p w:rsidR="005F71A1" w:rsidRPr="005F71A1" w:rsidRDefault="005F71A1" w:rsidP="005F71A1">
      <w:pPr>
        <w:spacing w:beforeLines="50" w:afterLines="50" w:line="240" w:lineRule="atLeast"/>
        <w:rPr>
          <w:rFonts w:ascii="宋体" w:eastAsia="宋体" w:hAnsi="宋体" w:cs="Times New Roman" w:hint="eastAsia"/>
          <w:sz w:val="18"/>
          <w:szCs w:val="18"/>
        </w:rPr>
      </w:pPr>
      <w:r w:rsidRPr="005F71A1">
        <w:rPr>
          <w:rFonts w:ascii="宋体" w:eastAsia="宋体" w:hAnsi="宋体" w:cs="Times New Roman" w:hint="eastAsia"/>
          <w:sz w:val="18"/>
          <w:szCs w:val="18"/>
        </w:rPr>
        <w:t xml:space="preserve"> int arr[LENGTH];</w:t>
      </w:r>
    </w:p>
    <w:p w:rsidR="005F71A1" w:rsidRPr="005F71A1" w:rsidRDefault="005F71A1" w:rsidP="005F71A1">
      <w:pPr>
        <w:spacing w:beforeLines="50" w:afterLines="50" w:line="240" w:lineRule="atLeast"/>
        <w:rPr>
          <w:rFonts w:ascii="宋体" w:eastAsia="宋体" w:hAnsi="宋体" w:cs="Times New Roman" w:hint="eastAsia"/>
          <w:sz w:val="18"/>
          <w:szCs w:val="18"/>
        </w:rPr>
      </w:pPr>
      <w:r w:rsidRPr="005F71A1">
        <w:rPr>
          <w:rFonts w:ascii="宋体" w:eastAsia="宋体" w:hAnsi="宋体" w:cs="Times New Roman" w:hint="eastAsia"/>
          <w:sz w:val="18"/>
          <w:szCs w:val="18"/>
        </w:rPr>
        <w:t xml:space="preserve"> ElemType item;</w:t>
      </w:r>
    </w:p>
    <w:p w:rsidR="005F71A1" w:rsidRPr="005F71A1" w:rsidRDefault="005F71A1" w:rsidP="005F71A1">
      <w:pPr>
        <w:spacing w:beforeLines="50" w:afterLines="50" w:line="240" w:lineRule="atLeast"/>
        <w:rPr>
          <w:rFonts w:ascii="宋体" w:eastAsia="宋体" w:hAnsi="宋体" w:cs="Times New Roman" w:hint="eastAsia"/>
          <w:sz w:val="18"/>
          <w:szCs w:val="18"/>
        </w:rPr>
      </w:pPr>
      <w:r w:rsidRPr="005F71A1">
        <w:rPr>
          <w:rFonts w:ascii="宋体" w:eastAsia="宋体" w:hAnsi="宋体" w:cs="Times New Roman" w:hint="eastAsia"/>
          <w:sz w:val="18"/>
          <w:szCs w:val="18"/>
        </w:rPr>
        <w:t xml:space="preserve"> char choice;</w:t>
      </w:r>
    </w:p>
    <w:p w:rsidR="005F71A1" w:rsidRPr="005F71A1" w:rsidRDefault="005F71A1" w:rsidP="005F71A1">
      <w:pPr>
        <w:spacing w:beforeLines="50" w:afterLines="50" w:line="240" w:lineRule="atLeast"/>
        <w:rPr>
          <w:rFonts w:ascii="宋体" w:eastAsia="宋体" w:hAnsi="宋体" w:cs="Times New Roman" w:hint="eastAsia"/>
          <w:sz w:val="18"/>
          <w:szCs w:val="18"/>
        </w:rPr>
      </w:pPr>
      <w:r w:rsidRPr="005F71A1">
        <w:rPr>
          <w:rFonts w:ascii="宋体" w:eastAsia="宋体" w:hAnsi="宋体" w:cs="Times New Roman" w:hint="eastAsia"/>
          <w:sz w:val="18"/>
          <w:szCs w:val="18"/>
        </w:rPr>
        <w:t xml:space="preserve"> BSTree root = NULL, ret; /* 必须赋予NULL值，否则出错 */</w:t>
      </w:r>
    </w:p>
    <w:p w:rsidR="005F71A1" w:rsidRPr="005F71A1" w:rsidRDefault="005F71A1" w:rsidP="005F71A1">
      <w:pPr>
        <w:spacing w:beforeLines="50" w:afterLines="50" w:line="240" w:lineRule="atLeast"/>
        <w:rPr>
          <w:rFonts w:ascii="宋体" w:eastAsia="宋体" w:hAnsi="宋体" w:cs="Times New Roman" w:hint="eastAsia"/>
          <w:sz w:val="18"/>
          <w:szCs w:val="18"/>
        </w:rPr>
      </w:pPr>
      <w:r w:rsidRPr="005F71A1">
        <w:rPr>
          <w:rFonts w:ascii="宋体" w:eastAsia="宋体" w:hAnsi="宋体" w:cs="Times New Roman" w:hint="eastAsia"/>
          <w:sz w:val="18"/>
          <w:szCs w:val="18"/>
        </w:rPr>
        <w:t xml:space="preserve"> BOOL finish = FALSE;</w:t>
      </w:r>
    </w:p>
    <w:p w:rsidR="005F71A1" w:rsidRPr="005F71A1" w:rsidRDefault="005F71A1" w:rsidP="005F71A1">
      <w:pPr>
        <w:spacing w:beforeLines="50" w:afterLines="50" w:line="240" w:lineRule="atLeast"/>
        <w:rPr>
          <w:rFonts w:ascii="宋体" w:eastAsia="宋体" w:hAnsi="宋体" w:cs="Times New Roman" w:hint="eastAsia"/>
          <w:sz w:val="18"/>
          <w:szCs w:val="18"/>
        </w:rPr>
      </w:pPr>
      <w:r w:rsidRPr="005F71A1">
        <w:rPr>
          <w:rFonts w:ascii="宋体" w:eastAsia="宋体" w:hAnsi="宋体" w:cs="Times New Roman" w:hint="eastAsia"/>
          <w:sz w:val="18"/>
          <w:szCs w:val="18"/>
        </w:rPr>
        <w:t xml:space="preserve"> printf("请输入你的数据的个数:\n");</w:t>
      </w:r>
    </w:p>
    <w:p w:rsidR="005F71A1" w:rsidRPr="005F71A1" w:rsidRDefault="005F71A1" w:rsidP="005F71A1">
      <w:pPr>
        <w:spacing w:beforeLines="50" w:afterLines="50" w:line="240" w:lineRule="atLeast"/>
        <w:rPr>
          <w:rFonts w:ascii="宋体" w:eastAsia="宋体" w:hAnsi="宋体" w:cs="Times New Roman" w:hint="eastAsia"/>
          <w:sz w:val="18"/>
          <w:szCs w:val="18"/>
        </w:rPr>
      </w:pPr>
      <w:r w:rsidRPr="005F71A1">
        <w:rPr>
          <w:rFonts w:ascii="宋体" w:eastAsia="宋体" w:hAnsi="宋体" w:cs="Times New Roman" w:hint="eastAsia"/>
          <w:sz w:val="18"/>
          <w:szCs w:val="18"/>
        </w:rPr>
        <w:t xml:space="preserve"> scanf("%d",&amp;count);</w:t>
      </w:r>
    </w:p>
    <w:p w:rsidR="005F71A1" w:rsidRPr="005F71A1" w:rsidRDefault="005F71A1" w:rsidP="005F71A1">
      <w:pPr>
        <w:spacing w:beforeLines="50" w:afterLines="50" w:line="240" w:lineRule="atLeast"/>
        <w:rPr>
          <w:rFonts w:ascii="宋体" w:eastAsia="宋体" w:hAnsi="宋体" w:cs="Times New Roman" w:hint="eastAsia"/>
          <w:sz w:val="18"/>
          <w:szCs w:val="18"/>
        </w:rPr>
      </w:pPr>
      <w:r w:rsidRPr="005F71A1">
        <w:rPr>
          <w:rFonts w:ascii="宋体" w:eastAsia="宋体" w:hAnsi="宋体" w:cs="Times New Roman" w:hint="eastAsia"/>
          <w:sz w:val="18"/>
          <w:szCs w:val="18"/>
        </w:rPr>
        <w:t xml:space="preserve"> printf("请输入%d个数据\n",count);</w:t>
      </w:r>
    </w:p>
    <w:p w:rsidR="005F71A1" w:rsidRPr="005F71A1" w:rsidRDefault="005F71A1" w:rsidP="005F71A1">
      <w:pPr>
        <w:spacing w:beforeLines="50" w:afterLines="50" w:line="240" w:lineRule="atLeast"/>
        <w:rPr>
          <w:rFonts w:ascii="宋体" w:eastAsia="宋体" w:hAnsi="宋体" w:cs="Times New Roman" w:hint="eastAsia"/>
          <w:sz w:val="18"/>
          <w:szCs w:val="18"/>
        </w:rPr>
      </w:pPr>
      <w:r w:rsidRPr="005F71A1">
        <w:rPr>
          <w:rFonts w:ascii="宋体" w:eastAsia="宋体" w:hAnsi="宋体" w:cs="Times New Roman" w:hint="eastAsia"/>
          <w:sz w:val="18"/>
          <w:szCs w:val="18"/>
        </w:rPr>
        <w:t xml:space="preserve"> for(int i=0;i&lt;count;i++)</w:t>
      </w:r>
    </w:p>
    <w:p w:rsidR="005F71A1" w:rsidRPr="005F71A1" w:rsidRDefault="005F71A1" w:rsidP="005F71A1">
      <w:pPr>
        <w:spacing w:beforeLines="50" w:afterLines="50" w:line="240" w:lineRule="atLeast"/>
        <w:rPr>
          <w:rFonts w:ascii="宋体" w:eastAsia="宋体" w:hAnsi="宋体" w:cs="Times New Roman" w:hint="eastAsia"/>
          <w:sz w:val="18"/>
          <w:szCs w:val="18"/>
        </w:rPr>
      </w:pPr>
      <w:r w:rsidRPr="005F71A1">
        <w:rPr>
          <w:rFonts w:ascii="宋体" w:eastAsia="宋体" w:hAnsi="宋体" w:cs="Times New Roman" w:hint="eastAsia"/>
          <w:sz w:val="18"/>
          <w:szCs w:val="18"/>
        </w:rPr>
        <w:t xml:space="preserve"> {</w:t>
      </w:r>
    </w:p>
    <w:p w:rsidR="005F71A1" w:rsidRPr="005F71A1" w:rsidRDefault="005F71A1" w:rsidP="005F71A1">
      <w:pPr>
        <w:spacing w:beforeLines="50" w:afterLines="50" w:line="240" w:lineRule="atLeast"/>
        <w:rPr>
          <w:rFonts w:ascii="宋体" w:eastAsia="宋体" w:hAnsi="宋体" w:cs="Times New Roman" w:hint="eastAsia"/>
          <w:sz w:val="18"/>
          <w:szCs w:val="18"/>
        </w:rPr>
      </w:pPr>
      <w:r w:rsidRPr="005F71A1">
        <w:rPr>
          <w:rFonts w:ascii="宋体" w:eastAsia="宋体" w:hAnsi="宋体" w:cs="Times New Roman" w:hint="eastAsia"/>
          <w:sz w:val="18"/>
          <w:szCs w:val="18"/>
        </w:rPr>
        <w:t xml:space="preserve">  scanf("%d",&amp;arr[i]);</w:t>
      </w:r>
    </w:p>
    <w:p w:rsidR="005F71A1" w:rsidRPr="005F71A1" w:rsidRDefault="005F71A1" w:rsidP="005F71A1">
      <w:pPr>
        <w:spacing w:beforeLines="50" w:afterLines="50" w:line="240" w:lineRule="atLeast"/>
        <w:rPr>
          <w:rFonts w:ascii="宋体" w:eastAsia="宋体" w:hAnsi="宋体" w:cs="Times New Roman" w:hint="eastAsia"/>
          <w:sz w:val="18"/>
          <w:szCs w:val="18"/>
        </w:rPr>
      </w:pPr>
      <w:r w:rsidRPr="005F71A1">
        <w:rPr>
          <w:rFonts w:ascii="宋体" w:eastAsia="宋体" w:hAnsi="宋体" w:cs="Times New Roman" w:hint="eastAsia"/>
          <w:sz w:val="18"/>
          <w:szCs w:val="18"/>
        </w:rPr>
        <w:t xml:space="preserve">  item=arr[i];</w:t>
      </w:r>
    </w:p>
    <w:p w:rsidR="005F71A1" w:rsidRPr="005F71A1" w:rsidRDefault="005F71A1" w:rsidP="005F71A1">
      <w:pPr>
        <w:spacing w:beforeLines="50" w:afterLines="50" w:line="240" w:lineRule="atLeast"/>
        <w:rPr>
          <w:rFonts w:ascii="宋体" w:eastAsia="宋体" w:hAnsi="宋体" w:cs="Times New Roman" w:hint="eastAsia"/>
          <w:sz w:val="18"/>
          <w:szCs w:val="18"/>
        </w:rPr>
      </w:pPr>
      <w:r w:rsidRPr="005F71A1">
        <w:rPr>
          <w:rFonts w:ascii="宋体" w:eastAsia="宋体" w:hAnsi="宋体" w:cs="Times New Roman" w:hint="eastAsia"/>
          <w:sz w:val="18"/>
          <w:szCs w:val="18"/>
        </w:rPr>
        <w:lastRenderedPageBreak/>
        <w:t xml:space="preserve">  if (-10000 != item)</w:t>
      </w:r>
    </w:p>
    <w:p w:rsidR="005F71A1" w:rsidRPr="005F71A1" w:rsidRDefault="005F71A1" w:rsidP="005F71A1">
      <w:pPr>
        <w:spacing w:beforeLines="50" w:afterLines="50" w:line="240" w:lineRule="atLeast"/>
        <w:rPr>
          <w:rFonts w:ascii="宋体" w:eastAsia="宋体" w:hAnsi="宋体" w:cs="Times New Roman" w:hint="eastAsia"/>
          <w:sz w:val="18"/>
          <w:szCs w:val="18"/>
        </w:rPr>
      </w:pPr>
      <w:r w:rsidRPr="005F71A1">
        <w:rPr>
          <w:rFonts w:ascii="宋体" w:eastAsia="宋体" w:hAnsi="宋体" w:cs="Times New Roman" w:hint="eastAsia"/>
          <w:sz w:val="18"/>
          <w:szCs w:val="18"/>
        </w:rPr>
        <w:t xml:space="preserve">     Insert(&amp;root,item);</w:t>
      </w:r>
    </w:p>
    <w:p w:rsidR="005F71A1" w:rsidRPr="005F71A1" w:rsidRDefault="005F71A1" w:rsidP="005F71A1">
      <w:pPr>
        <w:spacing w:beforeLines="50" w:afterLines="50" w:line="240" w:lineRule="atLeast"/>
        <w:rPr>
          <w:rFonts w:ascii="宋体" w:eastAsia="宋体" w:hAnsi="宋体" w:cs="Times New Roman" w:hint="eastAsia"/>
          <w:sz w:val="18"/>
          <w:szCs w:val="18"/>
        </w:rPr>
      </w:pPr>
      <w:r w:rsidRPr="005F71A1">
        <w:rPr>
          <w:rFonts w:ascii="宋体" w:eastAsia="宋体" w:hAnsi="宋体" w:cs="Times New Roman" w:hint="eastAsia"/>
          <w:sz w:val="18"/>
          <w:szCs w:val="18"/>
        </w:rPr>
        <w:t xml:space="preserve"> }</w:t>
      </w:r>
    </w:p>
    <w:p w:rsidR="005F71A1" w:rsidRPr="005F71A1" w:rsidRDefault="005F71A1" w:rsidP="005F71A1">
      <w:pPr>
        <w:spacing w:beforeLines="50" w:afterLines="50" w:line="240" w:lineRule="atLeast"/>
        <w:rPr>
          <w:rFonts w:ascii="宋体" w:eastAsia="宋体" w:hAnsi="宋体" w:cs="Times New Roman" w:hint="eastAsia"/>
          <w:sz w:val="18"/>
          <w:szCs w:val="18"/>
        </w:rPr>
      </w:pPr>
      <w:r w:rsidRPr="005F71A1">
        <w:rPr>
          <w:rFonts w:ascii="宋体" w:eastAsia="宋体" w:hAnsi="宋体" w:cs="Times New Roman" w:hint="eastAsia"/>
          <w:sz w:val="18"/>
          <w:szCs w:val="18"/>
        </w:rPr>
        <w:t xml:space="preserve"> printf("当前已经生成的数列：\n");</w:t>
      </w:r>
    </w:p>
    <w:p w:rsidR="005F71A1" w:rsidRPr="005F71A1" w:rsidRDefault="005F71A1" w:rsidP="005F71A1">
      <w:pPr>
        <w:spacing w:beforeLines="50" w:afterLines="50" w:line="240" w:lineRule="atLeast"/>
        <w:rPr>
          <w:rFonts w:ascii="宋体" w:eastAsia="宋体" w:hAnsi="宋体" w:cs="Times New Roman" w:hint="eastAsia"/>
          <w:sz w:val="18"/>
          <w:szCs w:val="18"/>
        </w:rPr>
      </w:pPr>
      <w:r w:rsidRPr="005F71A1">
        <w:rPr>
          <w:rFonts w:ascii="宋体" w:eastAsia="宋体" w:hAnsi="宋体" w:cs="Times New Roman" w:hint="eastAsia"/>
          <w:sz w:val="18"/>
          <w:szCs w:val="18"/>
        </w:rPr>
        <w:t xml:space="preserve"> for( i=0;i&lt;count;i++)</w:t>
      </w:r>
    </w:p>
    <w:p w:rsidR="005F71A1" w:rsidRPr="005F71A1" w:rsidRDefault="005F71A1" w:rsidP="005F71A1">
      <w:pPr>
        <w:spacing w:beforeLines="50" w:afterLines="50" w:line="240" w:lineRule="atLeast"/>
        <w:rPr>
          <w:rFonts w:ascii="宋体" w:eastAsia="宋体" w:hAnsi="宋体" w:cs="Times New Roman" w:hint="eastAsia"/>
          <w:sz w:val="18"/>
          <w:szCs w:val="18"/>
        </w:rPr>
      </w:pPr>
      <w:r w:rsidRPr="005F71A1">
        <w:rPr>
          <w:rFonts w:ascii="宋体" w:eastAsia="宋体" w:hAnsi="宋体" w:cs="Times New Roman" w:hint="eastAsia"/>
          <w:sz w:val="18"/>
          <w:szCs w:val="18"/>
        </w:rPr>
        <w:t xml:space="preserve"> {</w:t>
      </w:r>
    </w:p>
    <w:p w:rsidR="005F71A1" w:rsidRPr="005F71A1" w:rsidRDefault="005F71A1" w:rsidP="005F71A1">
      <w:pPr>
        <w:spacing w:beforeLines="50" w:afterLines="50" w:line="240" w:lineRule="atLeast"/>
        <w:rPr>
          <w:rFonts w:ascii="宋体" w:eastAsia="宋体" w:hAnsi="宋体" w:cs="Times New Roman" w:hint="eastAsia"/>
          <w:sz w:val="18"/>
          <w:szCs w:val="18"/>
        </w:rPr>
      </w:pPr>
      <w:r w:rsidRPr="005F71A1">
        <w:rPr>
          <w:rFonts w:ascii="宋体" w:eastAsia="宋体" w:hAnsi="宋体" w:cs="Times New Roman" w:hint="eastAsia"/>
          <w:sz w:val="18"/>
          <w:szCs w:val="18"/>
        </w:rPr>
        <w:t xml:space="preserve">  printf("%d ",arr[i]);</w:t>
      </w:r>
    </w:p>
    <w:p w:rsidR="005F71A1" w:rsidRPr="005F71A1" w:rsidRDefault="005F71A1" w:rsidP="005F71A1">
      <w:pPr>
        <w:spacing w:beforeLines="50" w:afterLines="50" w:line="240" w:lineRule="atLeast"/>
        <w:rPr>
          <w:rFonts w:ascii="宋体" w:eastAsia="宋体" w:hAnsi="宋体" w:cs="Times New Roman" w:hint="eastAsia"/>
          <w:sz w:val="18"/>
          <w:szCs w:val="18"/>
        </w:rPr>
      </w:pPr>
      <w:r w:rsidRPr="005F71A1">
        <w:rPr>
          <w:rFonts w:ascii="宋体" w:eastAsia="宋体" w:hAnsi="宋体" w:cs="Times New Roman" w:hint="eastAsia"/>
          <w:sz w:val="18"/>
          <w:szCs w:val="18"/>
        </w:rPr>
        <w:t xml:space="preserve"> }</w:t>
      </w:r>
    </w:p>
    <w:p w:rsidR="005F71A1" w:rsidRPr="005F71A1" w:rsidRDefault="005F71A1" w:rsidP="005F71A1">
      <w:pPr>
        <w:spacing w:beforeLines="50" w:afterLines="50" w:line="240" w:lineRule="atLeast"/>
        <w:rPr>
          <w:rFonts w:ascii="宋体" w:eastAsia="宋体" w:hAnsi="宋体" w:cs="Times New Roman" w:hint="eastAsia"/>
          <w:sz w:val="18"/>
          <w:szCs w:val="18"/>
        </w:rPr>
      </w:pPr>
      <w:r w:rsidRPr="005F71A1">
        <w:rPr>
          <w:rFonts w:ascii="宋体" w:eastAsia="宋体" w:hAnsi="宋体" w:cs="Times New Roman" w:hint="eastAsia"/>
          <w:sz w:val="18"/>
          <w:szCs w:val="18"/>
        </w:rPr>
        <w:t xml:space="preserve"> printf("\n当前已经生成的二叉树：\n");</w:t>
      </w:r>
    </w:p>
    <w:p w:rsidR="005F71A1" w:rsidRPr="005F71A1" w:rsidRDefault="005F71A1" w:rsidP="005F71A1">
      <w:pPr>
        <w:spacing w:beforeLines="50" w:afterLines="50" w:line="240" w:lineRule="atLeast"/>
        <w:rPr>
          <w:rFonts w:ascii="宋体" w:eastAsia="宋体" w:hAnsi="宋体" w:cs="Times New Roman" w:hint="eastAsia"/>
          <w:sz w:val="18"/>
          <w:szCs w:val="18"/>
        </w:rPr>
      </w:pPr>
      <w:r w:rsidRPr="005F71A1">
        <w:rPr>
          <w:rFonts w:ascii="宋体" w:eastAsia="宋体" w:hAnsi="宋体" w:cs="Times New Roman" w:hint="eastAsia"/>
          <w:sz w:val="18"/>
          <w:szCs w:val="18"/>
        </w:rPr>
        <w:t xml:space="preserve"> showbitree(root);</w:t>
      </w:r>
    </w:p>
    <w:p w:rsidR="005F71A1" w:rsidRPr="005F71A1" w:rsidRDefault="005F71A1" w:rsidP="005F71A1">
      <w:pPr>
        <w:spacing w:beforeLines="50" w:afterLines="50" w:line="240" w:lineRule="atLeast"/>
        <w:rPr>
          <w:rFonts w:ascii="宋体" w:eastAsia="宋体" w:hAnsi="宋体" w:cs="Times New Roman" w:hint="eastAsia"/>
          <w:sz w:val="18"/>
          <w:szCs w:val="18"/>
        </w:rPr>
      </w:pPr>
      <w:r w:rsidRPr="005F71A1">
        <w:rPr>
          <w:rFonts w:ascii="宋体" w:eastAsia="宋体" w:hAnsi="宋体" w:cs="Times New Roman" w:hint="eastAsia"/>
          <w:sz w:val="18"/>
          <w:szCs w:val="18"/>
        </w:rPr>
        <w:t xml:space="preserve"> printf("\n\n");</w:t>
      </w:r>
    </w:p>
    <w:p w:rsidR="005F71A1" w:rsidRPr="005F71A1" w:rsidRDefault="005F71A1" w:rsidP="005F71A1">
      <w:pPr>
        <w:spacing w:beforeLines="50" w:afterLines="50" w:line="240" w:lineRule="atLeast"/>
        <w:rPr>
          <w:rFonts w:ascii="宋体" w:eastAsia="宋体" w:hAnsi="宋体" w:cs="Times New Roman" w:hint="eastAsia"/>
          <w:sz w:val="18"/>
          <w:szCs w:val="18"/>
        </w:rPr>
      </w:pPr>
      <w:r w:rsidRPr="005F71A1">
        <w:rPr>
          <w:rFonts w:ascii="宋体" w:eastAsia="宋体" w:hAnsi="宋体" w:cs="Times New Roman" w:hint="eastAsia"/>
          <w:sz w:val="18"/>
          <w:szCs w:val="18"/>
        </w:rPr>
        <w:t xml:space="preserve"> int choise=0;</w:t>
      </w:r>
    </w:p>
    <w:p w:rsidR="005F71A1" w:rsidRPr="005F71A1" w:rsidRDefault="005F71A1" w:rsidP="005F71A1">
      <w:pPr>
        <w:spacing w:beforeLines="50" w:afterLines="50" w:line="240" w:lineRule="atLeast"/>
        <w:rPr>
          <w:rFonts w:ascii="宋体" w:eastAsia="宋体" w:hAnsi="宋体" w:cs="Times New Roman" w:hint="eastAsia"/>
          <w:sz w:val="18"/>
          <w:szCs w:val="18"/>
        </w:rPr>
      </w:pPr>
      <w:r w:rsidRPr="005F71A1">
        <w:rPr>
          <w:rFonts w:ascii="宋体" w:eastAsia="宋体" w:hAnsi="宋体" w:cs="Times New Roman" w:hint="eastAsia"/>
          <w:sz w:val="18"/>
          <w:szCs w:val="18"/>
        </w:rPr>
        <w:t xml:space="preserve"> do </w:t>
      </w:r>
    </w:p>
    <w:p w:rsidR="005F71A1" w:rsidRPr="005F71A1" w:rsidRDefault="005F71A1" w:rsidP="005F71A1">
      <w:pPr>
        <w:spacing w:beforeLines="50" w:afterLines="50" w:line="240" w:lineRule="atLeast"/>
        <w:rPr>
          <w:rFonts w:ascii="宋体" w:eastAsia="宋体" w:hAnsi="宋体" w:cs="Times New Roman" w:hint="eastAsia"/>
          <w:sz w:val="18"/>
          <w:szCs w:val="18"/>
        </w:rPr>
      </w:pPr>
      <w:r w:rsidRPr="005F71A1">
        <w:rPr>
          <w:rFonts w:ascii="宋体" w:eastAsia="宋体" w:hAnsi="宋体" w:cs="Times New Roman" w:hint="eastAsia"/>
          <w:sz w:val="18"/>
          <w:szCs w:val="18"/>
        </w:rPr>
        <w:t xml:space="preserve"> { </w:t>
      </w:r>
    </w:p>
    <w:p w:rsidR="005F71A1" w:rsidRPr="005F71A1" w:rsidRDefault="005F71A1" w:rsidP="005F71A1">
      <w:pPr>
        <w:spacing w:beforeLines="50" w:afterLines="50" w:line="240" w:lineRule="atLeast"/>
        <w:rPr>
          <w:rFonts w:ascii="宋体" w:eastAsia="宋体" w:hAnsi="宋体" w:cs="Times New Roman" w:hint="eastAsia"/>
          <w:sz w:val="18"/>
          <w:szCs w:val="18"/>
        </w:rPr>
      </w:pPr>
      <w:r w:rsidRPr="005F71A1">
        <w:rPr>
          <w:rFonts w:ascii="宋体" w:eastAsia="宋体" w:hAnsi="宋体" w:cs="Times New Roman" w:hint="eastAsia"/>
          <w:sz w:val="18"/>
          <w:szCs w:val="18"/>
        </w:rPr>
        <w:t xml:space="preserve">  printf("\n1.使用顺序查询.\n2.使用二分查找法查找.\n3.利用二叉排序树查找.\n4.利用哈希表查找.\n5.退出\n");</w:t>
      </w:r>
    </w:p>
    <w:p w:rsidR="005F71A1" w:rsidRPr="005F71A1" w:rsidRDefault="005F71A1" w:rsidP="005F71A1">
      <w:pPr>
        <w:spacing w:beforeLines="50" w:afterLines="50" w:line="240" w:lineRule="atLeast"/>
        <w:rPr>
          <w:rFonts w:ascii="宋体" w:eastAsia="宋体" w:hAnsi="宋体" w:cs="Times New Roman" w:hint="eastAsia"/>
          <w:sz w:val="18"/>
          <w:szCs w:val="18"/>
        </w:rPr>
      </w:pPr>
      <w:r w:rsidRPr="005F71A1">
        <w:rPr>
          <w:rFonts w:ascii="宋体" w:eastAsia="宋体" w:hAnsi="宋体" w:cs="Times New Roman" w:hint="eastAsia"/>
          <w:sz w:val="18"/>
          <w:szCs w:val="18"/>
        </w:rPr>
        <w:t xml:space="preserve">  scanf("%d",&amp;choise);</w:t>
      </w:r>
    </w:p>
    <w:p w:rsidR="005F71A1" w:rsidRPr="005F71A1" w:rsidRDefault="005F71A1" w:rsidP="005F71A1">
      <w:pPr>
        <w:spacing w:beforeLines="50" w:afterLines="50" w:line="240" w:lineRule="atLeast"/>
        <w:rPr>
          <w:rFonts w:ascii="宋体" w:eastAsia="宋体" w:hAnsi="宋体" w:cs="Times New Roman" w:hint="eastAsia"/>
          <w:sz w:val="18"/>
          <w:szCs w:val="18"/>
        </w:rPr>
      </w:pPr>
    </w:p>
    <w:p w:rsidR="005F71A1" w:rsidRPr="005F71A1" w:rsidRDefault="005F71A1" w:rsidP="005F71A1">
      <w:pPr>
        <w:spacing w:beforeLines="50" w:afterLines="50" w:line="240" w:lineRule="atLeast"/>
        <w:rPr>
          <w:rFonts w:ascii="宋体" w:eastAsia="宋体" w:hAnsi="宋体" w:cs="Times New Roman" w:hint="eastAsia"/>
          <w:sz w:val="18"/>
          <w:szCs w:val="18"/>
        </w:rPr>
      </w:pPr>
      <w:r w:rsidRPr="005F71A1">
        <w:rPr>
          <w:rFonts w:ascii="宋体" w:eastAsia="宋体" w:hAnsi="宋体" w:cs="Times New Roman" w:hint="eastAsia"/>
          <w:sz w:val="18"/>
          <w:szCs w:val="18"/>
        </w:rPr>
        <w:t xml:space="preserve">  if(choise==1)</w:t>
      </w:r>
    </w:p>
    <w:p w:rsidR="005F71A1" w:rsidRPr="005F71A1" w:rsidRDefault="005F71A1" w:rsidP="005F71A1">
      <w:pPr>
        <w:spacing w:beforeLines="50" w:afterLines="50" w:line="240" w:lineRule="atLeast"/>
        <w:rPr>
          <w:rFonts w:ascii="宋体" w:eastAsia="宋体" w:hAnsi="宋体" w:cs="Times New Roman" w:hint="eastAsia"/>
          <w:sz w:val="18"/>
          <w:szCs w:val="18"/>
        </w:rPr>
      </w:pPr>
      <w:r w:rsidRPr="005F71A1">
        <w:rPr>
          <w:rFonts w:ascii="宋体" w:eastAsia="宋体" w:hAnsi="宋体" w:cs="Times New Roman" w:hint="eastAsia"/>
          <w:sz w:val="18"/>
          <w:szCs w:val="18"/>
        </w:rPr>
        <w:t xml:space="preserve">   SequenceSearch(arr,count);</w:t>
      </w:r>
    </w:p>
    <w:p w:rsidR="005F71A1" w:rsidRPr="005F71A1" w:rsidRDefault="005F71A1" w:rsidP="005F71A1">
      <w:pPr>
        <w:spacing w:beforeLines="50" w:afterLines="50" w:line="240" w:lineRule="atLeast"/>
        <w:rPr>
          <w:rFonts w:ascii="宋体" w:eastAsia="宋体" w:hAnsi="宋体" w:cs="Times New Roman" w:hint="eastAsia"/>
          <w:sz w:val="18"/>
          <w:szCs w:val="18"/>
        </w:rPr>
      </w:pPr>
      <w:r w:rsidRPr="005F71A1">
        <w:rPr>
          <w:rFonts w:ascii="宋体" w:eastAsia="宋体" w:hAnsi="宋体" w:cs="Times New Roman" w:hint="eastAsia"/>
          <w:sz w:val="18"/>
          <w:szCs w:val="18"/>
        </w:rPr>
        <w:t xml:space="preserve">  else if(choise==2)</w:t>
      </w:r>
    </w:p>
    <w:p w:rsidR="005F71A1" w:rsidRPr="005F71A1" w:rsidRDefault="005F71A1" w:rsidP="005F71A1">
      <w:pPr>
        <w:spacing w:beforeLines="50" w:afterLines="50" w:line="240" w:lineRule="atLeast"/>
        <w:rPr>
          <w:rFonts w:ascii="宋体" w:eastAsia="宋体" w:hAnsi="宋体" w:cs="Times New Roman" w:hint="eastAsia"/>
          <w:sz w:val="18"/>
          <w:szCs w:val="18"/>
        </w:rPr>
      </w:pPr>
      <w:r w:rsidRPr="005F71A1">
        <w:rPr>
          <w:rFonts w:ascii="宋体" w:eastAsia="宋体" w:hAnsi="宋体" w:cs="Times New Roman" w:hint="eastAsia"/>
          <w:sz w:val="18"/>
          <w:szCs w:val="18"/>
        </w:rPr>
        <w:t xml:space="preserve">   Search(arr,count);</w:t>
      </w:r>
    </w:p>
    <w:p w:rsidR="005F71A1" w:rsidRPr="005F71A1" w:rsidRDefault="005F71A1" w:rsidP="005F71A1">
      <w:pPr>
        <w:spacing w:beforeLines="50" w:afterLines="50" w:line="240" w:lineRule="atLeast"/>
        <w:rPr>
          <w:rFonts w:ascii="宋体" w:eastAsia="宋体" w:hAnsi="宋体" w:cs="Times New Roman" w:hint="eastAsia"/>
          <w:sz w:val="18"/>
          <w:szCs w:val="18"/>
        </w:rPr>
      </w:pPr>
      <w:r w:rsidRPr="005F71A1">
        <w:rPr>
          <w:rFonts w:ascii="宋体" w:eastAsia="宋体" w:hAnsi="宋体" w:cs="Times New Roman" w:hint="eastAsia"/>
          <w:sz w:val="18"/>
          <w:szCs w:val="18"/>
        </w:rPr>
        <w:t xml:space="preserve">  else if(choise==3)</w:t>
      </w:r>
    </w:p>
    <w:p w:rsidR="005F71A1" w:rsidRPr="005F71A1" w:rsidRDefault="005F71A1" w:rsidP="005F71A1">
      <w:pPr>
        <w:spacing w:beforeLines="50" w:afterLines="50" w:line="240" w:lineRule="atLeast"/>
        <w:rPr>
          <w:rFonts w:ascii="宋体" w:eastAsia="宋体" w:hAnsi="宋体" w:cs="Times New Roman" w:hint="eastAsia"/>
          <w:sz w:val="18"/>
          <w:szCs w:val="18"/>
        </w:rPr>
      </w:pPr>
      <w:r w:rsidRPr="005F71A1">
        <w:rPr>
          <w:rFonts w:ascii="宋体" w:eastAsia="宋体" w:hAnsi="宋体" w:cs="Times New Roman" w:hint="eastAsia"/>
          <w:sz w:val="18"/>
          <w:szCs w:val="18"/>
        </w:rPr>
        <w:tab/>
        <w:t xml:space="preserve">  searchtree(root);</w:t>
      </w:r>
    </w:p>
    <w:p w:rsidR="005F71A1" w:rsidRPr="005F71A1" w:rsidRDefault="005F71A1" w:rsidP="005F71A1">
      <w:pPr>
        <w:spacing w:beforeLines="50" w:afterLines="50" w:line="240" w:lineRule="atLeast"/>
        <w:rPr>
          <w:rFonts w:ascii="宋体" w:eastAsia="宋体" w:hAnsi="宋体" w:cs="Times New Roman" w:hint="eastAsia"/>
          <w:sz w:val="18"/>
          <w:szCs w:val="18"/>
        </w:rPr>
      </w:pPr>
      <w:r w:rsidRPr="005F71A1">
        <w:rPr>
          <w:rFonts w:ascii="宋体" w:eastAsia="宋体" w:hAnsi="宋体" w:cs="Times New Roman" w:hint="eastAsia"/>
          <w:sz w:val="18"/>
          <w:szCs w:val="18"/>
        </w:rPr>
        <w:t xml:space="preserve">  else if(choise==4)</w:t>
      </w:r>
    </w:p>
    <w:p w:rsidR="005F71A1" w:rsidRPr="005F71A1" w:rsidRDefault="005F71A1" w:rsidP="005F71A1">
      <w:pPr>
        <w:spacing w:beforeLines="50" w:afterLines="50" w:line="240" w:lineRule="atLeast"/>
        <w:rPr>
          <w:rFonts w:ascii="宋体" w:eastAsia="宋体" w:hAnsi="宋体" w:cs="Times New Roman" w:hint="eastAsia"/>
          <w:sz w:val="18"/>
          <w:szCs w:val="18"/>
        </w:rPr>
      </w:pPr>
      <w:r w:rsidRPr="005F71A1">
        <w:rPr>
          <w:rFonts w:ascii="宋体" w:eastAsia="宋体" w:hAnsi="宋体" w:cs="Times New Roman" w:hint="eastAsia"/>
          <w:sz w:val="18"/>
          <w:szCs w:val="18"/>
        </w:rPr>
        <w:t xml:space="preserve">  {chash(arr,count);dhash(arr,count);}</w:t>
      </w:r>
    </w:p>
    <w:p w:rsidR="005F71A1" w:rsidRPr="005F71A1" w:rsidRDefault="005F71A1" w:rsidP="005F71A1">
      <w:pPr>
        <w:spacing w:beforeLines="50" w:afterLines="50" w:line="240" w:lineRule="atLeast"/>
        <w:rPr>
          <w:rFonts w:ascii="宋体" w:eastAsia="宋体" w:hAnsi="宋体" w:cs="Times New Roman" w:hint="eastAsia"/>
          <w:sz w:val="18"/>
          <w:szCs w:val="18"/>
        </w:rPr>
      </w:pPr>
      <w:r w:rsidRPr="005F71A1">
        <w:rPr>
          <w:rFonts w:ascii="宋体" w:eastAsia="宋体" w:hAnsi="宋体" w:cs="Times New Roman" w:hint="eastAsia"/>
          <w:sz w:val="18"/>
          <w:szCs w:val="18"/>
        </w:rPr>
        <w:t xml:space="preserve">  else if(choise==5)</w:t>
      </w:r>
    </w:p>
    <w:p w:rsidR="005F71A1" w:rsidRPr="005F71A1" w:rsidRDefault="005F71A1" w:rsidP="005F71A1">
      <w:pPr>
        <w:spacing w:beforeLines="50" w:afterLines="50" w:line="240" w:lineRule="atLeast"/>
        <w:rPr>
          <w:rFonts w:ascii="宋体" w:eastAsia="宋体" w:hAnsi="宋体" w:cs="Times New Roman" w:hint="eastAsia"/>
          <w:sz w:val="18"/>
          <w:szCs w:val="18"/>
        </w:rPr>
      </w:pPr>
      <w:r w:rsidRPr="005F71A1">
        <w:rPr>
          <w:rFonts w:ascii="宋体" w:eastAsia="宋体" w:hAnsi="宋体" w:cs="Times New Roman" w:hint="eastAsia"/>
          <w:sz w:val="18"/>
          <w:szCs w:val="18"/>
        </w:rPr>
        <w:t xml:space="preserve">   break; </w:t>
      </w:r>
    </w:p>
    <w:p w:rsidR="005F71A1" w:rsidRPr="005F71A1" w:rsidRDefault="005F71A1" w:rsidP="005F71A1">
      <w:pPr>
        <w:spacing w:beforeLines="50" w:afterLines="50" w:line="240" w:lineRule="atLeast"/>
        <w:rPr>
          <w:rFonts w:ascii="宋体" w:eastAsia="宋体" w:hAnsi="宋体" w:cs="Times New Roman" w:hint="eastAsia"/>
          <w:sz w:val="18"/>
          <w:szCs w:val="18"/>
        </w:rPr>
      </w:pPr>
      <w:r w:rsidRPr="005F71A1">
        <w:rPr>
          <w:rFonts w:ascii="宋体" w:eastAsia="宋体" w:hAnsi="宋体" w:cs="Times New Roman" w:hint="eastAsia"/>
          <w:sz w:val="18"/>
          <w:szCs w:val="18"/>
        </w:rPr>
        <w:t xml:space="preserve"> } while (choise==1||choise==2||choise==3||choise==4||choise==5);</w:t>
      </w:r>
    </w:p>
    <w:p w:rsidR="005F71A1" w:rsidRPr="005F71A1" w:rsidRDefault="005F71A1" w:rsidP="005F71A1">
      <w:pPr>
        <w:spacing w:beforeLines="50" w:afterLines="50" w:line="240" w:lineRule="atLeast"/>
        <w:rPr>
          <w:rFonts w:ascii="宋体" w:eastAsia="宋体" w:hAnsi="宋体" w:cs="Times New Roman" w:hint="eastAsia"/>
          <w:sz w:val="18"/>
          <w:szCs w:val="18"/>
        </w:rPr>
      </w:pPr>
      <w:r w:rsidRPr="005F71A1">
        <w:rPr>
          <w:rFonts w:ascii="宋体" w:eastAsia="宋体" w:hAnsi="宋体" w:cs="Times New Roman" w:hint="eastAsia"/>
          <w:sz w:val="18"/>
          <w:szCs w:val="18"/>
        </w:rPr>
        <w:t>}</w:t>
      </w:r>
    </w:p>
    <w:p w:rsidR="005F71A1" w:rsidRDefault="0083674D" w:rsidP="005F71A1">
      <w:pPr>
        <w:spacing w:beforeLines="50" w:afterLines="50" w:line="240" w:lineRule="atLeast"/>
        <w:rPr>
          <w:rFonts w:asciiTheme="minorEastAsia" w:hAnsiTheme="minorEastAsia" w:hint="eastAsia"/>
          <w:b/>
          <w:sz w:val="24"/>
          <w:szCs w:val="24"/>
        </w:rPr>
      </w:pPr>
      <w:r w:rsidRPr="0083674D">
        <w:rPr>
          <w:rFonts w:asciiTheme="minorEastAsia" w:hAnsiTheme="minorEastAsia" w:hint="eastAsia"/>
          <w:b/>
          <w:sz w:val="24"/>
          <w:szCs w:val="24"/>
        </w:rPr>
        <w:lastRenderedPageBreak/>
        <w:t>五、实验结果</w:t>
      </w:r>
    </w:p>
    <w:p w:rsidR="0083674D" w:rsidRDefault="0083674D" w:rsidP="005F71A1">
      <w:pPr>
        <w:spacing w:beforeLines="50" w:afterLines="50" w:line="240" w:lineRule="atLeast"/>
        <w:rPr>
          <w:rFonts w:asciiTheme="minorEastAsia" w:hAnsiTheme="minorEastAsia" w:hint="eastAsia"/>
          <w:b/>
          <w:sz w:val="24"/>
          <w:szCs w:val="24"/>
        </w:rPr>
      </w:pPr>
      <w:r>
        <w:rPr>
          <w:rFonts w:asciiTheme="minorEastAsia" w:hAnsiTheme="minorEastAsia" w:hint="eastAsia"/>
          <w:b/>
          <w:noProof/>
          <w:sz w:val="24"/>
          <w:szCs w:val="24"/>
        </w:rPr>
        <w:drawing>
          <wp:inline distT="0" distB="0" distL="0" distR="0">
            <wp:extent cx="2676525" cy="1343025"/>
            <wp:effectExtent l="19050" t="0" r="9525" b="0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6525" cy="13430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3674D" w:rsidRDefault="0083674D" w:rsidP="005F71A1">
      <w:pPr>
        <w:spacing w:beforeLines="50" w:afterLines="50" w:line="240" w:lineRule="atLeast"/>
        <w:rPr>
          <w:rFonts w:asciiTheme="minorEastAsia" w:hAnsiTheme="minorEastAsia" w:hint="eastAsia"/>
          <w:b/>
          <w:sz w:val="24"/>
          <w:szCs w:val="24"/>
        </w:rPr>
      </w:pPr>
      <w:r>
        <w:rPr>
          <w:rFonts w:asciiTheme="minorEastAsia" w:hAnsiTheme="minorEastAsia" w:hint="eastAsia"/>
          <w:b/>
          <w:noProof/>
          <w:sz w:val="24"/>
          <w:szCs w:val="24"/>
        </w:rPr>
        <w:drawing>
          <wp:inline distT="0" distB="0" distL="0" distR="0">
            <wp:extent cx="2781300" cy="2162175"/>
            <wp:effectExtent l="19050" t="0" r="0" b="0"/>
            <wp:docPr id="3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1300" cy="21621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3674D" w:rsidRPr="0083674D" w:rsidRDefault="0083674D" w:rsidP="005F71A1">
      <w:pPr>
        <w:spacing w:beforeLines="50" w:afterLines="50" w:line="240" w:lineRule="atLeast"/>
        <w:rPr>
          <w:rFonts w:asciiTheme="minorEastAsia" w:hAnsiTheme="minorEastAsia" w:hint="eastAsia"/>
          <w:b/>
          <w:sz w:val="24"/>
          <w:szCs w:val="24"/>
        </w:rPr>
      </w:pPr>
      <w:r>
        <w:rPr>
          <w:rFonts w:asciiTheme="minorEastAsia" w:hAnsiTheme="minorEastAsia" w:hint="eastAsia"/>
          <w:b/>
          <w:noProof/>
          <w:sz w:val="24"/>
          <w:szCs w:val="24"/>
        </w:rPr>
        <w:drawing>
          <wp:inline distT="0" distB="0" distL="0" distR="0">
            <wp:extent cx="3771900" cy="2181225"/>
            <wp:effectExtent l="19050" t="0" r="0" b="0"/>
            <wp:docPr id="34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1900" cy="21812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83674D" w:rsidRPr="0083674D" w:rsidSect="00484F87">
      <w:pgSz w:w="11906" w:h="16838"/>
      <w:pgMar w:top="1440" w:right="1800" w:bottom="1440" w:left="1800" w:header="851" w:footer="992" w:gutter="0"/>
      <w:cols w:space="425"/>
      <w:titlePg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CE144A" w:rsidRDefault="00CE144A" w:rsidP="00EB42A0">
      <w:r>
        <w:separator/>
      </w:r>
    </w:p>
  </w:endnote>
  <w:endnote w:type="continuationSeparator" w:id="1">
    <w:p w:rsidR="00CE144A" w:rsidRDefault="00CE144A" w:rsidP="00EB42A0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新宋体">
    <w:panose1 w:val="02010609030101010101"/>
    <w:charset w:val="86"/>
    <w:family w:val="modern"/>
    <w:pitch w:val="fixed"/>
    <w:sig w:usb0="00000003" w:usb1="288F0000" w:usb2="00000016" w:usb3="00000000" w:csb0="0004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CE144A" w:rsidRDefault="00CE144A" w:rsidP="00EB42A0">
      <w:r>
        <w:separator/>
      </w:r>
    </w:p>
  </w:footnote>
  <w:footnote w:type="continuationSeparator" w:id="1">
    <w:p w:rsidR="00CE144A" w:rsidRDefault="00CE144A" w:rsidP="00EB42A0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4"/>
    <w:multiLevelType w:val="singleLevel"/>
    <w:tmpl w:val="00000004"/>
    <w:lvl w:ilvl="0">
      <w:start w:val="1"/>
      <w:numFmt w:val="decimal"/>
      <w:suff w:val="nothing"/>
      <w:lvlText w:val="%1."/>
      <w:lvlJc w:val="left"/>
    </w:lvl>
  </w:abstractNum>
  <w:abstractNum w:abstractNumId="1">
    <w:nsid w:val="0000000B"/>
    <w:multiLevelType w:val="singleLevel"/>
    <w:tmpl w:val="0000000B"/>
    <w:lvl w:ilvl="0">
      <w:start w:val="1"/>
      <w:numFmt w:val="decimal"/>
      <w:suff w:val="nothing"/>
      <w:lvlText w:val="（%1）"/>
      <w:lvlJc w:val="left"/>
    </w:lvl>
  </w:abstractNum>
  <w:abstractNum w:abstractNumId="2">
    <w:nsid w:val="0000000E"/>
    <w:multiLevelType w:val="singleLevel"/>
    <w:tmpl w:val="0000000E"/>
    <w:lvl w:ilvl="0">
      <w:start w:val="1"/>
      <w:numFmt w:val="chineseCounting"/>
      <w:suff w:val="nothing"/>
      <w:lvlText w:val="%1、"/>
      <w:lvlJc w:val="left"/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3074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EB42A0"/>
    <w:rsid w:val="00025C64"/>
    <w:rsid w:val="00182309"/>
    <w:rsid w:val="00347E3C"/>
    <w:rsid w:val="00484F87"/>
    <w:rsid w:val="005F71A1"/>
    <w:rsid w:val="006C597B"/>
    <w:rsid w:val="0083674D"/>
    <w:rsid w:val="008E0D9F"/>
    <w:rsid w:val="00963CC3"/>
    <w:rsid w:val="00A471B9"/>
    <w:rsid w:val="00C54A88"/>
    <w:rsid w:val="00CE144A"/>
    <w:rsid w:val="00DF7DD3"/>
    <w:rsid w:val="00EA6F7F"/>
    <w:rsid w:val="00EB42A0"/>
    <w:rsid w:val="00F451B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EB42A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EB42A0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EB42A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EB42A0"/>
    <w:rPr>
      <w:sz w:val="18"/>
      <w:szCs w:val="18"/>
    </w:rPr>
  </w:style>
  <w:style w:type="paragraph" w:styleId="a5">
    <w:name w:val="Balloon Text"/>
    <w:basedOn w:val="a"/>
    <w:link w:val="Char1"/>
    <w:uiPriority w:val="99"/>
    <w:semiHidden/>
    <w:unhideWhenUsed/>
    <w:rsid w:val="006C597B"/>
    <w:rPr>
      <w:sz w:val="18"/>
      <w:szCs w:val="18"/>
    </w:rPr>
  </w:style>
  <w:style w:type="character" w:customStyle="1" w:styleId="Char1">
    <w:name w:val="批注框文本 Char"/>
    <w:basedOn w:val="a0"/>
    <w:link w:val="a5"/>
    <w:uiPriority w:val="99"/>
    <w:semiHidden/>
    <w:rsid w:val="006C597B"/>
    <w:rPr>
      <w:sz w:val="18"/>
      <w:szCs w:val="18"/>
    </w:rPr>
  </w:style>
  <w:style w:type="paragraph" w:styleId="a6">
    <w:name w:val="No Spacing"/>
    <w:link w:val="Char2"/>
    <w:uiPriority w:val="1"/>
    <w:qFormat/>
    <w:rsid w:val="00484F87"/>
    <w:rPr>
      <w:kern w:val="0"/>
      <w:sz w:val="22"/>
    </w:rPr>
  </w:style>
  <w:style w:type="character" w:customStyle="1" w:styleId="Char2">
    <w:name w:val="无间隔 Char"/>
    <w:basedOn w:val="a0"/>
    <w:link w:val="a6"/>
    <w:uiPriority w:val="1"/>
    <w:rsid w:val="00484F87"/>
    <w:rPr>
      <w:kern w:val="0"/>
      <w:sz w:val="2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glossaryDocument" Target="glossary/document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docParts>
    <w:docPart>
      <w:docPartPr>
        <w:name w:val="E000DAAC65244B7581B3AFA935F14181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43503932-545C-466C-9B1A-292D2AC57FB9}"/>
      </w:docPartPr>
      <w:docPartBody>
        <w:p w:rsidR="00000000" w:rsidRDefault="00C17A71" w:rsidP="00C17A71">
          <w:pPr>
            <w:pStyle w:val="E000DAAC65244B7581B3AFA935F14181"/>
          </w:pPr>
          <w:r>
            <w:rPr>
              <w:rFonts w:asciiTheme="majorHAnsi" w:eastAsiaTheme="majorEastAsia" w:hAnsiTheme="majorHAnsi" w:cstheme="majorBidi"/>
              <w:sz w:val="80"/>
              <w:szCs w:val="80"/>
              <w:lang w:val="zh-CN"/>
            </w:rPr>
            <w:t>[</w:t>
          </w:r>
          <w:r>
            <w:rPr>
              <w:rFonts w:asciiTheme="majorHAnsi" w:eastAsiaTheme="majorEastAsia" w:hAnsiTheme="majorHAnsi" w:cstheme="majorBidi"/>
              <w:sz w:val="80"/>
              <w:szCs w:val="80"/>
              <w:lang w:val="zh-CN"/>
            </w:rPr>
            <w:t>键入文档标题</w:t>
          </w:r>
          <w:r>
            <w:rPr>
              <w:rFonts w:asciiTheme="majorHAnsi" w:eastAsiaTheme="majorEastAsia" w:hAnsiTheme="majorHAnsi" w:cstheme="majorBidi"/>
              <w:sz w:val="80"/>
              <w:szCs w:val="80"/>
              <w:lang w:val="zh-CN"/>
            </w:rPr>
            <w:t>]</w:t>
          </w:r>
        </w:p>
      </w:docPartBody>
    </w:docPart>
    <w:docPart>
      <w:docPartPr>
        <w:name w:val="F9629038D8A74A2B838C58AF769F06E9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238F54F0-EC72-43EA-AD16-C2EB3B3481BB}"/>
      </w:docPartPr>
      <w:docPartBody>
        <w:p w:rsidR="00000000" w:rsidRDefault="00C17A71" w:rsidP="00C17A71">
          <w:pPr>
            <w:pStyle w:val="F9629038D8A74A2B838C58AF769F06E9"/>
          </w:pPr>
          <w:r>
            <w:rPr>
              <w:rFonts w:asciiTheme="majorHAnsi" w:eastAsiaTheme="majorEastAsia" w:hAnsiTheme="majorHAnsi" w:cstheme="majorBidi"/>
              <w:sz w:val="44"/>
              <w:szCs w:val="44"/>
              <w:lang w:val="zh-CN"/>
            </w:rPr>
            <w:t>[</w:t>
          </w:r>
          <w:r>
            <w:rPr>
              <w:rFonts w:asciiTheme="majorHAnsi" w:eastAsiaTheme="majorEastAsia" w:hAnsiTheme="majorHAnsi" w:cstheme="majorBidi"/>
              <w:sz w:val="44"/>
              <w:szCs w:val="44"/>
              <w:lang w:val="zh-CN"/>
            </w:rPr>
            <w:t>键入文档副标题</w:t>
          </w:r>
          <w:r>
            <w:rPr>
              <w:rFonts w:asciiTheme="majorHAnsi" w:eastAsiaTheme="majorEastAsia" w:hAnsiTheme="majorHAnsi" w:cstheme="majorBidi"/>
              <w:sz w:val="44"/>
              <w:szCs w:val="44"/>
              <w:lang w:val="zh-CN"/>
            </w:rPr>
            <w:t>]</w:t>
          </w:r>
        </w:p>
      </w:docPartBody>
    </w:docPart>
  </w:docParts>
</w:glossaryDocument>
</file>

<file path=word/glossary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新宋体">
    <w:panose1 w:val="02010609030101010101"/>
    <w:charset w:val="86"/>
    <w:family w:val="modern"/>
    <w:pitch w:val="fixed"/>
    <w:sig w:usb0="00000003" w:usb1="288F0000" w:usb2="00000016" w:usb3="00000000" w:csb0="0004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glossary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normal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</w:compat>
  <w:rsids>
    <w:rsidRoot w:val="00C17A71"/>
    <w:rsid w:val="000523C5"/>
    <w:rsid w:val="00C17A7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6A186E5F60E54642BFB6651A22BDA229">
    <w:name w:val="6A186E5F60E54642BFB6651A22BDA229"/>
    <w:rsid w:val="00C17A71"/>
    <w:pPr>
      <w:widowControl w:val="0"/>
      <w:jc w:val="both"/>
    </w:pPr>
  </w:style>
  <w:style w:type="paragraph" w:customStyle="1" w:styleId="1B04B689494B47E68A028B522A9DF875">
    <w:name w:val="1B04B689494B47E68A028B522A9DF875"/>
    <w:rsid w:val="00C17A71"/>
    <w:pPr>
      <w:widowControl w:val="0"/>
      <w:jc w:val="both"/>
    </w:pPr>
  </w:style>
  <w:style w:type="paragraph" w:customStyle="1" w:styleId="99305AD525F048B5B26D5E11A73E8BF4">
    <w:name w:val="99305AD525F048B5B26D5E11A73E8BF4"/>
    <w:rsid w:val="00C17A71"/>
    <w:pPr>
      <w:widowControl w:val="0"/>
      <w:jc w:val="both"/>
    </w:pPr>
  </w:style>
  <w:style w:type="paragraph" w:customStyle="1" w:styleId="F45EFC5BBBA449CCB98C0068354C6C4F">
    <w:name w:val="F45EFC5BBBA449CCB98C0068354C6C4F"/>
    <w:rsid w:val="00C17A71"/>
    <w:pPr>
      <w:widowControl w:val="0"/>
      <w:jc w:val="both"/>
    </w:pPr>
  </w:style>
  <w:style w:type="paragraph" w:customStyle="1" w:styleId="7765DFF58FBB4D8386315AE3E1963AF0">
    <w:name w:val="7765DFF58FBB4D8386315AE3E1963AF0"/>
    <w:rsid w:val="00C17A71"/>
    <w:pPr>
      <w:widowControl w:val="0"/>
      <w:jc w:val="both"/>
    </w:pPr>
  </w:style>
  <w:style w:type="paragraph" w:customStyle="1" w:styleId="92FF43F03FCE4A2ABB39460CE7F2C0C6">
    <w:name w:val="92FF43F03FCE4A2ABB39460CE7F2C0C6"/>
    <w:rsid w:val="00C17A71"/>
    <w:pPr>
      <w:widowControl w:val="0"/>
      <w:jc w:val="both"/>
    </w:pPr>
  </w:style>
  <w:style w:type="paragraph" w:customStyle="1" w:styleId="1F9FDE6C9BDF4735A982F2643D304893">
    <w:name w:val="1F9FDE6C9BDF4735A982F2643D304893"/>
    <w:rsid w:val="00C17A71"/>
    <w:pPr>
      <w:widowControl w:val="0"/>
      <w:jc w:val="both"/>
    </w:pPr>
  </w:style>
  <w:style w:type="paragraph" w:customStyle="1" w:styleId="6876C11D18A5436F8A0DE101F903A879">
    <w:name w:val="6876C11D18A5436F8A0DE101F903A879"/>
    <w:rsid w:val="00C17A71"/>
    <w:pPr>
      <w:widowControl w:val="0"/>
      <w:jc w:val="both"/>
    </w:pPr>
  </w:style>
  <w:style w:type="paragraph" w:customStyle="1" w:styleId="6EC8773F905D4701B58EDC7C0CA55BFA">
    <w:name w:val="6EC8773F905D4701B58EDC7C0CA55BFA"/>
    <w:rsid w:val="00C17A71"/>
    <w:pPr>
      <w:widowControl w:val="0"/>
      <w:jc w:val="both"/>
    </w:pPr>
  </w:style>
  <w:style w:type="paragraph" w:customStyle="1" w:styleId="3E23409FE92B44D2B0761B82AD8B790F">
    <w:name w:val="3E23409FE92B44D2B0761B82AD8B790F"/>
    <w:rsid w:val="00C17A71"/>
    <w:pPr>
      <w:widowControl w:val="0"/>
      <w:jc w:val="both"/>
    </w:pPr>
  </w:style>
  <w:style w:type="paragraph" w:customStyle="1" w:styleId="FDB3AC75296C42EE95E9661BB9D873B9">
    <w:name w:val="FDB3AC75296C42EE95E9661BB9D873B9"/>
    <w:rsid w:val="00C17A71"/>
    <w:pPr>
      <w:widowControl w:val="0"/>
      <w:jc w:val="both"/>
    </w:pPr>
  </w:style>
  <w:style w:type="paragraph" w:customStyle="1" w:styleId="E000DAAC65244B7581B3AFA935F14181">
    <w:name w:val="E000DAAC65244B7581B3AFA935F14181"/>
    <w:rsid w:val="00C17A71"/>
    <w:pPr>
      <w:widowControl w:val="0"/>
      <w:jc w:val="both"/>
    </w:pPr>
  </w:style>
  <w:style w:type="paragraph" w:customStyle="1" w:styleId="12E1B4BAE0494D46A90518A9DC0BFDD8">
    <w:name w:val="12E1B4BAE0494D46A90518A9DC0BFDD8"/>
    <w:rsid w:val="00C17A71"/>
    <w:pPr>
      <w:widowControl w:val="0"/>
      <w:jc w:val="both"/>
    </w:pPr>
  </w:style>
  <w:style w:type="paragraph" w:customStyle="1" w:styleId="BFB162980DAE437AA26CD887FF4978BC">
    <w:name w:val="BFB162980DAE437AA26CD887FF4978BC"/>
    <w:rsid w:val="00C17A71"/>
    <w:pPr>
      <w:widowControl w:val="0"/>
      <w:jc w:val="both"/>
    </w:pPr>
  </w:style>
  <w:style w:type="paragraph" w:customStyle="1" w:styleId="A363A5E0B5DE46109FD73594F679C797">
    <w:name w:val="A363A5E0B5DE46109FD73594F679C797"/>
    <w:rsid w:val="00C17A71"/>
    <w:pPr>
      <w:widowControl w:val="0"/>
      <w:jc w:val="both"/>
    </w:pPr>
  </w:style>
  <w:style w:type="paragraph" w:customStyle="1" w:styleId="FA1811FABE1C4F7899E3EE18DF948539">
    <w:name w:val="FA1811FABE1C4F7899E3EE18DF948539"/>
    <w:rsid w:val="00C17A71"/>
    <w:pPr>
      <w:widowControl w:val="0"/>
      <w:jc w:val="both"/>
    </w:pPr>
  </w:style>
  <w:style w:type="paragraph" w:customStyle="1" w:styleId="F9629038D8A74A2B838C58AF769F06E9">
    <w:name w:val="F9629038D8A74A2B838C58AF769F06E9"/>
    <w:rsid w:val="00C17A71"/>
    <w:pPr>
      <w:widowControl w:val="0"/>
      <w:jc w:val="both"/>
    </w:pPr>
  </w:style>
</w:styles>
</file>

<file path=word/glossary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</TotalTime>
  <Pages>38</Pages>
  <Words>2440</Words>
  <Characters>13909</Characters>
  <Application>Microsoft Office Word</Application>
  <DocSecurity>0</DocSecurity>
  <Lines>115</Lines>
  <Paragraphs>32</Paragraphs>
  <ScaleCrop>false</ScaleCrop>
  <Company/>
  <LinksUpToDate>false</LinksUpToDate>
  <CharactersWithSpaces>16317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数据结构实验报告</dc:title>
  <dc:subject>中南大学</dc:subject>
  <dc:creator/>
  <cp:keywords/>
  <dc:description/>
  <cp:lastModifiedBy>Dave</cp:lastModifiedBy>
  <cp:revision>6</cp:revision>
  <dcterms:created xsi:type="dcterms:W3CDTF">2013-12-10T12:58:00Z</dcterms:created>
  <dcterms:modified xsi:type="dcterms:W3CDTF">2013-12-10T19:46:00Z</dcterms:modified>
</cp:coreProperties>
</file>